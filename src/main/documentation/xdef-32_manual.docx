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43B6CEA"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3.</w:t>
            </w:r>
            <w:r w:rsidR="00C37737">
              <w:rPr>
                <w:rFonts w:ascii="Calibri" w:hAnsi="Calibri" w:cs="Calibri"/>
                <w:b/>
                <w:color w:val="AA0082"/>
                <w:sz w:val="72"/>
                <w:szCs w:val="72"/>
                <w:lang w:val="en-US"/>
              </w:rPr>
              <w:t>2</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6F58EC37" w14:textId="77777777" w:rsidR="00AB5F92"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bookmarkStart w:id="1" w:name="_GoBack"/>
    <w:bookmarkEnd w:id="1"/>
    <w:p w14:paraId="416AEFC5"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r w:rsidRPr="001170E9">
        <w:rPr>
          <w:rStyle w:val="Hypertextovodkaz"/>
          <w:noProof/>
        </w:rPr>
        <w:fldChar w:fldCharType="begin"/>
      </w:r>
      <w:r w:rsidRPr="001170E9">
        <w:rPr>
          <w:rStyle w:val="Hypertextovodkaz"/>
          <w:noProof/>
        </w:rPr>
        <w:instrText xml:space="preserve"> </w:instrText>
      </w:r>
      <w:r>
        <w:rPr>
          <w:noProof/>
        </w:rPr>
        <w:instrText>HYPERLINK \l "_Toc217487"</w:instrText>
      </w:r>
      <w:r w:rsidRPr="001170E9">
        <w:rPr>
          <w:rStyle w:val="Hypertextovodkaz"/>
          <w:noProof/>
        </w:rPr>
        <w:instrText xml:space="preserve"> </w:instrText>
      </w:r>
      <w:r w:rsidRPr="001170E9">
        <w:rPr>
          <w:rStyle w:val="Hypertextovodkaz"/>
          <w:noProof/>
        </w:rPr>
      </w:r>
      <w:r w:rsidRPr="001170E9">
        <w:rPr>
          <w:rStyle w:val="Hypertextovodkaz"/>
          <w:noProof/>
        </w:rPr>
        <w:fldChar w:fldCharType="separate"/>
      </w:r>
      <w:r w:rsidRPr="001170E9">
        <w:rPr>
          <w:rStyle w:val="Hypertextovodkaz"/>
          <w:noProof/>
          <w:lang w:val="en-US"/>
        </w:rPr>
        <w:t>1</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Preface</w:t>
      </w:r>
      <w:r>
        <w:rPr>
          <w:noProof/>
          <w:webHidden/>
        </w:rPr>
        <w:tab/>
      </w:r>
      <w:r>
        <w:rPr>
          <w:noProof/>
          <w:webHidden/>
        </w:rPr>
        <w:fldChar w:fldCharType="begin"/>
      </w:r>
      <w:r>
        <w:rPr>
          <w:noProof/>
          <w:webHidden/>
        </w:rPr>
        <w:instrText xml:space="preserve"> PAGEREF _Toc217487 \h </w:instrText>
      </w:r>
      <w:r>
        <w:rPr>
          <w:noProof/>
          <w:webHidden/>
        </w:rPr>
      </w:r>
      <w:r>
        <w:rPr>
          <w:noProof/>
          <w:webHidden/>
        </w:rPr>
        <w:fldChar w:fldCharType="separate"/>
      </w:r>
      <w:r>
        <w:rPr>
          <w:noProof/>
          <w:webHidden/>
        </w:rPr>
        <w:t>7</w:t>
      </w:r>
      <w:r>
        <w:rPr>
          <w:noProof/>
          <w:webHidden/>
        </w:rPr>
        <w:fldChar w:fldCharType="end"/>
      </w:r>
      <w:r w:rsidRPr="001170E9">
        <w:rPr>
          <w:rStyle w:val="Hypertextovodkaz"/>
          <w:noProof/>
        </w:rPr>
        <w:fldChar w:fldCharType="end"/>
      </w:r>
    </w:p>
    <w:p w14:paraId="3E7D20B9"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88" w:history="1">
        <w:r w:rsidRPr="001170E9">
          <w:rPr>
            <w:rStyle w:val="Hypertextovodkaz"/>
            <w:noProof/>
            <w:lang w:val="en-US"/>
          </w:rPr>
          <w:t>2</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X-definition Technology</w:t>
        </w:r>
        <w:r>
          <w:rPr>
            <w:noProof/>
            <w:webHidden/>
          </w:rPr>
          <w:tab/>
        </w:r>
        <w:r>
          <w:rPr>
            <w:noProof/>
            <w:webHidden/>
          </w:rPr>
          <w:fldChar w:fldCharType="begin"/>
        </w:r>
        <w:r>
          <w:rPr>
            <w:noProof/>
            <w:webHidden/>
          </w:rPr>
          <w:instrText xml:space="preserve"> PAGEREF _Toc217488 \h </w:instrText>
        </w:r>
        <w:r>
          <w:rPr>
            <w:noProof/>
            <w:webHidden/>
          </w:rPr>
        </w:r>
        <w:r>
          <w:rPr>
            <w:noProof/>
            <w:webHidden/>
          </w:rPr>
          <w:fldChar w:fldCharType="separate"/>
        </w:r>
        <w:r>
          <w:rPr>
            <w:noProof/>
            <w:webHidden/>
          </w:rPr>
          <w:t>8</w:t>
        </w:r>
        <w:r>
          <w:rPr>
            <w:noProof/>
            <w:webHidden/>
          </w:rPr>
          <w:fldChar w:fldCharType="end"/>
        </w:r>
      </w:hyperlink>
    </w:p>
    <w:p w14:paraId="615D2FF9"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89" w:history="1">
        <w:r w:rsidRPr="001170E9">
          <w:rPr>
            <w:rStyle w:val="Hypertextovodkaz"/>
            <w:noProof/>
            <w:lang w:val="en-US"/>
          </w:rPr>
          <w:t>2.1</w:t>
        </w:r>
        <w:r>
          <w:rPr>
            <w:rFonts w:asciiTheme="minorHAnsi" w:eastAsiaTheme="minorEastAsia" w:hAnsiTheme="minorHAnsi" w:cstheme="minorBidi"/>
            <w:b w:val="0"/>
            <w:noProof/>
            <w:sz w:val="22"/>
            <w:szCs w:val="22"/>
            <w:lang w:eastAsia="cs-CZ"/>
          </w:rPr>
          <w:tab/>
        </w:r>
        <w:r w:rsidRPr="001170E9">
          <w:rPr>
            <w:rStyle w:val="Hypertextovodkaz"/>
            <w:noProof/>
            <w:lang w:val="en-US"/>
          </w:rPr>
          <w:t>Model of XML Element</w:t>
        </w:r>
        <w:r>
          <w:rPr>
            <w:noProof/>
            <w:webHidden/>
          </w:rPr>
          <w:tab/>
        </w:r>
        <w:r>
          <w:rPr>
            <w:noProof/>
            <w:webHidden/>
          </w:rPr>
          <w:fldChar w:fldCharType="begin"/>
        </w:r>
        <w:r>
          <w:rPr>
            <w:noProof/>
            <w:webHidden/>
          </w:rPr>
          <w:instrText xml:space="preserve"> PAGEREF _Toc217489 \h </w:instrText>
        </w:r>
        <w:r>
          <w:rPr>
            <w:noProof/>
            <w:webHidden/>
          </w:rPr>
        </w:r>
        <w:r>
          <w:rPr>
            <w:noProof/>
            <w:webHidden/>
          </w:rPr>
          <w:fldChar w:fldCharType="separate"/>
        </w:r>
        <w:r>
          <w:rPr>
            <w:noProof/>
            <w:webHidden/>
          </w:rPr>
          <w:t>9</w:t>
        </w:r>
        <w:r>
          <w:rPr>
            <w:noProof/>
            <w:webHidden/>
          </w:rPr>
          <w:fldChar w:fldCharType="end"/>
        </w:r>
      </w:hyperlink>
    </w:p>
    <w:p w14:paraId="4F064A55"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0" w:history="1">
        <w:r w:rsidRPr="001170E9">
          <w:rPr>
            <w:rStyle w:val="Hypertextovodkaz"/>
            <w:noProof/>
            <w:lang w:val="en-US"/>
          </w:rPr>
          <w:t>2.2</w:t>
        </w:r>
        <w:r>
          <w:rPr>
            <w:rFonts w:asciiTheme="minorHAnsi" w:eastAsiaTheme="minorEastAsia" w:hAnsiTheme="minorHAnsi" w:cstheme="minorBidi"/>
            <w:b w:val="0"/>
            <w:noProof/>
            <w:sz w:val="22"/>
            <w:szCs w:val="22"/>
            <w:lang w:eastAsia="cs-CZ"/>
          </w:rPr>
          <w:tab/>
        </w:r>
        <w:r w:rsidRPr="001170E9">
          <w:rPr>
            <w:rStyle w:val="Hypertextovodkaz"/>
            <w:noProof/>
            <w:lang w:val="en-US"/>
          </w:rPr>
          <w:t>X-script of X</w:t>
        </w:r>
        <w:r w:rsidRPr="001170E9">
          <w:rPr>
            <w:rStyle w:val="Hypertextovodkaz"/>
            <w:noProof/>
            <w:lang w:val="en-US"/>
          </w:rPr>
          <w:noBreakHyphen/>
          <w:t>definition</w:t>
        </w:r>
        <w:r>
          <w:rPr>
            <w:noProof/>
            <w:webHidden/>
          </w:rPr>
          <w:tab/>
        </w:r>
        <w:r>
          <w:rPr>
            <w:noProof/>
            <w:webHidden/>
          </w:rPr>
          <w:fldChar w:fldCharType="begin"/>
        </w:r>
        <w:r>
          <w:rPr>
            <w:noProof/>
            <w:webHidden/>
          </w:rPr>
          <w:instrText xml:space="preserve"> PAGEREF _Toc217490 \h </w:instrText>
        </w:r>
        <w:r>
          <w:rPr>
            <w:noProof/>
            <w:webHidden/>
          </w:rPr>
        </w:r>
        <w:r>
          <w:rPr>
            <w:noProof/>
            <w:webHidden/>
          </w:rPr>
          <w:fldChar w:fldCharType="separate"/>
        </w:r>
        <w:r>
          <w:rPr>
            <w:noProof/>
            <w:webHidden/>
          </w:rPr>
          <w:t>9</w:t>
        </w:r>
        <w:r>
          <w:rPr>
            <w:noProof/>
            <w:webHidden/>
          </w:rPr>
          <w:fldChar w:fldCharType="end"/>
        </w:r>
      </w:hyperlink>
    </w:p>
    <w:p w14:paraId="3F5E87C7"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1" w:history="1">
        <w:r w:rsidRPr="001170E9">
          <w:rPr>
            <w:rStyle w:val="Hypertextovodkaz"/>
            <w:noProof/>
            <w:lang w:val="en-US"/>
          </w:rPr>
          <w:t>2.3</w:t>
        </w:r>
        <w:r>
          <w:rPr>
            <w:rFonts w:asciiTheme="minorHAnsi" w:eastAsiaTheme="minorEastAsia" w:hAnsiTheme="minorHAnsi" w:cstheme="minorBidi"/>
            <w:b w:val="0"/>
            <w:noProof/>
            <w:sz w:val="22"/>
            <w:szCs w:val="22"/>
            <w:lang w:eastAsia="cs-CZ"/>
          </w:rPr>
          <w:tab/>
        </w:r>
        <w:r w:rsidRPr="001170E9">
          <w:rPr>
            <w:rStyle w:val="Hypertextovodkaz"/>
            <w:noProof/>
            <w:lang w:val="en-US"/>
          </w:rPr>
          <w:t>X-definition Java Packages</w:t>
        </w:r>
        <w:r>
          <w:rPr>
            <w:noProof/>
            <w:webHidden/>
          </w:rPr>
          <w:tab/>
        </w:r>
        <w:r>
          <w:rPr>
            <w:noProof/>
            <w:webHidden/>
          </w:rPr>
          <w:fldChar w:fldCharType="begin"/>
        </w:r>
        <w:r>
          <w:rPr>
            <w:noProof/>
            <w:webHidden/>
          </w:rPr>
          <w:instrText xml:space="preserve"> PAGEREF _Toc217491 \h </w:instrText>
        </w:r>
        <w:r>
          <w:rPr>
            <w:noProof/>
            <w:webHidden/>
          </w:rPr>
        </w:r>
        <w:r>
          <w:rPr>
            <w:noProof/>
            <w:webHidden/>
          </w:rPr>
          <w:fldChar w:fldCharType="separate"/>
        </w:r>
        <w:r>
          <w:rPr>
            <w:noProof/>
            <w:webHidden/>
          </w:rPr>
          <w:t>10</w:t>
        </w:r>
        <w:r>
          <w:rPr>
            <w:noProof/>
            <w:webHidden/>
          </w:rPr>
          <w:fldChar w:fldCharType="end"/>
        </w:r>
      </w:hyperlink>
    </w:p>
    <w:p w14:paraId="288BC286"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2" w:history="1">
        <w:r w:rsidRPr="001170E9">
          <w:rPr>
            <w:rStyle w:val="Hypertextovodkaz"/>
            <w:noProof/>
            <w:lang w:val="en-US"/>
          </w:rPr>
          <w:t>2.4</w:t>
        </w:r>
        <w:r>
          <w:rPr>
            <w:rFonts w:asciiTheme="minorHAnsi" w:eastAsiaTheme="minorEastAsia" w:hAnsiTheme="minorHAnsi" w:cstheme="minorBidi"/>
            <w:b w:val="0"/>
            <w:noProof/>
            <w:sz w:val="22"/>
            <w:szCs w:val="22"/>
            <w:lang w:eastAsia="cs-CZ"/>
          </w:rPr>
          <w:tab/>
        </w:r>
        <w:r w:rsidRPr="001170E9">
          <w:rPr>
            <w:rStyle w:val="Hypertextovodkaz"/>
            <w:noProof/>
            <w:lang w:val="en-US"/>
          </w:rPr>
          <w:t>Exemplary XML Data</w:t>
        </w:r>
        <w:r>
          <w:rPr>
            <w:noProof/>
            <w:webHidden/>
          </w:rPr>
          <w:tab/>
        </w:r>
        <w:r>
          <w:rPr>
            <w:noProof/>
            <w:webHidden/>
          </w:rPr>
          <w:fldChar w:fldCharType="begin"/>
        </w:r>
        <w:r>
          <w:rPr>
            <w:noProof/>
            <w:webHidden/>
          </w:rPr>
          <w:instrText xml:space="preserve"> PAGEREF _Toc217492 \h </w:instrText>
        </w:r>
        <w:r>
          <w:rPr>
            <w:noProof/>
            <w:webHidden/>
          </w:rPr>
        </w:r>
        <w:r>
          <w:rPr>
            <w:noProof/>
            <w:webHidden/>
          </w:rPr>
          <w:fldChar w:fldCharType="separate"/>
        </w:r>
        <w:r>
          <w:rPr>
            <w:noProof/>
            <w:webHidden/>
          </w:rPr>
          <w:t>10</w:t>
        </w:r>
        <w:r>
          <w:rPr>
            <w:noProof/>
            <w:webHidden/>
          </w:rPr>
          <w:fldChar w:fldCharType="end"/>
        </w:r>
      </w:hyperlink>
    </w:p>
    <w:p w14:paraId="14B2515E"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3" w:history="1">
        <w:r w:rsidRPr="001170E9">
          <w:rPr>
            <w:rStyle w:val="Hypertextovodkaz"/>
            <w:noProof/>
            <w:lang w:val="en-US"/>
          </w:rPr>
          <w:t>2.5</w:t>
        </w:r>
        <w:r>
          <w:rPr>
            <w:rFonts w:asciiTheme="minorHAnsi" w:eastAsiaTheme="minorEastAsia" w:hAnsiTheme="minorHAnsi" w:cstheme="minorBidi"/>
            <w:b w:val="0"/>
            <w:noProof/>
            <w:sz w:val="22"/>
            <w:szCs w:val="22"/>
            <w:lang w:eastAsia="cs-CZ"/>
          </w:rPr>
          <w:tab/>
        </w:r>
        <w:r w:rsidRPr="001170E9">
          <w:rPr>
            <w:rStyle w:val="Hypertextovodkaz"/>
            <w:noProof/>
            <w:lang w:val="en-US"/>
          </w:rPr>
          <w:t>On-line Testing of X-definition</w:t>
        </w:r>
        <w:r>
          <w:rPr>
            <w:noProof/>
            <w:webHidden/>
          </w:rPr>
          <w:tab/>
        </w:r>
        <w:r>
          <w:rPr>
            <w:noProof/>
            <w:webHidden/>
          </w:rPr>
          <w:fldChar w:fldCharType="begin"/>
        </w:r>
        <w:r>
          <w:rPr>
            <w:noProof/>
            <w:webHidden/>
          </w:rPr>
          <w:instrText xml:space="preserve"> PAGEREF _Toc217493 \h </w:instrText>
        </w:r>
        <w:r>
          <w:rPr>
            <w:noProof/>
            <w:webHidden/>
          </w:rPr>
        </w:r>
        <w:r>
          <w:rPr>
            <w:noProof/>
            <w:webHidden/>
          </w:rPr>
          <w:fldChar w:fldCharType="separate"/>
        </w:r>
        <w:r>
          <w:rPr>
            <w:noProof/>
            <w:webHidden/>
          </w:rPr>
          <w:t>11</w:t>
        </w:r>
        <w:r>
          <w:rPr>
            <w:noProof/>
            <w:webHidden/>
          </w:rPr>
          <w:fldChar w:fldCharType="end"/>
        </w:r>
      </w:hyperlink>
    </w:p>
    <w:p w14:paraId="17E84FF4"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94" w:history="1">
        <w:r w:rsidRPr="001170E9">
          <w:rPr>
            <w:rStyle w:val="Hypertextovodkaz"/>
            <w:noProof/>
            <w:lang w:val="en-US"/>
          </w:rPr>
          <w:t>3</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Way of Usage of X-definition</w:t>
        </w:r>
        <w:r>
          <w:rPr>
            <w:noProof/>
            <w:webHidden/>
          </w:rPr>
          <w:tab/>
        </w:r>
        <w:r>
          <w:rPr>
            <w:noProof/>
            <w:webHidden/>
          </w:rPr>
          <w:fldChar w:fldCharType="begin"/>
        </w:r>
        <w:r>
          <w:rPr>
            <w:noProof/>
            <w:webHidden/>
          </w:rPr>
          <w:instrText xml:space="preserve"> PAGEREF _Toc217494 \h </w:instrText>
        </w:r>
        <w:r>
          <w:rPr>
            <w:noProof/>
            <w:webHidden/>
          </w:rPr>
        </w:r>
        <w:r>
          <w:rPr>
            <w:noProof/>
            <w:webHidden/>
          </w:rPr>
          <w:fldChar w:fldCharType="separate"/>
        </w:r>
        <w:r>
          <w:rPr>
            <w:noProof/>
            <w:webHidden/>
          </w:rPr>
          <w:t>12</w:t>
        </w:r>
        <w:r>
          <w:rPr>
            <w:noProof/>
            <w:webHidden/>
          </w:rPr>
          <w:fldChar w:fldCharType="end"/>
        </w:r>
      </w:hyperlink>
    </w:p>
    <w:p w14:paraId="464FFE16"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95" w:history="1">
        <w:r w:rsidRPr="001170E9">
          <w:rPr>
            <w:rStyle w:val="Hypertextovodkaz"/>
            <w:noProof/>
            <w:lang w:val="en-US"/>
          </w:rPr>
          <w:t>4</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_Toc217495 \h </w:instrText>
        </w:r>
        <w:r>
          <w:rPr>
            <w:noProof/>
            <w:webHidden/>
          </w:rPr>
        </w:r>
        <w:r>
          <w:rPr>
            <w:noProof/>
            <w:webHidden/>
          </w:rPr>
          <w:fldChar w:fldCharType="separate"/>
        </w:r>
        <w:r>
          <w:rPr>
            <w:noProof/>
            <w:webHidden/>
          </w:rPr>
          <w:t>13</w:t>
        </w:r>
        <w:r>
          <w:rPr>
            <w:noProof/>
            <w:webHidden/>
          </w:rPr>
          <w:fldChar w:fldCharType="end"/>
        </w:r>
      </w:hyperlink>
    </w:p>
    <w:p w14:paraId="05D35F8C"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6" w:history="1">
        <w:r w:rsidRPr="001170E9">
          <w:rPr>
            <w:rStyle w:val="Hypertextovodkaz"/>
            <w:noProof/>
            <w:lang w:val="en-US"/>
          </w:rPr>
          <w:t>4.1</w:t>
        </w:r>
        <w:r>
          <w:rPr>
            <w:rFonts w:asciiTheme="minorHAnsi" w:eastAsiaTheme="minorEastAsia" w:hAnsiTheme="minorHAnsi" w:cstheme="minorBidi"/>
            <w:b w:val="0"/>
            <w:noProof/>
            <w:sz w:val="22"/>
            <w:szCs w:val="22"/>
            <w:lang w:eastAsia="cs-CZ"/>
          </w:rPr>
          <w:tab/>
        </w:r>
        <w:r w:rsidRPr="001170E9">
          <w:rPr>
            <w:rStyle w:val="Hypertextovodkaz"/>
            <w:noProof/>
            <w:lang w:val="en-US"/>
          </w:rPr>
          <w:t>Model of Exemplary Element</w:t>
        </w:r>
        <w:r>
          <w:rPr>
            <w:noProof/>
            <w:webHidden/>
          </w:rPr>
          <w:tab/>
        </w:r>
        <w:r>
          <w:rPr>
            <w:noProof/>
            <w:webHidden/>
          </w:rPr>
          <w:fldChar w:fldCharType="begin"/>
        </w:r>
        <w:r>
          <w:rPr>
            <w:noProof/>
            <w:webHidden/>
          </w:rPr>
          <w:instrText xml:space="preserve"> PAGEREF _Toc217496 \h </w:instrText>
        </w:r>
        <w:r>
          <w:rPr>
            <w:noProof/>
            <w:webHidden/>
          </w:rPr>
        </w:r>
        <w:r>
          <w:rPr>
            <w:noProof/>
            <w:webHidden/>
          </w:rPr>
          <w:fldChar w:fldCharType="separate"/>
        </w:r>
        <w:r>
          <w:rPr>
            <w:noProof/>
            <w:webHidden/>
          </w:rPr>
          <w:t>13</w:t>
        </w:r>
        <w:r>
          <w:rPr>
            <w:noProof/>
            <w:webHidden/>
          </w:rPr>
          <w:fldChar w:fldCharType="end"/>
        </w:r>
      </w:hyperlink>
    </w:p>
    <w:p w14:paraId="19053143"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7" w:history="1">
        <w:r w:rsidRPr="001170E9">
          <w:rPr>
            <w:rStyle w:val="Hypertextovodkaz"/>
            <w:noProof/>
            <w:lang w:val="en-US"/>
          </w:rPr>
          <w:t>4.2</w:t>
        </w:r>
        <w:r>
          <w:rPr>
            <w:rFonts w:asciiTheme="minorHAnsi" w:eastAsiaTheme="minorEastAsia" w:hAnsiTheme="minorHAnsi" w:cstheme="minorBidi"/>
            <w:b w:val="0"/>
            <w:noProof/>
            <w:sz w:val="22"/>
            <w:szCs w:val="22"/>
            <w:lang w:eastAsia="cs-CZ"/>
          </w:rPr>
          <w:tab/>
        </w:r>
        <w:r w:rsidRPr="001170E9">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_Toc217497 \h </w:instrText>
        </w:r>
        <w:r>
          <w:rPr>
            <w:noProof/>
            <w:webHidden/>
          </w:rPr>
        </w:r>
        <w:r>
          <w:rPr>
            <w:noProof/>
            <w:webHidden/>
          </w:rPr>
          <w:fldChar w:fldCharType="separate"/>
        </w:r>
        <w:r>
          <w:rPr>
            <w:noProof/>
            <w:webHidden/>
          </w:rPr>
          <w:t>14</w:t>
        </w:r>
        <w:r>
          <w:rPr>
            <w:noProof/>
            <w:webHidden/>
          </w:rPr>
          <w:fldChar w:fldCharType="end"/>
        </w:r>
      </w:hyperlink>
    </w:p>
    <w:p w14:paraId="773FA20A"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498" w:history="1">
        <w:r w:rsidRPr="001170E9">
          <w:rPr>
            <w:rStyle w:val="Hypertextovodkaz"/>
            <w:noProof/>
            <w:lang w:val="en-US"/>
          </w:rPr>
          <w:t>4.2.1</w:t>
        </w:r>
        <w:r>
          <w:rPr>
            <w:rFonts w:asciiTheme="minorHAnsi" w:eastAsiaTheme="minorEastAsia" w:hAnsiTheme="minorHAnsi" w:cstheme="minorBidi"/>
            <w:i w:val="0"/>
            <w:noProof/>
            <w:sz w:val="22"/>
            <w:szCs w:val="22"/>
            <w:lang w:eastAsia="cs-CZ"/>
          </w:rPr>
          <w:tab/>
        </w:r>
        <w:r w:rsidRPr="001170E9">
          <w:rPr>
            <w:rStyle w:val="Hypertextovodkaz"/>
            <w:noProof/>
            <w:lang w:val="en-US"/>
          </w:rPr>
          <w:t>Fixed Values</w:t>
        </w:r>
        <w:r>
          <w:rPr>
            <w:noProof/>
            <w:webHidden/>
          </w:rPr>
          <w:tab/>
        </w:r>
        <w:r>
          <w:rPr>
            <w:noProof/>
            <w:webHidden/>
          </w:rPr>
          <w:fldChar w:fldCharType="begin"/>
        </w:r>
        <w:r>
          <w:rPr>
            <w:noProof/>
            <w:webHidden/>
          </w:rPr>
          <w:instrText xml:space="preserve"> PAGEREF _Toc217498 \h </w:instrText>
        </w:r>
        <w:r>
          <w:rPr>
            <w:noProof/>
            <w:webHidden/>
          </w:rPr>
        </w:r>
        <w:r>
          <w:rPr>
            <w:noProof/>
            <w:webHidden/>
          </w:rPr>
          <w:fldChar w:fldCharType="separate"/>
        </w:r>
        <w:r>
          <w:rPr>
            <w:noProof/>
            <w:webHidden/>
          </w:rPr>
          <w:t>14</w:t>
        </w:r>
        <w:r>
          <w:rPr>
            <w:noProof/>
            <w:webHidden/>
          </w:rPr>
          <w:fldChar w:fldCharType="end"/>
        </w:r>
      </w:hyperlink>
    </w:p>
    <w:p w14:paraId="5F385D8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499" w:history="1">
        <w:r w:rsidRPr="001170E9">
          <w:rPr>
            <w:rStyle w:val="Hypertextovodkaz"/>
            <w:noProof/>
            <w:lang w:val="en-US"/>
          </w:rPr>
          <w:t>4.2.2</w:t>
        </w:r>
        <w:r>
          <w:rPr>
            <w:rFonts w:asciiTheme="minorHAnsi" w:eastAsiaTheme="minorEastAsia" w:hAnsiTheme="minorHAnsi" w:cstheme="minorBidi"/>
            <w:i w:val="0"/>
            <w:noProof/>
            <w:sz w:val="22"/>
            <w:szCs w:val="22"/>
            <w:lang w:eastAsia="cs-CZ"/>
          </w:rPr>
          <w:tab/>
        </w:r>
        <w:r w:rsidRPr="001170E9">
          <w:rPr>
            <w:rStyle w:val="Hypertextovodkaz"/>
            <w:noProof/>
            <w:lang w:val="en-US"/>
          </w:rPr>
          <w:t>Default Value</w:t>
        </w:r>
        <w:r>
          <w:rPr>
            <w:noProof/>
            <w:webHidden/>
          </w:rPr>
          <w:tab/>
        </w:r>
        <w:r>
          <w:rPr>
            <w:noProof/>
            <w:webHidden/>
          </w:rPr>
          <w:fldChar w:fldCharType="begin"/>
        </w:r>
        <w:r>
          <w:rPr>
            <w:noProof/>
            <w:webHidden/>
          </w:rPr>
          <w:instrText xml:space="preserve"> PAGEREF _Toc217499 \h </w:instrText>
        </w:r>
        <w:r>
          <w:rPr>
            <w:noProof/>
            <w:webHidden/>
          </w:rPr>
        </w:r>
        <w:r>
          <w:rPr>
            <w:noProof/>
            <w:webHidden/>
          </w:rPr>
          <w:fldChar w:fldCharType="separate"/>
        </w:r>
        <w:r>
          <w:rPr>
            <w:noProof/>
            <w:webHidden/>
          </w:rPr>
          <w:t>15</w:t>
        </w:r>
        <w:r>
          <w:rPr>
            <w:noProof/>
            <w:webHidden/>
          </w:rPr>
          <w:fldChar w:fldCharType="end"/>
        </w:r>
      </w:hyperlink>
    </w:p>
    <w:p w14:paraId="10681215"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0" w:history="1">
        <w:r w:rsidRPr="001170E9">
          <w:rPr>
            <w:rStyle w:val="Hypertextovodkaz"/>
            <w:noProof/>
            <w:lang w:val="en-US"/>
          </w:rPr>
          <w:t>4.3</w:t>
        </w:r>
        <w:r>
          <w:rPr>
            <w:rFonts w:asciiTheme="minorHAnsi" w:eastAsiaTheme="minorEastAsia" w:hAnsiTheme="minorHAnsi" w:cstheme="minorBidi"/>
            <w:b w:val="0"/>
            <w:noProof/>
            <w:sz w:val="22"/>
            <w:szCs w:val="22"/>
            <w:lang w:eastAsia="cs-CZ"/>
          </w:rPr>
          <w:tab/>
        </w:r>
        <w:r w:rsidRPr="001170E9">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_Toc217500 \h </w:instrText>
        </w:r>
        <w:r>
          <w:rPr>
            <w:noProof/>
            <w:webHidden/>
          </w:rPr>
        </w:r>
        <w:r>
          <w:rPr>
            <w:noProof/>
            <w:webHidden/>
          </w:rPr>
          <w:fldChar w:fldCharType="separate"/>
        </w:r>
        <w:r>
          <w:rPr>
            <w:noProof/>
            <w:webHidden/>
          </w:rPr>
          <w:t>15</w:t>
        </w:r>
        <w:r>
          <w:rPr>
            <w:noProof/>
            <w:webHidden/>
          </w:rPr>
          <w:fldChar w:fldCharType="end"/>
        </w:r>
      </w:hyperlink>
    </w:p>
    <w:p w14:paraId="038A588B"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1" w:history="1">
        <w:r w:rsidRPr="001170E9">
          <w:rPr>
            <w:rStyle w:val="Hypertextovodkaz"/>
            <w:noProof/>
            <w:lang w:val="en-US"/>
          </w:rPr>
          <w:t>4.4</w:t>
        </w:r>
        <w:r>
          <w:rPr>
            <w:rFonts w:asciiTheme="minorHAnsi" w:eastAsiaTheme="minorEastAsia" w:hAnsiTheme="minorHAnsi" w:cstheme="minorBidi"/>
            <w:b w:val="0"/>
            <w:noProof/>
            <w:sz w:val="22"/>
            <w:szCs w:val="22"/>
            <w:lang w:eastAsia="cs-CZ"/>
          </w:rPr>
          <w:tab/>
        </w:r>
        <w:r w:rsidRPr="001170E9">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_Toc217501 \h </w:instrText>
        </w:r>
        <w:r>
          <w:rPr>
            <w:noProof/>
            <w:webHidden/>
          </w:rPr>
        </w:r>
        <w:r>
          <w:rPr>
            <w:noProof/>
            <w:webHidden/>
          </w:rPr>
          <w:fldChar w:fldCharType="separate"/>
        </w:r>
        <w:r>
          <w:rPr>
            <w:noProof/>
            <w:webHidden/>
          </w:rPr>
          <w:t>16</w:t>
        </w:r>
        <w:r>
          <w:rPr>
            <w:noProof/>
            <w:webHidden/>
          </w:rPr>
          <w:fldChar w:fldCharType="end"/>
        </w:r>
      </w:hyperlink>
    </w:p>
    <w:p w14:paraId="6D7386B7"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2" w:history="1">
        <w:r w:rsidRPr="001170E9">
          <w:rPr>
            <w:rStyle w:val="Hypertextovodkaz"/>
            <w:noProof/>
            <w:lang w:val="en-US"/>
          </w:rPr>
          <w:t>4.5</w:t>
        </w:r>
        <w:r>
          <w:rPr>
            <w:rFonts w:asciiTheme="minorHAnsi" w:eastAsiaTheme="minorEastAsia" w:hAnsiTheme="minorHAnsi" w:cstheme="minorBidi"/>
            <w:b w:val="0"/>
            <w:noProof/>
            <w:sz w:val="22"/>
            <w:szCs w:val="22"/>
            <w:lang w:eastAsia="cs-CZ"/>
          </w:rPr>
          <w:tab/>
        </w:r>
        <w:r w:rsidRPr="001170E9">
          <w:rPr>
            <w:rStyle w:val="Hypertextovodkaz"/>
            <w:noProof/>
            <w:lang w:val="en-US"/>
          </w:rPr>
          <w:t>Events and Actions</w:t>
        </w:r>
        <w:r>
          <w:rPr>
            <w:noProof/>
            <w:webHidden/>
          </w:rPr>
          <w:tab/>
        </w:r>
        <w:r>
          <w:rPr>
            <w:noProof/>
            <w:webHidden/>
          </w:rPr>
          <w:fldChar w:fldCharType="begin"/>
        </w:r>
        <w:r>
          <w:rPr>
            <w:noProof/>
            <w:webHidden/>
          </w:rPr>
          <w:instrText xml:space="preserve"> PAGEREF _Toc217502 \h </w:instrText>
        </w:r>
        <w:r>
          <w:rPr>
            <w:noProof/>
            <w:webHidden/>
          </w:rPr>
        </w:r>
        <w:r>
          <w:rPr>
            <w:noProof/>
            <w:webHidden/>
          </w:rPr>
          <w:fldChar w:fldCharType="separate"/>
        </w:r>
        <w:r>
          <w:rPr>
            <w:noProof/>
            <w:webHidden/>
          </w:rPr>
          <w:t>17</w:t>
        </w:r>
        <w:r>
          <w:rPr>
            <w:noProof/>
            <w:webHidden/>
          </w:rPr>
          <w:fldChar w:fldCharType="end"/>
        </w:r>
      </w:hyperlink>
    </w:p>
    <w:p w14:paraId="0403F97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3" w:history="1">
        <w:r w:rsidRPr="001170E9">
          <w:rPr>
            <w:rStyle w:val="Hypertextovodkaz"/>
            <w:noProof/>
            <w:lang w:val="en-US"/>
          </w:rPr>
          <w:t>4.5.1</w:t>
        </w:r>
        <w:r>
          <w:rPr>
            <w:rFonts w:asciiTheme="minorHAnsi" w:eastAsiaTheme="minorEastAsia" w:hAnsiTheme="minorHAnsi" w:cstheme="minorBidi"/>
            <w:i w:val="0"/>
            <w:noProof/>
            <w:sz w:val="22"/>
            <w:szCs w:val="22"/>
            <w:lang w:eastAsia="cs-CZ"/>
          </w:rPr>
          <w:tab/>
        </w:r>
        <w:r w:rsidRPr="001170E9">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_Toc217503 \h </w:instrText>
        </w:r>
        <w:r>
          <w:rPr>
            <w:noProof/>
            <w:webHidden/>
          </w:rPr>
        </w:r>
        <w:r>
          <w:rPr>
            <w:noProof/>
            <w:webHidden/>
          </w:rPr>
          <w:fldChar w:fldCharType="separate"/>
        </w:r>
        <w:r>
          <w:rPr>
            <w:noProof/>
            <w:webHidden/>
          </w:rPr>
          <w:t>18</w:t>
        </w:r>
        <w:r>
          <w:rPr>
            <w:noProof/>
            <w:webHidden/>
          </w:rPr>
          <w:fldChar w:fldCharType="end"/>
        </w:r>
      </w:hyperlink>
    </w:p>
    <w:p w14:paraId="2787168A"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4" w:history="1">
        <w:r w:rsidRPr="001170E9">
          <w:rPr>
            <w:rStyle w:val="Hypertextovodkaz"/>
            <w:noProof/>
            <w:lang w:val="en-US"/>
          </w:rPr>
          <w:t>4.5.2</w:t>
        </w:r>
        <w:r>
          <w:rPr>
            <w:rFonts w:asciiTheme="minorHAnsi" w:eastAsiaTheme="minorEastAsia" w:hAnsiTheme="minorHAnsi" w:cstheme="minorBidi"/>
            <w:i w:val="0"/>
            <w:noProof/>
            <w:sz w:val="22"/>
            <w:szCs w:val="22"/>
            <w:lang w:eastAsia="cs-CZ"/>
          </w:rPr>
          <w:tab/>
        </w:r>
        <w:r w:rsidRPr="001170E9">
          <w:rPr>
            <w:rStyle w:val="Hypertextovodkaz"/>
            <w:noProof/>
            <w:lang w:val="en-US"/>
          </w:rPr>
          <w:t>Events Connected with Element</w:t>
        </w:r>
        <w:r>
          <w:rPr>
            <w:noProof/>
            <w:webHidden/>
          </w:rPr>
          <w:tab/>
        </w:r>
        <w:r>
          <w:rPr>
            <w:noProof/>
            <w:webHidden/>
          </w:rPr>
          <w:fldChar w:fldCharType="begin"/>
        </w:r>
        <w:r>
          <w:rPr>
            <w:noProof/>
            <w:webHidden/>
          </w:rPr>
          <w:instrText xml:space="preserve"> PAGEREF _Toc217504 \h </w:instrText>
        </w:r>
        <w:r>
          <w:rPr>
            <w:noProof/>
            <w:webHidden/>
          </w:rPr>
        </w:r>
        <w:r>
          <w:rPr>
            <w:noProof/>
            <w:webHidden/>
          </w:rPr>
          <w:fldChar w:fldCharType="separate"/>
        </w:r>
        <w:r>
          <w:rPr>
            <w:noProof/>
            <w:webHidden/>
          </w:rPr>
          <w:t>19</w:t>
        </w:r>
        <w:r>
          <w:rPr>
            <w:noProof/>
            <w:webHidden/>
          </w:rPr>
          <w:fldChar w:fldCharType="end"/>
        </w:r>
      </w:hyperlink>
    </w:p>
    <w:p w14:paraId="047875B7"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5" w:history="1">
        <w:r w:rsidRPr="001170E9">
          <w:rPr>
            <w:rStyle w:val="Hypertextovodkaz"/>
            <w:noProof/>
            <w:lang w:val="en-US"/>
          </w:rPr>
          <w:t>4.5.3</w:t>
        </w:r>
        <w:r>
          <w:rPr>
            <w:rFonts w:asciiTheme="minorHAnsi" w:eastAsiaTheme="minorEastAsia" w:hAnsiTheme="minorHAnsi" w:cstheme="minorBidi"/>
            <w:i w:val="0"/>
            <w:noProof/>
            <w:sz w:val="22"/>
            <w:szCs w:val="22"/>
            <w:lang w:eastAsia="cs-CZ"/>
          </w:rPr>
          <w:tab/>
        </w:r>
        <w:r w:rsidRPr="001170E9">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_Toc217505 \h </w:instrText>
        </w:r>
        <w:r>
          <w:rPr>
            <w:noProof/>
            <w:webHidden/>
          </w:rPr>
        </w:r>
        <w:r>
          <w:rPr>
            <w:noProof/>
            <w:webHidden/>
          </w:rPr>
          <w:fldChar w:fldCharType="separate"/>
        </w:r>
        <w:r>
          <w:rPr>
            <w:noProof/>
            <w:webHidden/>
          </w:rPr>
          <w:t>20</w:t>
        </w:r>
        <w:r>
          <w:rPr>
            <w:noProof/>
            <w:webHidden/>
          </w:rPr>
          <w:fldChar w:fldCharType="end"/>
        </w:r>
      </w:hyperlink>
    </w:p>
    <w:p w14:paraId="1C48AF32"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6" w:history="1">
        <w:r w:rsidRPr="001170E9">
          <w:rPr>
            <w:rStyle w:val="Hypertextovodkaz"/>
            <w:noProof/>
            <w:lang w:val="en-US"/>
          </w:rPr>
          <w:t>4.6</w:t>
        </w:r>
        <w:r>
          <w:rPr>
            <w:rFonts w:asciiTheme="minorHAnsi" w:eastAsiaTheme="minorEastAsia" w:hAnsiTheme="minorHAnsi" w:cstheme="minorBidi"/>
            <w:b w:val="0"/>
            <w:noProof/>
            <w:sz w:val="22"/>
            <w:szCs w:val="22"/>
            <w:lang w:eastAsia="cs-CZ"/>
          </w:rPr>
          <w:tab/>
        </w:r>
        <w:r w:rsidRPr="001170E9">
          <w:rPr>
            <w:rStyle w:val="Hypertextovodkaz"/>
            <w:noProof/>
            <w:lang w:val="en-US"/>
          </w:rPr>
          <w:t>Processing of Large XML Data</w:t>
        </w:r>
        <w:r>
          <w:rPr>
            <w:noProof/>
            <w:webHidden/>
          </w:rPr>
          <w:tab/>
        </w:r>
        <w:r>
          <w:rPr>
            <w:noProof/>
            <w:webHidden/>
          </w:rPr>
          <w:fldChar w:fldCharType="begin"/>
        </w:r>
        <w:r>
          <w:rPr>
            <w:noProof/>
            <w:webHidden/>
          </w:rPr>
          <w:instrText xml:space="preserve"> PAGEREF _Toc217506 \h </w:instrText>
        </w:r>
        <w:r>
          <w:rPr>
            <w:noProof/>
            <w:webHidden/>
          </w:rPr>
        </w:r>
        <w:r>
          <w:rPr>
            <w:noProof/>
            <w:webHidden/>
          </w:rPr>
          <w:fldChar w:fldCharType="separate"/>
        </w:r>
        <w:r>
          <w:rPr>
            <w:noProof/>
            <w:webHidden/>
          </w:rPr>
          <w:t>20</w:t>
        </w:r>
        <w:r>
          <w:rPr>
            <w:noProof/>
            <w:webHidden/>
          </w:rPr>
          <w:fldChar w:fldCharType="end"/>
        </w:r>
      </w:hyperlink>
    </w:p>
    <w:p w14:paraId="2B75D01B"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7" w:history="1">
        <w:r w:rsidRPr="001170E9">
          <w:rPr>
            <w:rStyle w:val="Hypertextovodkaz"/>
            <w:noProof/>
            <w:lang w:val="en-US"/>
          </w:rPr>
          <w:t>4.7</w:t>
        </w:r>
        <w:r>
          <w:rPr>
            <w:rFonts w:asciiTheme="minorHAnsi" w:eastAsiaTheme="minorEastAsia" w:hAnsiTheme="minorHAnsi" w:cstheme="minorBidi"/>
            <w:b w:val="0"/>
            <w:noProof/>
            <w:sz w:val="22"/>
            <w:szCs w:val="22"/>
            <w:lang w:eastAsia="cs-CZ"/>
          </w:rPr>
          <w:tab/>
        </w:r>
        <w:r w:rsidRPr="001170E9">
          <w:rPr>
            <w:rStyle w:val="Hypertextovodkaz"/>
            <w:noProof/>
            <w:lang w:val="en-US"/>
          </w:rPr>
          <w:t>Sample of Complete X-definition</w:t>
        </w:r>
        <w:r>
          <w:rPr>
            <w:noProof/>
            <w:webHidden/>
          </w:rPr>
          <w:tab/>
        </w:r>
        <w:r>
          <w:rPr>
            <w:noProof/>
            <w:webHidden/>
          </w:rPr>
          <w:fldChar w:fldCharType="begin"/>
        </w:r>
        <w:r>
          <w:rPr>
            <w:noProof/>
            <w:webHidden/>
          </w:rPr>
          <w:instrText xml:space="preserve"> PAGEREF _Toc217507 \h </w:instrText>
        </w:r>
        <w:r>
          <w:rPr>
            <w:noProof/>
            <w:webHidden/>
          </w:rPr>
        </w:r>
        <w:r>
          <w:rPr>
            <w:noProof/>
            <w:webHidden/>
          </w:rPr>
          <w:fldChar w:fldCharType="separate"/>
        </w:r>
        <w:r>
          <w:rPr>
            <w:noProof/>
            <w:webHidden/>
          </w:rPr>
          <w:t>21</w:t>
        </w:r>
        <w:r>
          <w:rPr>
            <w:noProof/>
            <w:webHidden/>
          </w:rPr>
          <w:fldChar w:fldCharType="end"/>
        </w:r>
      </w:hyperlink>
    </w:p>
    <w:p w14:paraId="61BD6576"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8" w:history="1">
        <w:r w:rsidRPr="001170E9">
          <w:rPr>
            <w:rStyle w:val="Hypertextovodkaz"/>
            <w:noProof/>
            <w:lang w:val="en-US"/>
          </w:rPr>
          <w:t>4.7.1</w:t>
        </w:r>
        <w:r>
          <w:rPr>
            <w:rFonts w:asciiTheme="minorHAnsi" w:eastAsiaTheme="minorEastAsia" w:hAnsiTheme="minorHAnsi" w:cstheme="minorBidi"/>
            <w:i w:val="0"/>
            <w:noProof/>
            <w:sz w:val="22"/>
            <w:szCs w:val="22"/>
            <w:lang w:eastAsia="cs-CZ"/>
          </w:rPr>
          <w:tab/>
        </w:r>
        <w:r w:rsidRPr="001170E9">
          <w:rPr>
            <w:rStyle w:val="Hypertextovodkaz"/>
            <w:noProof/>
            <w:lang w:val="en-US"/>
          </w:rPr>
          <w:t>X-script of X-definition</w:t>
        </w:r>
        <w:r>
          <w:rPr>
            <w:noProof/>
            <w:webHidden/>
          </w:rPr>
          <w:tab/>
        </w:r>
        <w:r>
          <w:rPr>
            <w:noProof/>
            <w:webHidden/>
          </w:rPr>
          <w:fldChar w:fldCharType="begin"/>
        </w:r>
        <w:r>
          <w:rPr>
            <w:noProof/>
            <w:webHidden/>
          </w:rPr>
          <w:instrText xml:space="preserve"> PAGEREF _Toc217508 \h </w:instrText>
        </w:r>
        <w:r>
          <w:rPr>
            <w:noProof/>
            <w:webHidden/>
          </w:rPr>
        </w:r>
        <w:r>
          <w:rPr>
            <w:noProof/>
            <w:webHidden/>
          </w:rPr>
          <w:fldChar w:fldCharType="separate"/>
        </w:r>
        <w:r>
          <w:rPr>
            <w:noProof/>
            <w:webHidden/>
          </w:rPr>
          <w:t>21</w:t>
        </w:r>
        <w:r>
          <w:rPr>
            <w:noProof/>
            <w:webHidden/>
          </w:rPr>
          <w:fldChar w:fldCharType="end"/>
        </w:r>
      </w:hyperlink>
    </w:p>
    <w:p w14:paraId="39EA4EE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9" w:history="1">
        <w:r w:rsidRPr="001170E9">
          <w:rPr>
            <w:rStyle w:val="Hypertextovodkaz"/>
            <w:noProof/>
            <w:lang w:val="en-US"/>
          </w:rPr>
          <w:t>4.7.2</w:t>
        </w:r>
        <w:r>
          <w:rPr>
            <w:rFonts w:asciiTheme="minorHAnsi" w:eastAsiaTheme="minorEastAsia" w:hAnsiTheme="minorHAnsi" w:cstheme="minorBidi"/>
            <w:i w:val="0"/>
            <w:noProof/>
            <w:sz w:val="22"/>
            <w:szCs w:val="22"/>
            <w:lang w:eastAsia="cs-CZ"/>
          </w:rPr>
          <w:tab/>
        </w:r>
        <w:r w:rsidRPr="001170E9">
          <w:rPr>
            <w:rStyle w:val="Hypertextovodkaz"/>
            <w:noProof/>
            <w:lang w:val="en-US"/>
          </w:rPr>
          <w:t>Head of X-definition</w:t>
        </w:r>
        <w:r>
          <w:rPr>
            <w:noProof/>
            <w:webHidden/>
          </w:rPr>
          <w:tab/>
        </w:r>
        <w:r>
          <w:rPr>
            <w:noProof/>
            <w:webHidden/>
          </w:rPr>
          <w:fldChar w:fldCharType="begin"/>
        </w:r>
        <w:r>
          <w:rPr>
            <w:noProof/>
            <w:webHidden/>
          </w:rPr>
          <w:instrText xml:space="preserve"> PAGEREF _Toc217509 \h </w:instrText>
        </w:r>
        <w:r>
          <w:rPr>
            <w:noProof/>
            <w:webHidden/>
          </w:rPr>
        </w:r>
        <w:r>
          <w:rPr>
            <w:noProof/>
            <w:webHidden/>
          </w:rPr>
          <w:fldChar w:fldCharType="separate"/>
        </w:r>
        <w:r>
          <w:rPr>
            <w:noProof/>
            <w:webHidden/>
          </w:rPr>
          <w:t>22</w:t>
        </w:r>
        <w:r>
          <w:rPr>
            <w:noProof/>
            <w:webHidden/>
          </w:rPr>
          <w:fldChar w:fldCharType="end"/>
        </w:r>
      </w:hyperlink>
    </w:p>
    <w:p w14:paraId="6CE221D3"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0" w:history="1">
        <w:r w:rsidRPr="001170E9">
          <w:rPr>
            <w:rStyle w:val="Hypertextovodkaz"/>
            <w:noProof/>
            <w:lang w:val="en-US"/>
          </w:rPr>
          <w:t>4.7.3</w:t>
        </w:r>
        <w:r>
          <w:rPr>
            <w:rFonts w:asciiTheme="minorHAnsi" w:eastAsiaTheme="minorEastAsia" w:hAnsiTheme="minorHAnsi" w:cstheme="minorBidi"/>
            <w:i w:val="0"/>
            <w:noProof/>
            <w:sz w:val="22"/>
            <w:szCs w:val="22"/>
            <w:lang w:eastAsia="cs-CZ"/>
          </w:rPr>
          <w:tab/>
        </w:r>
        <w:r w:rsidRPr="001170E9">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_Toc217510 \h </w:instrText>
        </w:r>
        <w:r>
          <w:rPr>
            <w:noProof/>
            <w:webHidden/>
          </w:rPr>
        </w:r>
        <w:r>
          <w:rPr>
            <w:noProof/>
            <w:webHidden/>
          </w:rPr>
          <w:fldChar w:fldCharType="separate"/>
        </w:r>
        <w:r>
          <w:rPr>
            <w:noProof/>
            <w:webHidden/>
          </w:rPr>
          <w:t>23</w:t>
        </w:r>
        <w:r>
          <w:rPr>
            <w:noProof/>
            <w:webHidden/>
          </w:rPr>
          <w:fldChar w:fldCharType="end"/>
        </w:r>
      </w:hyperlink>
    </w:p>
    <w:p w14:paraId="3A388C0C"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1" w:history="1">
        <w:r w:rsidRPr="001170E9">
          <w:rPr>
            <w:rStyle w:val="Hypertextovodkaz"/>
            <w:noProof/>
            <w:lang w:val="en-US"/>
          </w:rPr>
          <w:t>4.8</w:t>
        </w:r>
        <w:r>
          <w:rPr>
            <w:rFonts w:asciiTheme="minorHAnsi" w:eastAsiaTheme="minorEastAsia" w:hAnsiTheme="minorHAnsi" w:cstheme="minorBidi"/>
            <w:b w:val="0"/>
            <w:noProof/>
            <w:sz w:val="22"/>
            <w:szCs w:val="22"/>
            <w:lang w:eastAsia="cs-CZ"/>
          </w:rPr>
          <w:tab/>
        </w:r>
        <w:r w:rsidRPr="001170E9">
          <w:rPr>
            <w:rStyle w:val="Hypertextovodkaz"/>
            <w:noProof/>
            <w:lang w:val="en-US"/>
          </w:rPr>
          <w:t>External (Java) Methods</w:t>
        </w:r>
        <w:r>
          <w:rPr>
            <w:noProof/>
            <w:webHidden/>
          </w:rPr>
          <w:tab/>
        </w:r>
        <w:r>
          <w:rPr>
            <w:noProof/>
            <w:webHidden/>
          </w:rPr>
          <w:fldChar w:fldCharType="begin"/>
        </w:r>
        <w:r>
          <w:rPr>
            <w:noProof/>
            <w:webHidden/>
          </w:rPr>
          <w:instrText xml:space="preserve"> PAGEREF _Toc217511 \h </w:instrText>
        </w:r>
        <w:r>
          <w:rPr>
            <w:noProof/>
            <w:webHidden/>
          </w:rPr>
        </w:r>
        <w:r>
          <w:rPr>
            <w:noProof/>
            <w:webHidden/>
          </w:rPr>
          <w:fldChar w:fldCharType="separate"/>
        </w:r>
        <w:r>
          <w:rPr>
            <w:noProof/>
            <w:webHidden/>
          </w:rPr>
          <w:t>32</w:t>
        </w:r>
        <w:r>
          <w:rPr>
            <w:noProof/>
            <w:webHidden/>
          </w:rPr>
          <w:fldChar w:fldCharType="end"/>
        </w:r>
      </w:hyperlink>
    </w:p>
    <w:p w14:paraId="26616D85"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2" w:history="1">
        <w:r w:rsidRPr="001170E9">
          <w:rPr>
            <w:rStyle w:val="Hypertextovodkaz"/>
            <w:noProof/>
            <w:lang w:val="en-US"/>
          </w:rPr>
          <w:t>4.8.1</w:t>
        </w:r>
        <w:r>
          <w:rPr>
            <w:rFonts w:asciiTheme="minorHAnsi" w:eastAsiaTheme="minorEastAsia" w:hAnsiTheme="minorHAnsi" w:cstheme="minorBidi"/>
            <w:i w:val="0"/>
            <w:noProof/>
            <w:sz w:val="22"/>
            <w:szCs w:val="22"/>
            <w:lang w:eastAsia="cs-CZ"/>
          </w:rPr>
          <w:tab/>
        </w:r>
        <w:r w:rsidRPr="001170E9">
          <w:rPr>
            <w:rStyle w:val="Hypertextovodkaz"/>
            <w:noProof/>
            <w:lang w:val="en-US"/>
          </w:rPr>
          <w:t>External Method with Parameter</w:t>
        </w:r>
        <w:r>
          <w:rPr>
            <w:noProof/>
            <w:webHidden/>
          </w:rPr>
          <w:tab/>
        </w:r>
        <w:r>
          <w:rPr>
            <w:noProof/>
            <w:webHidden/>
          </w:rPr>
          <w:fldChar w:fldCharType="begin"/>
        </w:r>
        <w:r>
          <w:rPr>
            <w:noProof/>
            <w:webHidden/>
          </w:rPr>
          <w:instrText xml:space="preserve"> PAGEREF _Toc217512 \h </w:instrText>
        </w:r>
        <w:r>
          <w:rPr>
            <w:noProof/>
            <w:webHidden/>
          </w:rPr>
        </w:r>
        <w:r>
          <w:rPr>
            <w:noProof/>
            <w:webHidden/>
          </w:rPr>
          <w:fldChar w:fldCharType="separate"/>
        </w:r>
        <w:r>
          <w:rPr>
            <w:noProof/>
            <w:webHidden/>
          </w:rPr>
          <w:t>33</w:t>
        </w:r>
        <w:r>
          <w:rPr>
            <w:noProof/>
            <w:webHidden/>
          </w:rPr>
          <w:fldChar w:fldCharType="end"/>
        </w:r>
      </w:hyperlink>
    </w:p>
    <w:p w14:paraId="02B353E6"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3" w:history="1">
        <w:r w:rsidRPr="001170E9">
          <w:rPr>
            <w:rStyle w:val="Hypertextovodkaz"/>
            <w:noProof/>
            <w:lang w:val="en-US"/>
          </w:rPr>
          <w:t>4.8.2</w:t>
        </w:r>
        <w:r>
          <w:rPr>
            <w:rFonts w:asciiTheme="minorHAnsi" w:eastAsiaTheme="minorEastAsia" w:hAnsiTheme="minorHAnsi" w:cstheme="minorBidi"/>
            <w:i w:val="0"/>
            <w:noProof/>
            <w:sz w:val="22"/>
            <w:szCs w:val="22"/>
            <w:lang w:eastAsia="cs-CZ"/>
          </w:rPr>
          <w:tab/>
        </w:r>
        <w:r w:rsidRPr="001170E9">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_Toc217513 \h </w:instrText>
        </w:r>
        <w:r>
          <w:rPr>
            <w:noProof/>
            <w:webHidden/>
          </w:rPr>
        </w:r>
        <w:r>
          <w:rPr>
            <w:noProof/>
            <w:webHidden/>
          </w:rPr>
          <w:fldChar w:fldCharType="separate"/>
        </w:r>
        <w:r>
          <w:rPr>
            <w:noProof/>
            <w:webHidden/>
          </w:rPr>
          <w:t>34</w:t>
        </w:r>
        <w:r>
          <w:rPr>
            <w:noProof/>
            <w:webHidden/>
          </w:rPr>
          <w:fldChar w:fldCharType="end"/>
        </w:r>
      </w:hyperlink>
    </w:p>
    <w:p w14:paraId="34A64418"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4" w:history="1">
        <w:r w:rsidRPr="001170E9">
          <w:rPr>
            <w:rStyle w:val="Hypertextovodkaz"/>
            <w:noProof/>
            <w:lang w:val="en-US"/>
          </w:rPr>
          <w:t>4.8.3</w:t>
        </w:r>
        <w:r>
          <w:rPr>
            <w:rFonts w:asciiTheme="minorHAnsi" w:eastAsiaTheme="minorEastAsia" w:hAnsiTheme="minorHAnsi" w:cstheme="minorBidi"/>
            <w:i w:val="0"/>
            <w:noProof/>
            <w:sz w:val="22"/>
            <w:szCs w:val="22"/>
            <w:lang w:eastAsia="cs-CZ"/>
          </w:rPr>
          <w:tab/>
        </w:r>
        <w:r w:rsidRPr="001170E9">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_Toc217514 \h </w:instrText>
        </w:r>
        <w:r>
          <w:rPr>
            <w:noProof/>
            <w:webHidden/>
          </w:rPr>
        </w:r>
        <w:r>
          <w:rPr>
            <w:noProof/>
            <w:webHidden/>
          </w:rPr>
          <w:fldChar w:fldCharType="separate"/>
        </w:r>
        <w:r>
          <w:rPr>
            <w:noProof/>
            <w:webHidden/>
          </w:rPr>
          <w:t>35</w:t>
        </w:r>
        <w:r>
          <w:rPr>
            <w:noProof/>
            <w:webHidden/>
          </w:rPr>
          <w:fldChar w:fldCharType="end"/>
        </w:r>
      </w:hyperlink>
    </w:p>
    <w:p w14:paraId="698F26A2"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5" w:history="1">
        <w:r w:rsidRPr="001170E9">
          <w:rPr>
            <w:rStyle w:val="Hypertextovodkaz"/>
            <w:noProof/>
            <w:lang w:val="en-US"/>
          </w:rPr>
          <w:t>4.9</w:t>
        </w:r>
        <w:r>
          <w:rPr>
            <w:rFonts w:asciiTheme="minorHAnsi" w:eastAsiaTheme="minorEastAsia" w:hAnsiTheme="minorHAnsi" w:cstheme="minorBidi"/>
            <w:b w:val="0"/>
            <w:noProof/>
            <w:sz w:val="22"/>
            <w:szCs w:val="22"/>
            <w:lang w:eastAsia="cs-CZ"/>
          </w:rPr>
          <w:tab/>
        </w:r>
        <w:r w:rsidRPr="001170E9">
          <w:rPr>
            <w:rStyle w:val="Hypertextovodkaz"/>
            <w:noProof/>
            <w:lang w:val="en-US"/>
          </w:rPr>
          <w:t>Declaration of X-script Methods</w:t>
        </w:r>
        <w:r>
          <w:rPr>
            <w:noProof/>
            <w:webHidden/>
          </w:rPr>
          <w:tab/>
        </w:r>
        <w:r>
          <w:rPr>
            <w:noProof/>
            <w:webHidden/>
          </w:rPr>
          <w:fldChar w:fldCharType="begin"/>
        </w:r>
        <w:r>
          <w:rPr>
            <w:noProof/>
            <w:webHidden/>
          </w:rPr>
          <w:instrText xml:space="preserve"> PAGEREF _Toc217515 \h </w:instrText>
        </w:r>
        <w:r>
          <w:rPr>
            <w:noProof/>
            <w:webHidden/>
          </w:rPr>
        </w:r>
        <w:r>
          <w:rPr>
            <w:noProof/>
            <w:webHidden/>
          </w:rPr>
          <w:fldChar w:fldCharType="separate"/>
        </w:r>
        <w:r>
          <w:rPr>
            <w:noProof/>
            <w:webHidden/>
          </w:rPr>
          <w:t>36</w:t>
        </w:r>
        <w:r>
          <w:rPr>
            <w:noProof/>
            <w:webHidden/>
          </w:rPr>
          <w:fldChar w:fldCharType="end"/>
        </w:r>
      </w:hyperlink>
    </w:p>
    <w:p w14:paraId="33CA047F"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6" w:history="1">
        <w:r w:rsidRPr="001170E9">
          <w:rPr>
            <w:rStyle w:val="Hypertextovodkaz"/>
            <w:noProof/>
            <w:lang w:val="en-US"/>
          </w:rPr>
          <w:t>4.9.1</w:t>
        </w:r>
        <w:r>
          <w:rPr>
            <w:rFonts w:asciiTheme="minorHAnsi" w:eastAsiaTheme="minorEastAsia" w:hAnsiTheme="minorHAnsi" w:cstheme="minorBidi"/>
            <w:i w:val="0"/>
            <w:noProof/>
            <w:sz w:val="22"/>
            <w:szCs w:val="22"/>
            <w:lang w:eastAsia="cs-CZ"/>
          </w:rPr>
          <w:tab/>
        </w:r>
        <w:r w:rsidRPr="001170E9">
          <w:rPr>
            <w:rStyle w:val="Hypertextovodkaz"/>
            <w:noProof/>
            <w:lang w:val="en-US"/>
          </w:rPr>
          <w:t>Methods without Parameter</w:t>
        </w:r>
        <w:r>
          <w:rPr>
            <w:noProof/>
            <w:webHidden/>
          </w:rPr>
          <w:tab/>
        </w:r>
        <w:r>
          <w:rPr>
            <w:noProof/>
            <w:webHidden/>
          </w:rPr>
          <w:fldChar w:fldCharType="begin"/>
        </w:r>
        <w:r>
          <w:rPr>
            <w:noProof/>
            <w:webHidden/>
          </w:rPr>
          <w:instrText xml:space="preserve"> PAGEREF _Toc217516 \h </w:instrText>
        </w:r>
        <w:r>
          <w:rPr>
            <w:noProof/>
            <w:webHidden/>
          </w:rPr>
        </w:r>
        <w:r>
          <w:rPr>
            <w:noProof/>
            <w:webHidden/>
          </w:rPr>
          <w:fldChar w:fldCharType="separate"/>
        </w:r>
        <w:r>
          <w:rPr>
            <w:noProof/>
            <w:webHidden/>
          </w:rPr>
          <w:t>37</w:t>
        </w:r>
        <w:r>
          <w:rPr>
            <w:noProof/>
            <w:webHidden/>
          </w:rPr>
          <w:fldChar w:fldCharType="end"/>
        </w:r>
      </w:hyperlink>
    </w:p>
    <w:p w14:paraId="681B4856"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7" w:history="1">
        <w:r w:rsidRPr="001170E9">
          <w:rPr>
            <w:rStyle w:val="Hypertextovodkaz"/>
            <w:noProof/>
            <w:lang w:val="en-US"/>
          </w:rPr>
          <w:t>4.9.2</w:t>
        </w:r>
        <w:r>
          <w:rPr>
            <w:rFonts w:asciiTheme="minorHAnsi" w:eastAsiaTheme="minorEastAsia" w:hAnsiTheme="minorHAnsi" w:cstheme="minorBidi"/>
            <w:i w:val="0"/>
            <w:noProof/>
            <w:sz w:val="22"/>
            <w:szCs w:val="22"/>
            <w:lang w:eastAsia="cs-CZ"/>
          </w:rPr>
          <w:tab/>
        </w:r>
        <w:r w:rsidRPr="001170E9">
          <w:rPr>
            <w:rStyle w:val="Hypertextovodkaz"/>
            <w:noProof/>
            <w:lang w:val="en-US"/>
          </w:rPr>
          <w:t>Methods with Parameter</w:t>
        </w:r>
        <w:r>
          <w:rPr>
            <w:noProof/>
            <w:webHidden/>
          </w:rPr>
          <w:tab/>
        </w:r>
        <w:r>
          <w:rPr>
            <w:noProof/>
            <w:webHidden/>
          </w:rPr>
          <w:fldChar w:fldCharType="begin"/>
        </w:r>
        <w:r>
          <w:rPr>
            <w:noProof/>
            <w:webHidden/>
          </w:rPr>
          <w:instrText xml:space="preserve"> PAGEREF _Toc217517 \h </w:instrText>
        </w:r>
        <w:r>
          <w:rPr>
            <w:noProof/>
            <w:webHidden/>
          </w:rPr>
        </w:r>
        <w:r>
          <w:rPr>
            <w:noProof/>
            <w:webHidden/>
          </w:rPr>
          <w:fldChar w:fldCharType="separate"/>
        </w:r>
        <w:r>
          <w:rPr>
            <w:noProof/>
            <w:webHidden/>
          </w:rPr>
          <w:t>37</w:t>
        </w:r>
        <w:r>
          <w:rPr>
            <w:noProof/>
            <w:webHidden/>
          </w:rPr>
          <w:fldChar w:fldCharType="end"/>
        </w:r>
      </w:hyperlink>
    </w:p>
    <w:p w14:paraId="79B30107"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8" w:history="1">
        <w:r w:rsidRPr="001170E9">
          <w:rPr>
            <w:rStyle w:val="Hypertextovodkaz"/>
            <w:noProof/>
            <w:lang w:val="en-US"/>
          </w:rPr>
          <w:t>4.9.3</w:t>
        </w:r>
        <w:r>
          <w:rPr>
            <w:rFonts w:asciiTheme="minorHAnsi" w:eastAsiaTheme="minorEastAsia" w:hAnsiTheme="minorHAnsi" w:cstheme="minorBidi"/>
            <w:i w:val="0"/>
            <w:noProof/>
            <w:sz w:val="22"/>
            <w:szCs w:val="22"/>
            <w:lang w:eastAsia="cs-CZ"/>
          </w:rPr>
          <w:tab/>
        </w:r>
        <w:r w:rsidRPr="001170E9">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_Toc217518 \h </w:instrText>
        </w:r>
        <w:r>
          <w:rPr>
            <w:noProof/>
            <w:webHidden/>
          </w:rPr>
        </w:r>
        <w:r>
          <w:rPr>
            <w:noProof/>
            <w:webHidden/>
          </w:rPr>
          <w:fldChar w:fldCharType="separate"/>
        </w:r>
        <w:r>
          <w:rPr>
            <w:noProof/>
            <w:webHidden/>
          </w:rPr>
          <w:t>37</w:t>
        </w:r>
        <w:r>
          <w:rPr>
            <w:noProof/>
            <w:webHidden/>
          </w:rPr>
          <w:fldChar w:fldCharType="end"/>
        </w:r>
      </w:hyperlink>
    </w:p>
    <w:p w14:paraId="633B580F"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9" w:history="1">
        <w:r w:rsidRPr="001170E9">
          <w:rPr>
            <w:rStyle w:val="Hypertextovodkaz"/>
            <w:noProof/>
            <w:lang w:val="en-US"/>
          </w:rPr>
          <w:t>4.10</w:t>
        </w:r>
        <w:r>
          <w:rPr>
            <w:rFonts w:asciiTheme="minorHAnsi" w:eastAsiaTheme="minorEastAsia" w:hAnsiTheme="minorHAnsi" w:cstheme="minorBidi"/>
            <w:b w:val="0"/>
            <w:noProof/>
            <w:sz w:val="22"/>
            <w:szCs w:val="22"/>
            <w:lang w:eastAsia="cs-CZ"/>
          </w:rPr>
          <w:tab/>
        </w:r>
        <w:r w:rsidRPr="001170E9">
          <w:rPr>
            <w:rStyle w:val="Hypertextovodkaz"/>
            <w:noProof/>
            <w:lang w:val="en-US"/>
          </w:rPr>
          <w:t>User Defined Methods for Checking Data Types</w:t>
        </w:r>
        <w:r>
          <w:rPr>
            <w:noProof/>
            <w:webHidden/>
          </w:rPr>
          <w:tab/>
        </w:r>
        <w:r>
          <w:rPr>
            <w:noProof/>
            <w:webHidden/>
          </w:rPr>
          <w:fldChar w:fldCharType="begin"/>
        </w:r>
        <w:r>
          <w:rPr>
            <w:noProof/>
            <w:webHidden/>
          </w:rPr>
          <w:instrText xml:space="preserve"> PAGEREF _Toc217519 \h </w:instrText>
        </w:r>
        <w:r>
          <w:rPr>
            <w:noProof/>
            <w:webHidden/>
          </w:rPr>
        </w:r>
        <w:r>
          <w:rPr>
            <w:noProof/>
            <w:webHidden/>
          </w:rPr>
          <w:fldChar w:fldCharType="separate"/>
        </w:r>
        <w:r>
          <w:rPr>
            <w:noProof/>
            <w:webHidden/>
          </w:rPr>
          <w:t>38</w:t>
        </w:r>
        <w:r>
          <w:rPr>
            <w:noProof/>
            <w:webHidden/>
          </w:rPr>
          <w:fldChar w:fldCharType="end"/>
        </w:r>
      </w:hyperlink>
    </w:p>
    <w:p w14:paraId="76AE34A7"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0" w:history="1">
        <w:r w:rsidRPr="001170E9">
          <w:rPr>
            <w:rStyle w:val="Hypertextovodkaz"/>
            <w:noProof/>
            <w:lang w:val="en-US"/>
          </w:rPr>
          <w:t>4.10.1</w:t>
        </w:r>
        <w:r>
          <w:rPr>
            <w:rFonts w:asciiTheme="minorHAnsi" w:eastAsiaTheme="minorEastAsia" w:hAnsiTheme="minorHAnsi" w:cstheme="minorBidi"/>
            <w:i w:val="0"/>
            <w:noProof/>
            <w:sz w:val="22"/>
            <w:szCs w:val="22"/>
            <w:lang w:eastAsia="cs-CZ"/>
          </w:rPr>
          <w:tab/>
        </w:r>
        <w:r w:rsidRPr="001170E9">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_Toc217520 \h </w:instrText>
        </w:r>
        <w:r>
          <w:rPr>
            <w:noProof/>
            <w:webHidden/>
          </w:rPr>
        </w:r>
        <w:r>
          <w:rPr>
            <w:noProof/>
            <w:webHidden/>
          </w:rPr>
          <w:fldChar w:fldCharType="separate"/>
        </w:r>
        <w:r>
          <w:rPr>
            <w:noProof/>
            <w:webHidden/>
          </w:rPr>
          <w:t>39</w:t>
        </w:r>
        <w:r>
          <w:rPr>
            <w:noProof/>
            <w:webHidden/>
          </w:rPr>
          <w:fldChar w:fldCharType="end"/>
        </w:r>
      </w:hyperlink>
    </w:p>
    <w:p w14:paraId="1426D884"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1" w:history="1">
        <w:r w:rsidRPr="001170E9">
          <w:rPr>
            <w:rStyle w:val="Hypertextovodkaz"/>
            <w:noProof/>
            <w:lang w:val="en-US"/>
          </w:rPr>
          <w:t>4.10.2</w:t>
        </w:r>
        <w:r>
          <w:rPr>
            <w:rFonts w:asciiTheme="minorHAnsi" w:eastAsiaTheme="minorEastAsia" w:hAnsiTheme="minorHAnsi" w:cstheme="minorBidi"/>
            <w:i w:val="0"/>
            <w:noProof/>
            <w:sz w:val="22"/>
            <w:szCs w:val="22"/>
            <w:lang w:eastAsia="cs-CZ"/>
          </w:rPr>
          <w:tab/>
        </w:r>
        <w:r w:rsidRPr="001170E9">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_Toc217521 \h </w:instrText>
        </w:r>
        <w:r>
          <w:rPr>
            <w:noProof/>
            <w:webHidden/>
          </w:rPr>
        </w:r>
        <w:r>
          <w:rPr>
            <w:noProof/>
            <w:webHidden/>
          </w:rPr>
          <w:fldChar w:fldCharType="separate"/>
        </w:r>
        <w:r>
          <w:rPr>
            <w:noProof/>
            <w:webHidden/>
          </w:rPr>
          <w:t>41</w:t>
        </w:r>
        <w:r>
          <w:rPr>
            <w:noProof/>
            <w:webHidden/>
          </w:rPr>
          <w:fldChar w:fldCharType="end"/>
        </w:r>
      </w:hyperlink>
    </w:p>
    <w:p w14:paraId="314CFE85"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2" w:history="1">
        <w:r w:rsidRPr="001170E9">
          <w:rPr>
            <w:rStyle w:val="Hypertextovodkaz"/>
            <w:noProof/>
            <w:lang w:val="en-US"/>
          </w:rPr>
          <w:t>4.10.3</w:t>
        </w:r>
        <w:r>
          <w:rPr>
            <w:rFonts w:asciiTheme="minorHAnsi" w:eastAsiaTheme="minorEastAsia" w:hAnsiTheme="minorHAnsi" w:cstheme="minorBidi"/>
            <w:i w:val="0"/>
            <w:noProof/>
            <w:sz w:val="22"/>
            <w:szCs w:val="22"/>
            <w:lang w:eastAsia="cs-CZ"/>
          </w:rPr>
          <w:tab/>
        </w:r>
        <w:r w:rsidRPr="001170E9">
          <w:rPr>
            <w:rStyle w:val="Hypertextovodkaz"/>
            <w:noProof/>
            <w:lang w:val="en-US"/>
          </w:rPr>
          <w:t>Nested Key</w:t>
        </w:r>
        <w:r>
          <w:rPr>
            <w:noProof/>
            <w:webHidden/>
          </w:rPr>
          <w:tab/>
        </w:r>
        <w:r>
          <w:rPr>
            <w:noProof/>
            <w:webHidden/>
          </w:rPr>
          <w:fldChar w:fldCharType="begin"/>
        </w:r>
        <w:r>
          <w:rPr>
            <w:noProof/>
            <w:webHidden/>
          </w:rPr>
          <w:instrText xml:space="preserve"> PAGEREF _Toc217522 \h </w:instrText>
        </w:r>
        <w:r>
          <w:rPr>
            <w:noProof/>
            <w:webHidden/>
          </w:rPr>
        </w:r>
        <w:r>
          <w:rPr>
            <w:noProof/>
            <w:webHidden/>
          </w:rPr>
          <w:fldChar w:fldCharType="separate"/>
        </w:r>
        <w:r>
          <w:rPr>
            <w:noProof/>
            <w:webHidden/>
          </w:rPr>
          <w:t>43</w:t>
        </w:r>
        <w:r>
          <w:rPr>
            <w:noProof/>
            <w:webHidden/>
          </w:rPr>
          <w:fldChar w:fldCharType="end"/>
        </w:r>
      </w:hyperlink>
    </w:p>
    <w:p w14:paraId="71CD017D"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23" w:history="1">
        <w:r w:rsidRPr="001170E9">
          <w:rPr>
            <w:rStyle w:val="Hypertextovodkaz"/>
            <w:noProof/>
            <w:lang w:val="en-US"/>
          </w:rPr>
          <w:t>4.11</w:t>
        </w:r>
        <w:r>
          <w:rPr>
            <w:rFonts w:asciiTheme="minorHAnsi" w:eastAsiaTheme="minorEastAsia" w:hAnsiTheme="minorHAnsi" w:cstheme="minorBidi"/>
            <w:b w:val="0"/>
            <w:noProof/>
            <w:sz w:val="22"/>
            <w:szCs w:val="22"/>
            <w:lang w:eastAsia="cs-CZ"/>
          </w:rPr>
          <w:tab/>
        </w:r>
        <w:r w:rsidRPr="001170E9">
          <w:rPr>
            <w:rStyle w:val="Hypertextovodkaz"/>
            <w:noProof/>
            <w:lang w:val="en-US"/>
          </w:rPr>
          <w:t>Group Specifications</w:t>
        </w:r>
        <w:r>
          <w:rPr>
            <w:noProof/>
            <w:webHidden/>
          </w:rPr>
          <w:tab/>
        </w:r>
        <w:r>
          <w:rPr>
            <w:noProof/>
            <w:webHidden/>
          </w:rPr>
          <w:fldChar w:fldCharType="begin"/>
        </w:r>
        <w:r>
          <w:rPr>
            <w:noProof/>
            <w:webHidden/>
          </w:rPr>
          <w:instrText xml:space="preserve"> PAGEREF _Toc217523 \h </w:instrText>
        </w:r>
        <w:r>
          <w:rPr>
            <w:noProof/>
            <w:webHidden/>
          </w:rPr>
        </w:r>
        <w:r>
          <w:rPr>
            <w:noProof/>
            <w:webHidden/>
          </w:rPr>
          <w:fldChar w:fldCharType="separate"/>
        </w:r>
        <w:r>
          <w:rPr>
            <w:noProof/>
            <w:webHidden/>
          </w:rPr>
          <w:t>45</w:t>
        </w:r>
        <w:r>
          <w:rPr>
            <w:noProof/>
            <w:webHidden/>
          </w:rPr>
          <w:fldChar w:fldCharType="end"/>
        </w:r>
      </w:hyperlink>
    </w:p>
    <w:p w14:paraId="60BF1C0F"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4" w:history="1">
        <w:r w:rsidRPr="001170E9">
          <w:rPr>
            <w:rStyle w:val="Hypertextovodkaz"/>
            <w:noProof/>
            <w:lang w:val="en-US"/>
          </w:rPr>
          <w:t>4.11.1</w:t>
        </w:r>
        <w:r>
          <w:rPr>
            <w:rFonts w:asciiTheme="minorHAnsi" w:eastAsiaTheme="minorEastAsia" w:hAnsiTheme="minorHAnsi" w:cstheme="minorBidi"/>
            <w:i w:val="0"/>
            <w:noProof/>
            <w:sz w:val="22"/>
            <w:szCs w:val="22"/>
            <w:lang w:eastAsia="cs-CZ"/>
          </w:rPr>
          <w:tab/>
        </w:r>
        <w:r w:rsidRPr="001170E9">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_Toc217524 \h </w:instrText>
        </w:r>
        <w:r>
          <w:rPr>
            <w:noProof/>
            <w:webHidden/>
          </w:rPr>
        </w:r>
        <w:r>
          <w:rPr>
            <w:noProof/>
            <w:webHidden/>
          </w:rPr>
          <w:fldChar w:fldCharType="separate"/>
        </w:r>
        <w:r>
          <w:rPr>
            <w:noProof/>
            <w:webHidden/>
          </w:rPr>
          <w:t>45</w:t>
        </w:r>
        <w:r>
          <w:rPr>
            <w:noProof/>
            <w:webHidden/>
          </w:rPr>
          <w:fldChar w:fldCharType="end"/>
        </w:r>
      </w:hyperlink>
    </w:p>
    <w:p w14:paraId="1EA44AD6"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5" w:history="1">
        <w:r w:rsidRPr="001170E9">
          <w:rPr>
            <w:rStyle w:val="Hypertextovodkaz"/>
            <w:noProof/>
            <w:lang w:val="en-US"/>
          </w:rPr>
          <w:t>4.11.2</w:t>
        </w:r>
        <w:r>
          <w:rPr>
            <w:rFonts w:asciiTheme="minorHAnsi" w:eastAsiaTheme="minorEastAsia" w:hAnsiTheme="minorHAnsi" w:cstheme="minorBidi"/>
            <w:i w:val="0"/>
            <w:noProof/>
            <w:sz w:val="22"/>
            <w:szCs w:val="22"/>
            <w:lang w:eastAsia="cs-CZ"/>
          </w:rPr>
          <w:tab/>
        </w:r>
        <w:r w:rsidRPr="001170E9">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_Toc217525 \h </w:instrText>
        </w:r>
        <w:r>
          <w:rPr>
            <w:noProof/>
            <w:webHidden/>
          </w:rPr>
        </w:r>
        <w:r>
          <w:rPr>
            <w:noProof/>
            <w:webHidden/>
          </w:rPr>
          <w:fldChar w:fldCharType="separate"/>
        </w:r>
        <w:r>
          <w:rPr>
            <w:noProof/>
            <w:webHidden/>
          </w:rPr>
          <w:t>46</w:t>
        </w:r>
        <w:r>
          <w:rPr>
            <w:noProof/>
            <w:webHidden/>
          </w:rPr>
          <w:fldChar w:fldCharType="end"/>
        </w:r>
      </w:hyperlink>
    </w:p>
    <w:p w14:paraId="1FD7AFFD"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6" w:history="1">
        <w:r w:rsidRPr="001170E9">
          <w:rPr>
            <w:rStyle w:val="Hypertextovodkaz"/>
            <w:noProof/>
            <w:lang w:val="en-US"/>
          </w:rPr>
          <w:t>4.11.3</w:t>
        </w:r>
        <w:r>
          <w:rPr>
            <w:rFonts w:asciiTheme="minorHAnsi" w:eastAsiaTheme="minorEastAsia" w:hAnsiTheme="minorHAnsi" w:cstheme="minorBidi"/>
            <w:i w:val="0"/>
            <w:noProof/>
            <w:sz w:val="22"/>
            <w:szCs w:val="22"/>
            <w:lang w:eastAsia="cs-CZ"/>
          </w:rPr>
          <w:tab/>
        </w:r>
        <w:r w:rsidRPr="001170E9">
          <w:rPr>
            <w:rStyle w:val="Hypertextovodkaz"/>
            <w:noProof/>
            <w:lang w:val="en-US"/>
          </w:rPr>
          <w:t xml:space="preserve">Selection of Item from a Group </w:t>
        </w:r>
        <w:r w:rsidRPr="001170E9">
          <w:rPr>
            <w:rStyle w:val="Hypertextovodkaz"/>
            <w:noProof/>
          </w:rPr>
          <w:t xml:space="preserve"> (xd:choice)</w:t>
        </w:r>
        <w:r>
          <w:rPr>
            <w:noProof/>
            <w:webHidden/>
          </w:rPr>
          <w:tab/>
        </w:r>
        <w:r>
          <w:rPr>
            <w:noProof/>
            <w:webHidden/>
          </w:rPr>
          <w:fldChar w:fldCharType="begin"/>
        </w:r>
        <w:r>
          <w:rPr>
            <w:noProof/>
            <w:webHidden/>
          </w:rPr>
          <w:instrText xml:space="preserve"> PAGEREF _Toc217526 \h </w:instrText>
        </w:r>
        <w:r>
          <w:rPr>
            <w:noProof/>
            <w:webHidden/>
          </w:rPr>
        </w:r>
        <w:r>
          <w:rPr>
            <w:noProof/>
            <w:webHidden/>
          </w:rPr>
          <w:fldChar w:fldCharType="separate"/>
        </w:r>
        <w:r>
          <w:rPr>
            <w:noProof/>
            <w:webHidden/>
          </w:rPr>
          <w:t>46</w:t>
        </w:r>
        <w:r>
          <w:rPr>
            <w:noProof/>
            <w:webHidden/>
          </w:rPr>
          <w:fldChar w:fldCharType="end"/>
        </w:r>
      </w:hyperlink>
    </w:p>
    <w:p w14:paraId="308731E3"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7" w:history="1">
        <w:r w:rsidRPr="001170E9">
          <w:rPr>
            <w:rStyle w:val="Hypertextovodkaz"/>
            <w:noProof/>
            <w:lang w:val="en-US"/>
          </w:rPr>
          <w:t>4.11.4</w:t>
        </w:r>
        <w:r>
          <w:rPr>
            <w:rFonts w:asciiTheme="minorHAnsi" w:eastAsiaTheme="minorEastAsia" w:hAnsiTheme="minorHAnsi" w:cstheme="minorBidi"/>
            <w:i w:val="0"/>
            <w:noProof/>
            <w:sz w:val="22"/>
            <w:szCs w:val="22"/>
            <w:lang w:eastAsia="cs-CZ"/>
          </w:rPr>
          <w:tab/>
        </w:r>
        <w:r w:rsidRPr="001170E9">
          <w:rPr>
            <w:rStyle w:val="Hypertextovodkaz"/>
            <w:noProof/>
            <w:lang w:val="en-US"/>
          </w:rPr>
          <w:t>Selection with Action "match"</w:t>
        </w:r>
        <w:r>
          <w:rPr>
            <w:noProof/>
            <w:webHidden/>
          </w:rPr>
          <w:tab/>
        </w:r>
        <w:r>
          <w:rPr>
            <w:noProof/>
            <w:webHidden/>
          </w:rPr>
          <w:fldChar w:fldCharType="begin"/>
        </w:r>
        <w:r>
          <w:rPr>
            <w:noProof/>
            <w:webHidden/>
          </w:rPr>
          <w:instrText xml:space="preserve"> PAGEREF _Toc217527 \h </w:instrText>
        </w:r>
        <w:r>
          <w:rPr>
            <w:noProof/>
            <w:webHidden/>
          </w:rPr>
        </w:r>
        <w:r>
          <w:rPr>
            <w:noProof/>
            <w:webHidden/>
          </w:rPr>
          <w:fldChar w:fldCharType="separate"/>
        </w:r>
        <w:r>
          <w:rPr>
            <w:noProof/>
            <w:webHidden/>
          </w:rPr>
          <w:t>47</w:t>
        </w:r>
        <w:r>
          <w:rPr>
            <w:noProof/>
            <w:webHidden/>
          </w:rPr>
          <w:fldChar w:fldCharType="end"/>
        </w:r>
      </w:hyperlink>
    </w:p>
    <w:p w14:paraId="4D91950D"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8" w:history="1">
        <w:r w:rsidRPr="001170E9">
          <w:rPr>
            <w:rStyle w:val="Hypertextovodkaz"/>
            <w:noProof/>
            <w:lang w:val="en-US"/>
          </w:rPr>
          <w:t>4.11.5</w:t>
        </w:r>
        <w:r>
          <w:rPr>
            <w:rFonts w:asciiTheme="minorHAnsi" w:eastAsiaTheme="minorEastAsia" w:hAnsiTheme="minorHAnsi" w:cstheme="minorBidi"/>
            <w:i w:val="0"/>
            <w:noProof/>
            <w:sz w:val="22"/>
            <w:szCs w:val="22"/>
            <w:lang w:eastAsia="cs-CZ"/>
          </w:rPr>
          <w:tab/>
        </w:r>
        <w:r w:rsidRPr="001170E9">
          <w:rPr>
            <w:rStyle w:val="Hypertextovodkaz"/>
            <w:noProof/>
            <w:lang w:val="en-US"/>
          </w:rPr>
          <w:t>Groups with Text Node</w:t>
        </w:r>
        <w:r>
          <w:rPr>
            <w:noProof/>
            <w:webHidden/>
          </w:rPr>
          <w:tab/>
        </w:r>
        <w:r>
          <w:rPr>
            <w:noProof/>
            <w:webHidden/>
          </w:rPr>
          <w:fldChar w:fldCharType="begin"/>
        </w:r>
        <w:r>
          <w:rPr>
            <w:noProof/>
            <w:webHidden/>
          </w:rPr>
          <w:instrText xml:space="preserve"> PAGEREF _Toc217528 \h </w:instrText>
        </w:r>
        <w:r>
          <w:rPr>
            <w:noProof/>
            <w:webHidden/>
          </w:rPr>
        </w:r>
        <w:r>
          <w:rPr>
            <w:noProof/>
            <w:webHidden/>
          </w:rPr>
          <w:fldChar w:fldCharType="separate"/>
        </w:r>
        <w:r>
          <w:rPr>
            <w:noProof/>
            <w:webHidden/>
          </w:rPr>
          <w:t>49</w:t>
        </w:r>
        <w:r>
          <w:rPr>
            <w:noProof/>
            <w:webHidden/>
          </w:rPr>
          <w:fldChar w:fldCharType="end"/>
        </w:r>
      </w:hyperlink>
    </w:p>
    <w:p w14:paraId="650FE76A"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9" w:history="1">
        <w:r w:rsidRPr="001170E9">
          <w:rPr>
            <w:rStyle w:val="Hypertextovodkaz"/>
            <w:noProof/>
            <w:lang w:val="en-US"/>
          </w:rPr>
          <w:t>4.11.6</w:t>
        </w:r>
        <w:r>
          <w:rPr>
            <w:rFonts w:asciiTheme="minorHAnsi" w:eastAsiaTheme="minorEastAsia" w:hAnsiTheme="minorHAnsi" w:cstheme="minorBidi"/>
            <w:i w:val="0"/>
            <w:noProof/>
            <w:sz w:val="22"/>
            <w:szCs w:val="22"/>
            <w:lang w:eastAsia="cs-CZ"/>
          </w:rPr>
          <w:tab/>
        </w:r>
        <w:r w:rsidRPr="001170E9">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_Toc217529 \h </w:instrText>
        </w:r>
        <w:r>
          <w:rPr>
            <w:noProof/>
            <w:webHidden/>
          </w:rPr>
        </w:r>
        <w:r>
          <w:rPr>
            <w:noProof/>
            <w:webHidden/>
          </w:rPr>
          <w:fldChar w:fldCharType="separate"/>
        </w:r>
        <w:r>
          <w:rPr>
            <w:noProof/>
            <w:webHidden/>
          </w:rPr>
          <w:t>49</w:t>
        </w:r>
        <w:r>
          <w:rPr>
            <w:noProof/>
            <w:webHidden/>
          </w:rPr>
          <w:fldChar w:fldCharType="end"/>
        </w:r>
      </w:hyperlink>
    </w:p>
    <w:p w14:paraId="2E2DC997"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0" w:history="1">
        <w:r w:rsidRPr="001170E9">
          <w:rPr>
            <w:rStyle w:val="Hypertextovodkaz"/>
            <w:noProof/>
            <w:lang w:val="en-US"/>
          </w:rPr>
          <w:t>4.11.7</w:t>
        </w:r>
        <w:r>
          <w:rPr>
            <w:rFonts w:asciiTheme="minorHAnsi" w:eastAsiaTheme="minorEastAsia" w:hAnsiTheme="minorHAnsi" w:cstheme="minorBidi"/>
            <w:i w:val="0"/>
            <w:noProof/>
            <w:sz w:val="22"/>
            <w:szCs w:val="22"/>
            <w:lang w:eastAsia="cs-CZ"/>
          </w:rPr>
          <w:tab/>
        </w:r>
        <w:r w:rsidRPr="001170E9">
          <w:rPr>
            <w:rStyle w:val="Hypertextovodkaz"/>
            <w:noProof/>
            <w:lang w:val="en-US"/>
          </w:rPr>
          <w:t>Events and events of groups</w:t>
        </w:r>
        <w:r>
          <w:rPr>
            <w:noProof/>
            <w:webHidden/>
          </w:rPr>
          <w:tab/>
        </w:r>
        <w:r>
          <w:rPr>
            <w:noProof/>
            <w:webHidden/>
          </w:rPr>
          <w:fldChar w:fldCharType="begin"/>
        </w:r>
        <w:r>
          <w:rPr>
            <w:noProof/>
            <w:webHidden/>
          </w:rPr>
          <w:instrText xml:space="preserve"> PAGEREF _Toc217530 \h </w:instrText>
        </w:r>
        <w:r>
          <w:rPr>
            <w:noProof/>
            <w:webHidden/>
          </w:rPr>
        </w:r>
        <w:r>
          <w:rPr>
            <w:noProof/>
            <w:webHidden/>
          </w:rPr>
          <w:fldChar w:fldCharType="separate"/>
        </w:r>
        <w:r>
          <w:rPr>
            <w:noProof/>
            <w:webHidden/>
          </w:rPr>
          <w:t>49</w:t>
        </w:r>
        <w:r>
          <w:rPr>
            <w:noProof/>
            <w:webHidden/>
          </w:rPr>
          <w:fldChar w:fldCharType="end"/>
        </w:r>
      </w:hyperlink>
    </w:p>
    <w:p w14:paraId="2D9B77E7"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1" w:history="1">
        <w:r w:rsidRPr="001170E9">
          <w:rPr>
            <w:rStyle w:val="Hypertextovodkaz"/>
            <w:noProof/>
          </w:rPr>
          <w:t>4.1</w:t>
        </w:r>
        <w:r>
          <w:rPr>
            <w:rFonts w:asciiTheme="minorHAnsi" w:eastAsiaTheme="minorEastAsia" w:hAnsiTheme="minorHAnsi" w:cstheme="minorBidi"/>
            <w:b w:val="0"/>
            <w:noProof/>
            <w:sz w:val="22"/>
            <w:szCs w:val="22"/>
            <w:lang w:eastAsia="cs-CZ"/>
          </w:rPr>
          <w:tab/>
        </w:r>
        <w:r w:rsidRPr="001170E9">
          <w:rPr>
            <w:rStyle w:val="Hypertextovodkaz"/>
            <w:noProof/>
          </w:rPr>
          <w:t>XML Namespace in Models</w:t>
        </w:r>
        <w:r>
          <w:rPr>
            <w:noProof/>
            <w:webHidden/>
          </w:rPr>
          <w:tab/>
        </w:r>
        <w:r>
          <w:rPr>
            <w:noProof/>
            <w:webHidden/>
          </w:rPr>
          <w:fldChar w:fldCharType="begin"/>
        </w:r>
        <w:r>
          <w:rPr>
            <w:noProof/>
            <w:webHidden/>
          </w:rPr>
          <w:instrText xml:space="preserve"> PAGEREF _Toc217531 \h </w:instrText>
        </w:r>
        <w:r>
          <w:rPr>
            <w:noProof/>
            <w:webHidden/>
          </w:rPr>
        </w:r>
        <w:r>
          <w:rPr>
            <w:noProof/>
            <w:webHidden/>
          </w:rPr>
          <w:fldChar w:fldCharType="separate"/>
        </w:r>
        <w:r>
          <w:rPr>
            <w:noProof/>
            <w:webHidden/>
          </w:rPr>
          <w:t>50</w:t>
        </w:r>
        <w:r>
          <w:rPr>
            <w:noProof/>
            <w:webHidden/>
          </w:rPr>
          <w:fldChar w:fldCharType="end"/>
        </w:r>
      </w:hyperlink>
    </w:p>
    <w:p w14:paraId="4053AEC9"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32" w:history="1">
        <w:r w:rsidRPr="001170E9">
          <w:rPr>
            <w:rStyle w:val="Hypertextovodkaz"/>
            <w:noProof/>
            <w:lang w:val="en-US"/>
          </w:rPr>
          <w:t>5</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_Toc217532 \h </w:instrText>
        </w:r>
        <w:r>
          <w:rPr>
            <w:noProof/>
            <w:webHidden/>
          </w:rPr>
        </w:r>
        <w:r>
          <w:rPr>
            <w:noProof/>
            <w:webHidden/>
          </w:rPr>
          <w:fldChar w:fldCharType="separate"/>
        </w:r>
        <w:r>
          <w:rPr>
            <w:noProof/>
            <w:webHidden/>
          </w:rPr>
          <w:t>52</w:t>
        </w:r>
        <w:r>
          <w:rPr>
            <w:noProof/>
            <w:webHidden/>
          </w:rPr>
          <w:fldChar w:fldCharType="end"/>
        </w:r>
      </w:hyperlink>
    </w:p>
    <w:p w14:paraId="65653500"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3" w:history="1">
        <w:r w:rsidRPr="001170E9">
          <w:rPr>
            <w:rStyle w:val="Hypertextovodkaz"/>
            <w:noProof/>
          </w:rPr>
          <w:t>5.1</w:t>
        </w:r>
        <w:r>
          <w:rPr>
            <w:rFonts w:asciiTheme="minorHAnsi" w:eastAsiaTheme="minorEastAsia" w:hAnsiTheme="minorHAnsi" w:cstheme="minorBidi"/>
            <w:b w:val="0"/>
            <w:noProof/>
            <w:sz w:val="22"/>
            <w:szCs w:val="22"/>
            <w:lang w:eastAsia="cs-CZ"/>
          </w:rPr>
          <w:tab/>
        </w:r>
        <w:r w:rsidRPr="001170E9">
          <w:rPr>
            <w:rStyle w:val="Hypertextovodkaz"/>
            <w:noProof/>
          </w:rPr>
          <w:t>Basic Types of Values</w:t>
        </w:r>
        <w:r>
          <w:rPr>
            <w:noProof/>
            <w:webHidden/>
          </w:rPr>
          <w:tab/>
        </w:r>
        <w:r>
          <w:rPr>
            <w:noProof/>
            <w:webHidden/>
          </w:rPr>
          <w:fldChar w:fldCharType="begin"/>
        </w:r>
        <w:r>
          <w:rPr>
            <w:noProof/>
            <w:webHidden/>
          </w:rPr>
          <w:instrText xml:space="preserve"> PAGEREF _Toc217533 \h </w:instrText>
        </w:r>
        <w:r>
          <w:rPr>
            <w:noProof/>
            <w:webHidden/>
          </w:rPr>
        </w:r>
        <w:r>
          <w:rPr>
            <w:noProof/>
            <w:webHidden/>
          </w:rPr>
          <w:fldChar w:fldCharType="separate"/>
        </w:r>
        <w:r>
          <w:rPr>
            <w:noProof/>
            <w:webHidden/>
          </w:rPr>
          <w:t>52</w:t>
        </w:r>
        <w:r>
          <w:rPr>
            <w:noProof/>
            <w:webHidden/>
          </w:rPr>
          <w:fldChar w:fldCharType="end"/>
        </w:r>
      </w:hyperlink>
    </w:p>
    <w:p w14:paraId="76AF34FC"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4" w:history="1">
        <w:r w:rsidRPr="001170E9">
          <w:rPr>
            <w:rStyle w:val="Hypertextovodkaz"/>
            <w:noProof/>
          </w:rPr>
          <w:t>5.2</w:t>
        </w:r>
        <w:r>
          <w:rPr>
            <w:rFonts w:asciiTheme="minorHAnsi" w:eastAsiaTheme="minorEastAsia" w:hAnsiTheme="minorHAnsi" w:cstheme="minorBidi"/>
            <w:b w:val="0"/>
            <w:noProof/>
            <w:sz w:val="22"/>
            <w:szCs w:val="22"/>
            <w:lang w:eastAsia="cs-CZ"/>
          </w:rPr>
          <w:tab/>
        </w:r>
        <w:r w:rsidRPr="001170E9">
          <w:rPr>
            <w:rStyle w:val="Hypertextovodkaz"/>
            <w:noProof/>
          </w:rPr>
          <w:t>ParseResult</w:t>
        </w:r>
        <w:r>
          <w:rPr>
            <w:noProof/>
            <w:webHidden/>
          </w:rPr>
          <w:tab/>
        </w:r>
        <w:r>
          <w:rPr>
            <w:noProof/>
            <w:webHidden/>
          </w:rPr>
          <w:fldChar w:fldCharType="begin"/>
        </w:r>
        <w:r>
          <w:rPr>
            <w:noProof/>
            <w:webHidden/>
          </w:rPr>
          <w:instrText xml:space="preserve"> PAGEREF _Toc217534 \h </w:instrText>
        </w:r>
        <w:r>
          <w:rPr>
            <w:noProof/>
            <w:webHidden/>
          </w:rPr>
        </w:r>
        <w:r>
          <w:rPr>
            <w:noProof/>
            <w:webHidden/>
          </w:rPr>
          <w:fldChar w:fldCharType="separate"/>
        </w:r>
        <w:r>
          <w:rPr>
            <w:noProof/>
            <w:webHidden/>
          </w:rPr>
          <w:t>54</w:t>
        </w:r>
        <w:r>
          <w:rPr>
            <w:noProof/>
            <w:webHidden/>
          </w:rPr>
          <w:fldChar w:fldCharType="end"/>
        </w:r>
      </w:hyperlink>
    </w:p>
    <w:p w14:paraId="3A90AEA5"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5" w:history="1">
        <w:r w:rsidRPr="001170E9">
          <w:rPr>
            <w:rStyle w:val="Hypertextovodkaz"/>
            <w:noProof/>
            <w:lang w:val="en-US"/>
          </w:rPr>
          <w:t>5.3</w:t>
        </w:r>
        <w:r>
          <w:rPr>
            <w:rFonts w:asciiTheme="minorHAnsi" w:eastAsiaTheme="minorEastAsia" w:hAnsiTheme="minorHAnsi" w:cstheme="minorBidi"/>
            <w:b w:val="0"/>
            <w:noProof/>
            <w:sz w:val="22"/>
            <w:szCs w:val="22"/>
            <w:lang w:eastAsia="cs-CZ"/>
          </w:rPr>
          <w:tab/>
        </w:r>
        <w:r w:rsidRPr="001170E9">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_Toc217535 \h </w:instrText>
        </w:r>
        <w:r>
          <w:rPr>
            <w:noProof/>
            <w:webHidden/>
          </w:rPr>
        </w:r>
        <w:r>
          <w:rPr>
            <w:noProof/>
            <w:webHidden/>
          </w:rPr>
          <w:fldChar w:fldCharType="separate"/>
        </w:r>
        <w:r>
          <w:rPr>
            <w:noProof/>
            <w:webHidden/>
          </w:rPr>
          <w:t>54</w:t>
        </w:r>
        <w:r>
          <w:rPr>
            <w:noProof/>
            <w:webHidden/>
          </w:rPr>
          <w:fldChar w:fldCharType="end"/>
        </w:r>
      </w:hyperlink>
    </w:p>
    <w:p w14:paraId="5B88B699"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6" w:history="1">
        <w:r w:rsidRPr="001170E9">
          <w:rPr>
            <w:rStyle w:val="Hypertextovodkaz"/>
            <w:noProof/>
            <w:lang w:val="en-US"/>
          </w:rPr>
          <w:t>5.4</w:t>
        </w:r>
        <w:r>
          <w:rPr>
            <w:rFonts w:asciiTheme="minorHAnsi" w:eastAsiaTheme="minorEastAsia" w:hAnsiTheme="minorHAnsi" w:cstheme="minorBidi"/>
            <w:b w:val="0"/>
            <w:noProof/>
            <w:sz w:val="22"/>
            <w:szCs w:val="22"/>
            <w:lang w:eastAsia="cs-CZ"/>
          </w:rPr>
          <w:tab/>
        </w:r>
        <w:r w:rsidRPr="001170E9">
          <w:rPr>
            <w:rStyle w:val="Hypertextovodkaz"/>
            <w:noProof/>
            <w:lang w:val="en-US"/>
          </w:rPr>
          <w:t>Named Value</w:t>
        </w:r>
        <w:r>
          <w:rPr>
            <w:noProof/>
            <w:webHidden/>
          </w:rPr>
          <w:tab/>
        </w:r>
        <w:r>
          <w:rPr>
            <w:noProof/>
            <w:webHidden/>
          </w:rPr>
          <w:fldChar w:fldCharType="begin"/>
        </w:r>
        <w:r>
          <w:rPr>
            <w:noProof/>
            <w:webHidden/>
          </w:rPr>
          <w:instrText xml:space="preserve"> PAGEREF _Toc217536 \h </w:instrText>
        </w:r>
        <w:r>
          <w:rPr>
            <w:noProof/>
            <w:webHidden/>
          </w:rPr>
        </w:r>
        <w:r>
          <w:rPr>
            <w:noProof/>
            <w:webHidden/>
          </w:rPr>
          <w:fldChar w:fldCharType="separate"/>
        </w:r>
        <w:r>
          <w:rPr>
            <w:noProof/>
            <w:webHidden/>
          </w:rPr>
          <w:t>54</w:t>
        </w:r>
        <w:r>
          <w:rPr>
            <w:noProof/>
            <w:webHidden/>
          </w:rPr>
          <w:fldChar w:fldCharType="end"/>
        </w:r>
      </w:hyperlink>
    </w:p>
    <w:p w14:paraId="26D1F070"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7" w:history="1">
        <w:r w:rsidRPr="001170E9">
          <w:rPr>
            <w:rStyle w:val="Hypertextovodkaz"/>
            <w:noProof/>
            <w:lang w:val="en-US"/>
          </w:rPr>
          <w:t>5.5</w:t>
        </w:r>
        <w:r>
          <w:rPr>
            <w:rFonts w:asciiTheme="minorHAnsi" w:eastAsiaTheme="minorEastAsia" w:hAnsiTheme="minorHAnsi" w:cstheme="minorBidi"/>
            <w:b w:val="0"/>
            <w:noProof/>
            <w:sz w:val="22"/>
            <w:szCs w:val="22"/>
            <w:lang w:eastAsia="cs-CZ"/>
          </w:rPr>
          <w:tab/>
        </w:r>
        <w:r w:rsidRPr="001170E9">
          <w:rPr>
            <w:rStyle w:val="Hypertextovodkaz"/>
            <w:noProof/>
            <w:lang w:val="en-US"/>
          </w:rPr>
          <w:t>Container</w:t>
        </w:r>
        <w:r>
          <w:rPr>
            <w:noProof/>
            <w:webHidden/>
          </w:rPr>
          <w:tab/>
        </w:r>
        <w:r>
          <w:rPr>
            <w:noProof/>
            <w:webHidden/>
          </w:rPr>
          <w:fldChar w:fldCharType="begin"/>
        </w:r>
        <w:r>
          <w:rPr>
            <w:noProof/>
            <w:webHidden/>
          </w:rPr>
          <w:instrText xml:space="preserve"> PAGEREF _Toc217537 \h </w:instrText>
        </w:r>
        <w:r>
          <w:rPr>
            <w:noProof/>
            <w:webHidden/>
          </w:rPr>
        </w:r>
        <w:r>
          <w:rPr>
            <w:noProof/>
            <w:webHidden/>
          </w:rPr>
          <w:fldChar w:fldCharType="separate"/>
        </w:r>
        <w:r>
          <w:rPr>
            <w:noProof/>
            <w:webHidden/>
          </w:rPr>
          <w:t>54</w:t>
        </w:r>
        <w:r>
          <w:rPr>
            <w:noProof/>
            <w:webHidden/>
          </w:rPr>
          <w:fldChar w:fldCharType="end"/>
        </w:r>
      </w:hyperlink>
    </w:p>
    <w:p w14:paraId="5F01BEE5"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8" w:history="1">
        <w:r w:rsidRPr="001170E9">
          <w:rPr>
            <w:rStyle w:val="Hypertextovodkaz"/>
            <w:noProof/>
            <w:lang w:val="en-US"/>
          </w:rPr>
          <w:t>5.5.1</w:t>
        </w:r>
        <w:r>
          <w:rPr>
            <w:rFonts w:asciiTheme="minorHAnsi" w:eastAsiaTheme="minorEastAsia" w:hAnsiTheme="minorHAnsi" w:cstheme="minorBidi"/>
            <w:i w:val="0"/>
            <w:noProof/>
            <w:sz w:val="22"/>
            <w:szCs w:val="22"/>
            <w:lang w:eastAsia="cs-CZ"/>
          </w:rPr>
          <w:tab/>
        </w:r>
        <w:r w:rsidRPr="001170E9">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_Toc217538 \h </w:instrText>
        </w:r>
        <w:r>
          <w:rPr>
            <w:noProof/>
            <w:webHidden/>
          </w:rPr>
        </w:r>
        <w:r>
          <w:rPr>
            <w:noProof/>
            <w:webHidden/>
          </w:rPr>
          <w:fldChar w:fldCharType="separate"/>
        </w:r>
        <w:r>
          <w:rPr>
            <w:noProof/>
            <w:webHidden/>
          </w:rPr>
          <w:t>55</w:t>
        </w:r>
        <w:r>
          <w:rPr>
            <w:noProof/>
            <w:webHidden/>
          </w:rPr>
          <w:fldChar w:fldCharType="end"/>
        </w:r>
      </w:hyperlink>
    </w:p>
    <w:p w14:paraId="6105389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9" w:history="1">
        <w:r w:rsidRPr="001170E9">
          <w:rPr>
            <w:rStyle w:val="Hypertextovodkaz"/>
            <w:noProof/>
            <w:lang w:val="en-US"/>
          </w:rPr>
          <w:t>5.5.2</w:t>
        </w:r>
        <w:r>
          <w:rPr>
            <w:rFonts w:asciiTheme="minorHAnsi" w:eastAsiaTheme="minorEastAsia" w:hAnsiTheme="minorHAnsi" w:cstheme="minorBidi"/>
            <w:i w:val="0"/>
            <w:noProof/>
            <w:sz w:val="22"/>
            <w:szCs w:val="22"/>
            <w:lang w:eastAsia="cs-CZ"/>
          </w:rPr>
          <w:tab/>
        </w:r>
        <w:r w:rsidRPr="001170E9">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_Toc217539 \h </w:instrText>
        </w:r>
        <w:r>
          <w:rPr>
            <w:noProof/>
            <w:webHidden/>
          </w:rPr>
        </w:r>
        <w:r>
          <w:rPr>
            <w:noProof/>
            <w:webHidden/>
          </w:rPr>
          <w:fldChar w:fldCharType="separate"/>
        </w:r>
        <w:r>
          <w:rPr>
            <w:noProof/>
            <w:webHidden/>
          </w:rPr>
          <w:t>56</w:t>
        </w:r>
        <w:r>
          <w:rPr>
            <w:noProof/>
            <w:webHidden/>
          </w:rPr>
          <w:fldChar w:fldCharType="end"/>
        </w:r>
      </w:hyperlink>
    </w:p>
    <w:p w14:paraId="20592485"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0" w:history="1">
        <w:r w:rsidRPr="001170E9">
          <w:rPr>
            <w:rStyle w:val="Hypertextovodkaz"/>
            <w:noProof/>
            <w:lang w:val="en-US"/>
          </w:rPr>
          <w:t>5.6</w:t>
        </w:r>
        <w:r>
          <w:rPr>
            <w:rFonts w:asciiTheme="minorHAnsi" w:eastAsiaTheme="minorEastAsia" w:hAnsiTheme="minorHAnsi" w:cstheme="minorBidi"/>
            <w:b w:val="0"/>
            <w:noProof/>
            <w:sz w:val="22"/>
            <w:szCs w:val="22"/>
            <w:lang w:eastAsia="cs-CZ"/>
          </w:rPr>
          <w:tab/>
        </w:r>
        <w:r w:rsidRPr="001170E9">
          <w:rPr>
            <w:rStyle w:val="Hypertextovodkaz"/>
            <w:noProof/>
            <w:lang w:val="en-US"/>
          </w:rPr>
          <w:t>Working with Text Values</w:t>
        </w:r>
        <w:r>
          <w:rPr>
            <w:noProof/>
            <w:webHidden/>
          </w:rPr>
          <w:tab/>
        </w:r>
        <w:r>
          <w:rPr>
            <w:noProof/>
            <w:webHidden/>
          </w:rPr>
          <w:fldChar w:fldCharType="begin"/>
        </w:r>
        <w:r>
          <w:rPr>
            <w:noProof/>
            <w:webHidden/>
          </w:rPr>
          <w:instrText xml:space="preserve"> PAGEREF _Toc217540 \h </w:instrText>
        </w:r>
        <w:r>
          <w:rPr>
            <w:noProof/>
            <w:webHidden/>
          </w:rPr>
        </w:r>
        <w:r>
          <w:rPr>
            <w:noProof/>
            <w:webHidden/>
          </w:rPr>
          <w:fldChar w:fldCharType="separate"/>
        </w:r>
        <w:r>
          <w:rPr>
            <w:noProof/>
            <w:webHidden/>
          </w:rPr>
          <w:t>57</w:t>
        </w:r>
        <w:r>
          <w:rPr>
            <w:noProof/>
            <w:webHidden/>
          </w:rPr>
          <w:fldChar w:fldCharType="end"/>
        </w:r>
      </w:hyperlink>
    </w:p>
    <w:p w14:paraId="16DABB1D"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1" w:history="1">
        <w:r w:rsidRPr="001170E9">
          <w:rPr>
            <w:rStyle w:val="Hypertextovodkaz"/>
            <w:noProof/>
          </w:rPr>
          <w:t>5.1</w:t>
        </w:r>
        <w:r>
          <w:rPr>
            <w:rFonts w:asciiTheme="minorHAnsi" w:eastAsiaTheme="minorEastAsia" w:hAnsiTheme="minorHAnsi" w:cstheme="minorBidi"/>
            <w:b w:val="0"/>
            <w:noProof/>
            <w:sz w:val="22"/>
            <w:szCs w:val="22"/>
            <w:lang w:eastAsia="cs-CZ"/>
          </w:rPr>
          <w:tab/>
        </w:r>
        <w:r w:rsidRPr="001170E9">
          <w:rPr>
            <w:rStyle w:val="Hypertextovodkaz"/>
            <w:noProof/>
          </w:rPr>
          <w:t>Objects for Working with Databases</w:t>
        </w:r>
        <w:r>
          <w:rPr>
            <w:noProof/>
            <w:webHidden/>
          </w:rPr>
          <w:tab/>
        </w:r>
        <w:r>
          <w:rPr>
            <w:noProof/>
            <w:webHidden/>
          </w:rPr>
          <w:fldChar w:fldCharType="begin"/>
        </w:r>
        <w:r>
          <w:rPr>
            <w:noProof/>
            <w:webHidden/>
          </w:rPr>
          <w:instrText xml:space="preserve"> PAGEREF _Toc217541 \h </w:instrText>
        </w:r>
        <w:r>
          <w:rPr>
            <w:noProof/>
            <w:webHidden/>
          </w:rPr>
        </w:r>
        <w:r>
          <w:rPr>
            <w:noProof/>
            <w:webHidden/>
          </w:rPr>
          <w:fldChar w:fldCharType="separate"/>
        </w:r>
        <w:r>
          <w:rPr>
            <w:noProof/>
            <w:webHidden/>
          </w:rPr>
          <w:t>57</w:t>
        </w:r>
        <w:r>
          <w:rPr>
            <w:noProof/>
            <w:webHidden/>
          </w:rPr>
          <w:fldChar w:fldCharType="end"/>
        </w:r>
      </w:hyperlink>
    </w:p>
    <w:p w14:paraId="6049153C"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42" w:history="1">
        <w:r w:rsidRPr="001170E9">
          <w:rPr>
            <w:rStyle w:val="Hypertextovodkaz"/>
            <w:noProof/>
            <w:lang w:val="en-US"/>
          </w:rPr>
          <w:t>6</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_Toc217542 \h </w:instrText>
        </w:r>
        <w:r>
          <w:rPr>
            <w:noProof/>
            <w:webHidden/>
          </w:rPr>
        </w:r>
        <w:r>
          <w:rPr>
            <w:noProof/>
            <w:webHidden/>
          </w:rPr>
          <w:fldChar w:fldCharType="separate"/>
        </w:r>
        <w:r>
          <w:rPr>
            <w:noProof/>
            <w:webHidden/>
          </w:rPr>
          <w:t>59</w:t>
        </w:r>
        <w:r>
          <w:rPr>
            <w:noProof/>
            <w:webHidden/>
          </w:rPr>
          <w:fldChar w:fldCharType="end"/>
        </w:r>
      </w:hyperlink>
    </w:p>
    <w:p w14:paraId="6EC0867F"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3" w:history="1">
        <w:r w:rsidRPr="001170E9">
          <w:rPr>
            <w:rStyle w:val="Hypertextovodkaz"/>
            <w:noProof/>
            <w:lang w:val="en-US"/>
          </w:rPr>
          <w:t>6.1</w:t>
        </w:r>
        <w:r>
          <w:rPr>
            <w:rFonts w:asciiTheme="minorHAnsi" w:eastAsiaTheme="minorEastAsia" w:hAnsiTheme="minorHAnsi" w:cstheme="minorBidi"/>
            <w:b w:val="0"/>
            <w:noProof/>
            <w:sz w:val="22"/>
            <w:szCs w:val="22"/>
            <w:lang w:eastAsia="cs-CZ"/>
          </w:rPr>
          <w:tab/>
        </w:r>
        <w:r w:rsidRPr="001170E9">
          <w:rPr>
            <w:rStyle w:val="Hypertextovodkaz"/>
            <w:noProof/>
            <w:lang w:val="en-US"/>
          </w:rPr>
          <w:t>Create Section in X-script</w:t>
        </w:r>
        <w:r>
          <w:rPr>
            <w:noProof/>
            <w:webHidden/>
          </w:rPr>
          <w:tab/>
        </w:r>
        <w:r>
          <w:rPr>
            <w:noProof/>
            <w:webHidden/>
          </w:rPr>
          <w:fldChar w:fldCharType="begin"/>
        </w:r>
        <w:r>
          <w:rPr>
            <w:noProof/>
            <w:webHidden/>
          </w:rPr>
          <w:instrText xml:space="preserve"> PAGEREF _Toc217543 \h </w:instrText>
        </w:r>
        <w:r>
          <w:rPr>
            <w:noProof/>
            <w:webHidden/>
          </w:rPr>
        </w:r>
        <w:r>
          <w:rPr>
            <w:noProof/>
            <w:webHidden/>
          </w:rPr>
          <w:fldChar w:fldCharType="separate"/>
        </w:r>
        <w:r>
          <w:rPr>
            <w:noProof/>
            <w:webHidden/>
          </w:rPr>
          <w:t>59</w:t>
        </w:r>
        <w:r>
          <w:rPr>
            <w:noProof/>
            <w:webHidden/>
          </w:rPr>
          <w:fldChar w:fldCharType="end"/>
        </w:r>
      </w:hyperlink>
    </w:p>
    <w:p w14:paraId="6AF49EF6"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4" w:history="1">
        <w:r w:rsidRPr="001170E9">
          <w:rPr>
            <w:rStyle w:val="Hypertextovodkaz"/>
            <w:noProof/>
          </w:rPr>
          <w:t>6.1.1</w:t>
        </w:r>
        <w:r>
          <w:rPr>
            <w:rFonts w:asciiTheme="minorHAnsi" w:eastAsiaTheme="minorEastAsia" w:hAnsiTheme="minorHAnsi" w:cstheme="minorBidi"/>
            <w:i w:val="0"/>
            <w:noProof/>
            <w:sz w:val="22"/>
            <w:szCs w:val="22"/>
            <w:lang w:eastAsia="cs-CZ"/>
          </w:rPr>
          <w:tab/>
        </w:r>
        <w:r w:rsidRPr="001170E9">
          <w:rPr>
            <w:rStyle w:val="Hypertextovodkaz"/>
            <w:noProof/>
            <w:lang w:bidi="en-US"/>
          </w:rPr>
          <w:t>Construction of elements</w:t>
        </w:r>
        <w:r>
          <w:rPr>
            <w:noProof/>
            <w:webHidden/>
          </w:rPr>
          <w:tab/>
        </w:r>
        <w:r>
          <w:rPr>
            <w:noProof/>
            <w:webHidden/>
          </w:rPr>
          <w:fldChar w:fldCharType="begin"/>
        </w:r>
        <w:r>
          <w:rPr>
            <w:noProof/>
            <w:webHidden/>
          </w:rPr>
          <w:instrText xml:space="preserve"> PAGEREF _Toc217544 \h </w:instrText>
        </w:r>
        <w:r>
          <w:rPr>
            <w:noProof/>
            <w:webHidden/>
          </w:rPr>
        </w:r>
        <w:r>
          <w:rPr>
            <w:noProof/>
            <w:webHidden/>
          </w:rPr>
          <w:fldChar w:fldCharType="separate"/>
        </w:r>
        <w:r>
          <w:rPr>
            <w:noProof/>
            <w:webHidden/>
          </w:rPr>
          <w:t>62</w:t>
        </w:r>
        <w:r>
          <w:rPr>
            <w:noProof/>
            <w:webHidden/>
          </w:rPr>
          <w:fldChar w:fldCharType="end"/>
        </w:r>
      </w:hyperlink>
    </w:p>
    <w:p w14:paraId="458321B4"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5" w:history="1">
        <w:r w:rsidRPr="001170E9">
          <w:rPr>
            <w:rStyle w:val="Hypertextovodkaz"/>
            <w:noProof/>
            <w:lang w:val="en-US"/>
          </w:rPr>
          <w:t>6.1.2</w:t>
        </w:r>
        <w:r>
          <w:rPr>
            <w:rFonts w:asciiTheme="minorHAnsi" w:eastAsiaTheme="minorEastAsia" w:hAnsiTheme="minorHAnsi" w:cstheme="minorBidi"/>
            <w:i w:val="0"/>
            <w:noProof/>
            <w:sz w:val="22"/>
            <w:szCs w:val="22"/>
            <w:lang w:eastAsia="cs-CZ"/>
          </w:rPr>
          <w:tab/>
        </w:r>
        <w:r w:rsidRPr="001170E9">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_Toc217545 \h </w:instrText>
        </w:r>
        <w:r>
          <w:rPr>
            <w:noProof/>
            <w:webHidden/>
          </w:rPr>
        </w:r>
        <w:r>
          <w:rPr>
            <w:noProof/>
            <w:webHidden/>
          </w:rPr>
          <w:fldChar w:fldCharType="separate"/>
        </w:r>
        <w:r>
          <w:rPr>
            <w:noProof/>
            <w:webHidden/>
          </w:rPr>
          <w:t>63</w:t>
        </w:r>
        <w:r>
          <w:rPr>
            <w:noProof/>
            <w:webHidden/>
          </w:rPr>
          <w:fldChar w:fldCharType="end"/>
        </w:r>
      </w:hyperlink>
    </w:p>
    <w:p w14:paraId="52B0C43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6" w:history="1">
        <w:r w:rsidRPr="001170E9">
          <w:rPr>
            <w:rStyle w:val="Hypertextovodkaz"/>
            <w:noProof/>
            <w:lang w:val="en-US"/>
          </w:rPr>
          <w:t>6.1.3</w:t>
        </w:r>
        <w:r>
          <w:rPr>
            <w:rFonts w:asciiTheme="minorHAnsi" w:eastAsiaTheme="minorEastAsia" w:hAnsiTheme="minorHAnsi" w:cstheme="minorBidi"/>
            <w:i w:val="0"/>
            <w:noProof/>
            <w:sz w:val="22"/>
            <w:szCs w:val="22"/>
            <w:lang w:eastAsia="cs-CZ"/>
          </w:rPr>
          <w:tab/>
        </w:r>
        <w:r w:rsidRPr="001170E9">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_Toc217546 \h </w:instrText>
        </w:r>
        <w:r>
          <w:rPr>
            <w:noProof/>
            <w:webHidden/>
          </w:rPr>
        </w:r>
        <w:r>
          <w:rPr>
            <w:noProof/>
            <w:webHidden/>
          </w:rPr>
          <w:fldChar w:fldCharType="separate"/>
        </w:r>
        <w:r>
          <w:rPr>
            <w:noProof/>
            <w:webHidden/>
          </w:rPr>
          <w:t>64</w:t>
        </w:r>
        <w:r>
          <w:rPr>
            <w:noProof/>
            <w:webHidden/>
          </w:rPr>
          <w:fldChar w:fldCharType="end"/>
        </w:r>
      </w:hyperlink>
    </w:p>
    <w:p w14:paraId="62654DCC"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7" w:history="1">
        <w:r w:rsidRPr="001170E9">
          <w:rPr>
            <w:rStyle w:val="Hypertextovodkaz"/>
            <w:noProof/>
            <w:lang w:val="en-US"/>
          </w:rPr>
          <w:t>6.1.4</w:t>
        </w:r>
        <w:r>
          <w:rPr>
            <w:rFonts w:asciiTheme="minorHAnsi" w:eastAsiaTheme="minorEastAsia" w:hAnsiTheme="minorHAnsi" w:cstheme="minorBidi"/>
            <w:i w:val="0"/>
            <w:noProof/>
            <w:sz w:val="22"/>
            <w:szCs w:val="22"/>
            <w:lang w:eastAsia="cs-CZ"/>
          </w:rPr>
          <w:tab/>
        </w:r>
        <w:r w:rsidRPr="001170E9">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_Toc217547 \h </w:instrText>
        </w:r>
        <w:r>
          <w:rPr>
            <w:noProof/>
            <w:webHidden/>
          </w:rPr>
        </w:r>
        <w:r>
          <w:rPr>
            <w:noProof/>
            <w:webHidden/>
          </w:rPr>
          <w:fldChar w:fldCharType="separate"/>
        </w:r>
        <w:r>
          <w:rPr>
            <w:noProof/>
            <w:webHidden/>
          </w:rPr>
          <w:t>68</w:t>
        </w:r>
        <w:r>
          <w:rPr>
            <w:noProof/>
            <w:webHidden/>
          </w:rPr>
          <w:fldChar w:fldCharType="end"/>
        </w:r>
      </w:hyperlink>
    </w:p>
    <w:p w14:paraId="63666BB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8" w:history="1">
        <w:r w:rsidRPr="001170E9">
          <w:rPr>
            <w:rStyle w:val="Hypertextovodkaz"/>
            <w:noProof/>
            <w:lang w:val="en-US"/>
          </w:rPr>
          <w:t>6.1.5</w:t>
        </w:r>
        <w:r>
          <w:rPr>
            <w:rFonts w:asciiTheme="minorHAnsi" w:eastAsiaTheme="minorEastAsia" w:hAnsiTheme="minorHAnsi" w:cstheme="minorBidi"/>
            <w:i w:val="0"/>
            <w:noProof/>
            <w:sz w:val="22"/>
            <w:szCs w:val="22"/>
            <w:lang w:eastAsia="cs-CZ"/>
          </w:rPr>
          <w:tab/>
        </w:r>
        <w:r w:rsidRPr="001170E9">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_Toc217548 \h </w:instrText>
        </w:r>
        <w:r>
          <w:rPr>
            <w:noProof/>
            <w:webHidden/>
          </w:rPr>
        </w:r>
        <w:r>
          <w:rPr>
            <w:noProof/>
            <w:webHidden/>
          </w:rPr>
          <w:fldChar w:fldCharType="separate"/>
        </w:r>
        <w:r>
          <w:rPr>
            <w:noProof/>
            <w:webHidden/>
          </w:rPr>
          <w:t>72</w:t>
        </w:r>
        <w:r>
          <w:rPr>
            <w:noProof/>
            <w:webHidden/>
          </w:rPr>
          <w:fldChar w:fldCharType="end"/>
        </w:r>
      </w:hyperlink>
    </w:p>
    <w:p w14:paraId="6B3E444F"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9" w:history="1">
        <w:r w:rsidRPr="001170E9">
          <w:rPr>
            <w:rStyle w:val="Hypertextovodkaz"/>
            <w:noProof/>
            <w:lang w:val="en-US"/>
          </w:rPr>
          <w:t>6.1.6</w:t>
        </w:r>
        <w:r>
          <w:rPr>
            <w:rFonts w:asciiTheme="minorHAnsi" w:eastAsiaTheme="minorEastAsia" w:hAnsiTheme="minorHAnsi" w:cstheme="minorBidi"/>
            <w:i w:val="0"/>
            <w:noProof/>
            <w:sz w:val="22"/>
            <w:szCs w:val="22"/>
            <w:lang w:eastAsia="cs-CZ"/>
          </w:rPr>
          <w:tab/>
        </w:r>
        <w:r w:rsidRPr="001170E9">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_Toc217549 \h </w:instrText>
        </w:r>
        <w:r>
          <w:rPr>
            <w:noProof/>
            <w:webHidden/>
          </w:rPr>
        </w:r>
        <w:r>
          <w:rPr>
            <w:noProof/>
            <w:webHidden/>
          </w:rPr>
          <w:fldChar w:fldCharType="separate"/>
        </w:r>
        <w:r>
          <w:rPr>
            <w:noProof/>
            <w:webHidden/>
          </w:rPr>
          <w:t>76</w:t>
        </w:r>
        <w:r>
          <w:rPr>
            <w:noProof/>
            <w:webHidden/>
          </w:rPr>
          <w:fldChar w:fldCharType="end"/>
        </w:r>
      </w:hyperlink>
    </w:p>
    <w:p w14:paraId="4ECF70D3"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0" w:history="1">
        <w:r w:rsidRPr="001170E9">
          <w:rPr>
            <w:rStyle w:val="Hypertextovodkaz"/>
            <w:noProof/>
            <w:lang w:val="en-US"/>
          </w:rPr>
          <w:t>6.2</w:t>
        </w:r>
        <w:r>
          <w:rPr>
            <w:rFonts w:asciiTheme="minorHAnsi" w:eastAsiaTheme="minorEastAsia" w:hAnsiTheme="minorHAnsi" w:cstheme="minorBidi"/>
            <w:b w:val="0"/>
            <w:noProof/>
            <w:sz w:val="22"/>
            <w:szCs w:val="22"/>
            <w:lang w:eastAsia="cs-CZ"/>
          </w:rPr>
          <w:tab/>
        </w:r>
        <w:r w:rsidRPr="001170E9">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_Toc217550 \h </w:instrText>
        </w:r>
        <w:r>
          <w:rPr>
            <w:noProof/>
            <w:webHidden/>
          </w:rPr>
        </w:r>
        <w:r>
          <w:rPr>
            <w:noProof/>
            <w:webHidden/>
          </w:rPr>
          <w:fldChar w:fldCharType="separate"/>
        </w:r>
        <w:r>
          <w:rPr>
            <w:noProof/>
            <w:webHidden/>
          </w:rPr>
          <w:t>84</w:t>
        </w:r>
        <w:r>
          <w:rPr>
            <w:noProof/>
            <w:webHidden/>
          </w:rPr>
          <w:fldChar w:fldCharType="end"/>
        </w:r>
      </w:hyperlink>
    </w:p>
    <w:p w14:paraId="07283EAD"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1" w:history="1">
        <w:r w:rsidRPr="001170E9">
          <w:rPr>
            <w:rStyle w:val="Hypertextovodkaz"/>
            <w:noProof/>
            <w:lang w:val="en-US"/>
          </w:rPr>
          <w:t>6.3</w:t>
        </w:r>
        <w:r>
          <w:rPr>
            <w:rFonts w:asciiTheme="minorHAnsi" w:eastAsiaTheme="minorEastAsia" w:hAnsiTheme="minorHAnsi" w:cstheme="minorBidi"/>
            <w:b w:val="0"/>
            <w:noProof/>
            <w:sz w:val="22"/>
            <w:szCs w:val="22"/>
            <w:lang w:eastAsia="cs-CZ"/>
          </w:rPr>
          <w:tab/>
        </w:r>
        <w:r w:rsidRPr="001170E9">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_Toc217551 \h </w:instrText>
        </w:r>
        <w:r>
          <w:rPr>
            <w:noProof/>
            <w:webHidden/>
          </w:rPr>
        </w:r>
        <w:r>
          <w:rPr>
            <w:noProof/>
            <w:webHidden/>
          </w:rPr>
          <w:fldChar w:fldCharType="separate"/>
        </w:r>
        <w:r>
          <w:rPr>
            <w:noProof/>
            <w:webHidden/>
          </w:rPr>
          <w:t>85</w:t>
        </w:r>
        <w:r>
          <w:rPr>
            <w:noProof/>
            <w:webHidden/>
          </w:rPr>
          <w:fldChar w:fldCharType="end"/>
        </w:r>
      </w:hyperlink>
    </w:p>
    <w:p w14:paraId="2DF9152B"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2" w:history="1">
        <w:r w:rsidRPr="001170E9">
          <w:rPr>
            <w:rStyle w:val="Hypertextovodkaz"/>
            <w:noProof/>
            <w:lang w:val="en-US"/>
          </w:rPr>
          <w:t>6.3.1</w:t>
        </w:r>
        <w:r>
          <w:rPr>
            <w:rFonts w:asciiTheme="minorHAnsi" w:eastAsiaTheme="minorEastAsia" w:hAnsiTheme="minorHAnsi" w:cstheme="minorBidi"/>
            <w:i w:val="0"/>
            <w:noProof/>
            <w:sz w:val="22"/>
            <w:szCs w:val="22"/>
            <w:lang w:eastAsia="cs-CZ"/>
          </w:rPr>
          <w:tab/>
        </w:r>
        <w:r w:rsidRPr="001170E9">
          <w:rPr>
            <w:rStyle w:val="Hypertextovodkaz"/>
            <w:noProof/>
            <w:lang w:val="en-US"/>
          </w:rPr>
          <w:t>Statement</w:t>
        </w:r>
        <w:r>
          <w:rPr>
            <w:noProof/>
            <w:webHidden/>
          </w:rPr>
          <w:tab/>
        </w:r>
        <w:r>
          <w:rPr>
            <w:noProof/>
            <w:webHidden/>
          </w:rPr>
          <w:fldChar w:fldCharType="begin"/>
        </w:r>
        <w:r>
          <w:rPr>
            <w:noProof/>
            <w:webHidden/>
          </w:rPr>
          <w:instrText xml:space="preserve"> PAGEREF _Toc217552 \h </w:instrText>
        </w:r>
        <w:r>
          <w:rPr>
            <w:noProof/>
            <w:webHidden/>
          </w:rPr>
        </w:r>
        <w:r>
          <w:rPr>
            <w:noProof/>
            <w:webHidden/>
          </w:rPr>
          <w:fldChar w:fldCharType="separate"/>
        </w:r>
        <w:r>
          <w:rPr>
            <w:noProof/>
            <w:webHidden/>
          </w:rPr>
          <w:t>85</w:t>
        </w:r>
        <w:r>
          <w:rPr>
            <w:noProof/>
            <w:webHidden/>
          </w:rPr>
          <w:fldChar w:fldCharType="end"/>
        </w:r>
      </w:hyperlink>
    </w:p>
    <w:p w14:paraId="47ADCD7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3" w:history="1">
        <w:r w:rsidRPr="001170E9">
          <w:rPr>
            <w:rStyle w:val="Hypertextovodkaz"/>
            <w:noProof/>
            <w:lang w:val="en-US"/>
          </w:rPr>
          <w:t>6.3.2</w:t>
        </w:r>
        <w:r>
          <w:rPr>
            <w:rFonts w:asciiTheme="minorHAnsi" w:eastAsiaTheme="minorEastAsia" w:hAnsiTheme="minorHAnsi" w:cstheme="minorBidi"/>
            <w:i w:val="0"/>
            <w:noProof/>
            <w:sz w:val="22"/>
            <w:szCs w:val="22"/>
            <w:lang w:eastAsia="cs-CZ"/>
          </w:rPr>
          <w:tab/>
        </w:r>
        <w:r w:rsidRPr="001170E9">
          <w:rPr>
            <w:rStyle w:val="Hypertextovodkaz"/>
            <w:noProof/>
            <w:lang w:val="en-US"/>
          </w:rPr>
          <w:t>Closing resources</w:t>
        </w:r>
        <w:r>
          <w:rPr>
            <w:noProof/>
            <w:webHidden/>
          </w:rPr>
          <w:tab/>
        </w:r>
        <w:r>
          <w:rPr>
            <w:noProof/>
            <w:webHidden/>
          </w:rPr>
          <w:fldChar w:fldCharType="begin"/>
        </w:r>
        <w:r>
          <w:rPr>
            <w:noProof/>
            <w:webHidden/>
          </w:rPr>
          <w:instrText xml:space="preserve"> PAGEREF _Toc217553 \h </w:instrText>
        </w:r>
        <w:r>
          <w:rPr>
            <w:noProof/>
            <w:webHidden/>
          </w:rPr>
        </w:r>
        <w:r>
          <w:rPr>
            <w:noProof/>
            <w:webHidden/>
          </w:rPr>
          <w:fldChar w:fldCharType="separate"/>
        </w:r>
        <w:r>
          <w:rPr>
            <w:noProof/>
            <w:webHidden/>
          </w:rPr>
          <w:t>85</w:t>
        </w:r>
        <w:r>
          <w:rPr>
            <w:noProof/>
            <w:webHidden/>
          </w:rPr>
          <w:fldChar w:fldCharType="end"/>
        </w:r>
      </w:hyperlink>
    </w:p>
    <w:p w14:paraId="71AF3214"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4" w:history="1">
        <w:r w:rsidRPr="001170E9">
          <w:rPr>
            <w:rStyle w:val="Hypertextovodkaz"/>
            <w:noProof/>
            <w:lang w:val="en-US"/>
          </w:rPr>
          <w:t>6.4</w:t>
        </w:r>
        <w:r>
          <w:rPr>
            <w:rFonts w:asciiTheme="minorHAnsi" w:eastAsiaTheme="minorEastAsia" w:hAnsiTheme="minorHAnsi" w:cstheme="minorBidi"/>
            <w:b w:val="0"/>
            <w:noProof/>
            <w:sz w:val="22"/>
            <w:szCs w:val="22"/>
            <w:lang w:eastAsia="cs-CZ"/>
          </w:rPr>
          <w:tab/>
        </w:r>
        <w:r w:rsidRPr="001170E9">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_Toc217554 \h </w:instrText>
        </w:r>
        <w:r>
          <w:rPr>
            <w:noProof/>
            <w:webHidden/>
          </w:rPr>
        </w:r>
        <w:r>
          <w:rPr>
            <w:noProof/>
            <w:webHidden/>
          </w:rPr>
          <w:fldChar w:fldCharType="separate"/>
        </w:r>
        <w:r>
          <w:rPr>
            <w:noProof/>
            <w:webHidden/>
          </w:rPr>
          <w:t>86</w:t>
        </w:r>
        <w:r>
          <w:rPr>
            <w:noProof/>
            <w:webHidden/>
          </w:rPr>
          <w:fldChar w:fldCharType="end"/>
        </w:r>
      </w:hyperlink>
    </w:p>
    <w:p w14:paraId="692114C9"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5" w:history="1">
        <w:r w:rsidRPr="001170E9">
          <w:rPr>
            <w:rStyle w:val="Hypertextovodkaz"/>
            <w:noProof/>
            <w:lang w:val="en-US"/>
          </w:rPr>
          <w:t>6.5</w:t>
        </w:r>
        <w:r>
          <w:rPr>
            <w:rFonts w:asciiTheme="minorHAnsi" w:eastAsiaTheme="minorEastAsia" w:hAnsiTheme="minorHAnsi" w:cstheme="minorBidi"/>
            <w:b w:val="0"/>
            <w:noProof/>
            <w:sz w:val="22"/>
            <w:szCs w:val="22"/>
            <w:lang w:eastAsia="cs-CZ"/>
          </w:rPr>
          <w:tab/>
        </w:r>
        <w:r w:rsidRPr="001170E9">
          <w:rPr>
            <w:rStyle w:val="Hypertextovodkaz"/>
            <w:noProof/>
            <w:lang w:val="en-US"/>
          </w:rPr>
          <w:t>Construction of groups</w:t>
        </w:r>
        <w:r>
          <w:rPr>
            <w:noProof/>
            <w:webHidden/>
          </w:rPr>
          <w:tab/>
        </w:r>
        <w:r>
          <w:rPr>
            <w:noProof/>
            <w:webHidden/>
          </w:rPr>
          <w:fldChar w:fldCharType="begin"/>
        </w:r>
        <w:r>
          <w:rPr>
            <w:noProof/>
            <w:webHidden/>
          </w:rPr>
          <w:instrText xml:space="preserve"> PAGEREF _Toc217555 \h </w:instrText>
        </w:r>
        <w:r>
          <w:rPr>
            <w:noProof/>
            <w:webHidden/>
          </w:rPr>
        </w:r>
        <w:r>
          <w:rPr>
            <w:noProof/>
            <w:webHidden/>
          </w:rPr>
          <w:fldChar w:fldCharType="separate"/>
        </w:r>
        <w:r>
          <w:rPr>
            <w:noProof/>
            <w:webHidden/>
          </w:rPr>
          <w:t>87</w:t>
        </w:r>
        <w:r>
          <w:rPr>
            <w:noProof/>
            <w:webHidden/>
          </w:rPr>
          <w:fldChar w:fldCharType="end"/>
        </w:r>
      </w:hyperlink>
    </w:p>
    <w:p w14:paraId="3527560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6" w:history="1">
        <w:r w:rsidRPr="001170E9">
          <w:rPr>
            <w:rStyle w:val="Hypertextovodkaz"/>
            <w:noProof/>
            <w:lang w:val="en-US"/>
          </w:rPr>
          <w:t>6.5.1</w:t>
        </w:r>
        <w:r>
          <w:rPr>
            <w:rFonts w:asciiTheme="minorHAnsi" w:eastAsiaTheme="minorEastAsia" w:hAnsiTheme="minorHAnsi" w:cstheme="minorBidi"/>
            <w:i w:val="0"/>
            <w:noProof/>
            <w:sz w:val="22"/>
            <w:szCs w:val="22"/>
            <w:lang w:eastAsia="cs-CZ"/>
          </w:rPr>
          <w:tab/>
        </w:r>
        <w:r w:rsidRPr="001170E9">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_Toc217556 \h </w:instrText>
        </w:r>
        <w:r>
          <w:rPr>
            <w:noProof/>
            <w:webHidden/>
          </w:rPr>
        </w:r>
        <w:r>
          <w:rPr>
            <w:noProof/>
            <w:webHidden/>
          </w:rPr>
          <w:fldChar w:fldCharType="separate"/>
        </w:r>
        <w:r>
          <w:rPr>
            <w:noProof/>
            <w:webHidden/>
          </w:rPr>
          <w:t>88</w:t>
        </w:r>
        <w:r>
          <w:rPr>
            <w:noProof/>
            <w:webHidden/>
          </w:rPr>
          <w:fldChar w:fldCharType="end"/>
        </w:r>
      </w:hyperlink>
    </w:p>
    <w:p w14:paraId="411C6A24"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7" w:history="1">
        <w:r w:rsidRPr="001170E9">
          <w:rPr>
            <w:rStyle w:val="Hypertextovodkaz"/>
            <w:noProof/>
            <w:lang w:val="en-US"/>
          </w:rPr>
          <w:t>6.5.2</w:t>
        </w:r>
        <w:r>
          <w:rPr>
            <w:rFonts w:asciiTheme="minorHAnsi" w:eastAsiaTheme="minorEastAsia" w:hAnsiTheme="minorHAnsi" w:cstheme="minorBidi"/>
            <w:i w:val="0"/>
            <w:noProof/>
            <w:sz w:val="22"/>
            <w:szCs w:val="22"/>
            <w:lang w:eastAsia="cs-CZ"/>
          </w:rPr>
          <w:tab/>
        </w:r>
        <w:r w:rsidRPr="001170E9">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_Toc217557 \h </w:instrText>
        </w:r>
        <w:r>
          <w:rPr>
            <w:noProof/>
            <w:webHidden/>
          </w:rPr>
        </w:r>
        <w:r>
          <w:rPr>
            <w:noProof/>
            <w:webHidden/>
          </w:rPr>
          <w:fldChar w:fldCharType="separate"/>
        </w:r>
        <w:r>
          <w:rPr>
            <w:noProof/>
            <w:webHidden/>
          </w:rPr>
          <w:t>88</w:t>
        </w:r>
        <w:r>
          <w:rPr>
            <w:noProof/>
            <w:webHidden/>
          </w:rPr>
          <w:fldChar w:fldCharType="end"/>
        </w:r>
      </w:hyperlink>
    </w:p>
    <w:p w14:paraId="7A20BCD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8" w:history="1">
        <w:r w:rsidRPr="001170E9">
          <w:rPr>
            <w:rStyle w:val="Hypertextovodkaz"/>
            <w:noProof/>
            <w:lang w:val="en-US"/>
          </w:rPr>
          <w:t>6.5.3</w:t>
        </w:r>
        <w:r>
          <w:rPr>
            <w:rFonts w:asciiTheme="minorHAnsi" w:eastAsiaTheme="minorEastAsia" w:hAnsiTheme="minorHAnsi" w:cstheme="minorBidi"/>
            <w:i w:val="0"/>
            <w:noProof/>
            <w:sz w:val="22"/>
            <w:szCs w:val="22"/>
            <w:lang w:eastAsia="cs-CZ"/>
          </w:rPr>
          <w:tab/>
        </w:r>
        <w:r w:rsidRPr="001170E9">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_Toc217558 \h </w:instrText>
        </w:r>
        <w:r>
          <w:rPr>
            <w:noProof/>
            <w:webHidden/>
          </w:rPr>
        </w:r>
        <w:r>
          <w:rPr>
            <w:noProof/>
            <w:webHidden/>
          </w:rPr>
          <w:fldChar w:fldCharType="separate"/>
        </w:r>
        <w:r>
          <w:rPr>
            <w:noProof/>
            <w:webHidden/>
          </w:rPr>
          <w:t>90</w:t>
        </w:r>
        <w:r>
          <w:rPr>
            <w:noProof/>
            <w:webHidden/>
          </w:rPr>
          <w:fldChar w:fldCharType="end"/>
        </w:r>
      </w:hyperlink>
    </w:p>
    <w:p w14:paraId="54FA9007"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9" w:history="1">
        <w:r w:rsidRPr="001170E9">
          <w:rPr>
            <w:rStyle w:val="Hypertextovodkaz"/>
            <w:noProof/>
            <w:lang w:val="en-US"/>
          </w:rPr>
          <w:t>6.6</w:t>
        </w:r>
        <w:r>
          <w:rPr>
            <w:rFonts w:asciiTheme="minorHAnsi" w:eastAsiaTheme="minorEastAsia" w:hAnsiTheme="minorHAnsi" w:cstheme="minorBidi"/>
            <w:b w:val="0"/>
            <w:noProof/>
            <w:sz w:val="22"/>
            <w:szCs w:val="22"/>
            <w:lang w:eastAsia="cs-CZ"/>
          </w:rPr>
          <w:tab/>
        </w:r>
        <w:r w:rsidRPr="001170E9">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_Toc217559 \h </w:instrText>
        </w:r>
        <w:r>
          <w:rPr>
            <w:noProof/>
            <w:webHidden/>
          </w:rPr>
        </w:r>
        <w:r>
          <w:rPr>
            <w:noProof/>
            <w:webHidden/>
          </w:rPr>
          <w:fldChar w:fldCharType="separate"/>
        </w:r>
        <w:r>
          <w:rPr>
            <w:noProof/>
            <w:webHidden/>
          </w:rPr>
          <w:t>92</w:t>
        </w:r>
        <w:r>
          <w:rPr>
            <w:noProof/>
            <w:webHidden/>
          </w:rPr>
          <w:fldChar w:fldCharType="end"/>
        </w:r>
      </w:hyperlink>
    </w:p>
    <w:p w14:paraId="2B742E4B"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0" w:history="1">
        <w:r w:rsidRPr="001170E9">
          <w:rPr>
            <w:rStyle w:val="Hypertextovodkaz"/>
            <w:noProof/>
            <w:lang w:val="en-US"/>
          </w:rPr>
          <w:t>6.6.1</w:t>
        </w:r>
        <w:r>
          <w:rPr>
            <w:rFonts w:asciiTheme="minorHAnsi" w:eastAsiaTheme="minorEastAsia" w:hAnsiTheme="minorHAnsi" w:cstheme="minorBidi"/>
            <w:i w:val="0"/>
            <w:noProof/>
            <w:sz w:val="22"/>
            <w:szCs w:val="22"/>
            <w:lang w:eastAsia="cs-CZ"/>
          </w:rPr>
          <w:tab/>
        </w:r>
        <w:r w:rsidRPr="001170E9">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_Toc217560 \h </w:instrText>
        </w:r>
        <w:r>
          <w:rPr>
            <w:noProof/>
            <w:webHidden/>
          </w:rPr>
        </w:r>
        <w:r>
          <w:rPr>
            <w:noProof/>
            <w:webHidden/>
          </w:rPr>
          <w:fldChar w:fldCharType="separate"/>
        </w:r>
        <w:r>
          <w:rPr>
            <w:noProof/>
            <w:webHidden/>
          </w:rPr>
          <w:t>93</w:t>
        </w:r>
        <w:r>
          <w:rPr>
            <w:noProof/>
            <w:webHidden/>
          </w:rPr>
          <w:fldChar w:fldCharType="end"/>
        </w:r>
      </w:hyperlink>
    </w:p>
    <w:p w14:paraId="2320AD3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1" w:history="1">
        <w:r w:rsidRPr="001170E9">
          <w:rPr>
            <w:rStyle w:val="Hypertextovodkaz"/>
            <w:noProof/>
            <w:lang w:val="en-US"/>
          </w:rPr>
          <w:t>6.6.2</w:t>
        </w:r>
        <w:r>
          <w:rPr>
            <w:rFonts w:asciiTheme="minorHAnsi" w:eastAsiaTheme="minorEastAsia" w:hAnsiTheme="minorHAnsi" w:cstheme="minorBidi"/>
            <w:i w:val="0"/>
            <w:noProof/>
            <w:sz w:val="22"/>
            <w:szCs w:val="22"/>
            <w:lang w:eastAsia="cs-CZ"/>
          </w:rPr>
          <w:tab/>
        </w:r>
        <w:r w:rsidRPr="001170E9">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_Toc217561 \h </w:instrText>
        </w:r>
        <w:r>
          <w:rPr>
            <w:noProof/>
            <w:webHidden/>
          </w:rPr>
        </w:r>
        <w:r>
          <w:rPr>
            <w:noProof/>
            <w:webHidden/>
          </w:rPr>
          <w:fldChar w:fldCharType="separate"/>
        </w:r>
        <w:r>
          <w:rPr>
            <w:noProof/>
            <w:webHidden/>
          </w:rPr>
          <w:t>95</w:t>
        </w:r>
        <w:r>
          <w:rPr>
            <w:noProof/>
            <w:webHidden/>
          </w:rPr>
          <w:fldChar w:fldCharType="end"/>
        </w:r>
      </w:hyperlink>
    </w:p>
    <w:p w14:paraId="37A2EDA1"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2" w:history="1">
        <w:r w:rsidRPr="001170E9">
          <w:rPr>
            <w:rStyle w:val="Hypertextovodkaz"/>
            <w:noProof/>
            <w:lang w:val="en-US"/>
          </w:rPr>
          <w:t>6.7</w:t>
        </w:r>
        <w:r>
          <w:rPr>
            <w:rFonts w:asciiTheme="minorHAnsi" w:eastAsiaTheme="minorEastAsia" w:hAnsiTheme="minorHAnsi" w:cstheme="minorBidi"/>
            <w:b w:val="0"/>
            <w:noProof/>
            <w:sz w:val="22"/>
            <w:szCs w:val="22"/>
            <w:lang w:eastAsia="cs-CZ"/>
          </w:rPr>
          <w:tab/>
        </w:r>
        <w:r w:rsidRPr="001170E9">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_Toc217562 \h </w:instrText>
        </w:r>
        <w:r>
          <w:rPr>
            <w:noProof/>
            <w:webHidden/>
          </w:rPr>
        </w:r>
        <w:r>
          <w:rPr>
            <w:noProof/>
            <w:webHidden/>
          </w:rPr>
          <w:fldChar w:fldCharType="separate"/>
        </w:r>
        <w:r>
          <w:rPr>
            <w:noProof/>
            <w:webHidden/>
          </w:rPr>
          <w:t>96</w:t>
        </w:r>
        <w:r>
          <w:rPr>
            <w:noProof/>
            <w:webHidden/>
          </w:rPr>
          <w:fldChar w:fldCharType="end"/>
        </w:r>
      </w:hyperlink>
    </w:p>
    <w:p w14:paraId="0083059F"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3" w:history="1">
        <w:r w:rsidRPr="001170E9">
          <w:rPr>
            <w:rStyle w:val="Hypertextovodkaz"/>
            <w:noProof/>
            <w:lang w:val="en-US"/>
          </w:rPr>
          <w:t>6.7.1</w:t>
        </w:r>
        <w:r>
          <w:rPr>
            <w:rFonts w:asciiTheme="minorHAnsi" w:eastAsiaTheme="minorEastAsia" w:hAnsiTheme="minorHAnsi" w:cstheme="minorBidi"/>
            <w:i w:val="0"/>
            <w:noProof/>
            <w:sz w:val="22"/>
            <w:szCs w:val="22"/>
            <w:lang w:eastAsia="cs-CZ"/>
          </w:rPr>
          <w:tab/>
        </w:r>
        <w:r w:rsidRPr="001170E9">
          <w:rPr>
            <w:rStyle w:val="Hypertextovodkaz"/>
            <w:noProof/>
            <w:lang w:val="en-US"/>
          </w:rPr>
          <w:t>X-definition of HTML document</w:t>
        </w:r>
        <w:r>
          <w:rPr>
            <w:noProof/>
            <w:webHidden/>
          </w:rPr>
          <w:tab/>
        </w:r>
        <w:r>
          <w:rPr>
            <w:noProof/>
            <w:webHidden/>
          </w:rPr>
          <w:fldChar w:fldCharType="begin"/>
        </w:r>
        <w:r>
          <w:rPr>
            <w:noProof/>
            <w:webHidden/>
          </w:rPr>
          <w:instrText xml:space="preserve"> PAGEREF _Toc217563 \h </w:instrText>
        </w:r>
        <w:r>
          <w:rPr>
            <w:noProof/>
            <w:webHidden/>
          </w:rPr>
        </w:r>
        <w:r>
          <w:rPr>
            <w:noProof/>
            <w:webHidden/>
          </w:rPr>
          <w:fldChar w:fldCharType="separate"/>
        </w:r>
        <w:r>
          <w:rPr>
            <w:noProof/>
            <w:webHidden/>
          </w:rPr>
          <w:t>96</w:t>
        </w:r>
        <w:r>
          <w:rPr>
            <w:noProof/>
            <w:webHidden/>
          </w:rPr>
          <w:fldChar w:fldCharType="end"/>
        </w:r>
      </w:hyperlink>
    </w:p>
    <w:p w14:paraId="3D7B46DB"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4" w:history="1">
        <w:r w:rsidRPr="001170E9">
          <w:rPr>
            <w:rStyle w:val="Hypertextovodkaz"/>
            <w:noProof/>
            <w:lang w:val="en-US"/>
          </w:rPr>
          <w:t>6.7.2</w:t>
        </w:r>
        <w:r>
          <w:rPr>
            <w:rFonts w:asciiTheme="minorHAnsi" w:eastAsiaTheme="minorEastAsia" w:hAnsiTheme="minorHAnsi" w:cstheme="minorBidi"/>
            <w:i w:val="0"/>
            <w:noProof/>
            <w:sz w:val="22"/>
            <w:szCs w:val="22"/>
            <w:lang w:eastAsia="cs-CZ"/>
          </w:rPr>
          <w:tab/>
        </w:r>
        <w:r w:rsidRPr="001170E9">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_Toc217564 \h </w:instrText>
        </w:r>
        <w:r>
          <w:rPr>
            <w:noProof/>
            <w:webHidden/>
          </w:rPr>
        </w:r>
        <w:r>
          <w:rPr>
            <w:noProof/>
            <w:webHidden/>
          </w:rPr>
          <w:fldChar w:fldCharType="separate"/>
        </w:r>
        <w:r>
          <w:rPr>
            <w:noProof/>
            <w:webHidden/>
          </w:rPr>
          <w:t>97</w:t>
        </w:r>
        <w:r>
          <w:rPr>
            <w:noProof/>
            <w:webHidden/>
          </w:rPr>
          <w:fldChar w:fldCharType="end"/>
        </w:r>
      </w:hyperlink>
    </w:p>
    <w:p w14:paraId="3D5A0BD6"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65" w:history="1">
        <w:r w:rsidRPr="001170E9">
          <w:rPr>
            <w:rStyle w:val="Hypertextovodkaz"/>
            <w:noProof/>
            <w:lang w:val="en-US"/>
          </w:rPr>
          <w:t>7</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Using of X</w:t>
        </w:r>
        <w:r w:rsidRPr="001170E9">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_Toc217565 \h </w:instrText>
        </w:r>
        <w:r>
          <w:rPr>
            <w:noProof/>
            <w:webHidden/>
          </w:rPr>
        </w:r>
        <w:r>
          <w:rPr>
            <w:noProof/>
            <w:webHidden/>
          </w:rPr>
          <w:fldChar w:fldCharType="separate"/>
        </w:r>
        <w:r>
          <w:rPr>
            <w:noProof/>
            <w:webHidden/>
          </w:rPr>
          <w:t>100</w:t>
        </w:r>
        <w:r>
          <w:rPr>
            <w:noProof/>
            <w:webHidden/>
          </w:rPr>
          <w:fldChar w:fldCharType="end"/>
        </w:r>
      </w:hyperlink>
    </w:p>
    <w:p w14:paraId="4284F299"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6" w:history="1">
        <w:r w:rsidRPr="001170E9">
          <w:rPr>
            <w:rStyle w:val="Hypertextovodkaz"/>
            <w:noProof/>
            <w:lang w:val="en-US"/>
          </w:rPr>
          <w:t>7.1</w:t>
        </w:r>
        <w:r>
          <w:rPr>
            <w:rFonts w:asciiTheme="minorHAnsi" w:eastAsiaTheme="minorEastAsia" w:hAnsiTheme="minorHAnsi" w:cstheme="minorBidi"/>
            <w:b w:val="0"/>
            <w:noProof/>
            <w:sz w:val="22"/>
            <w:szCs w:val="22"/>
            <w:lang w:eastAsia="cs-CZ"/>
          </w:rPr>
          <w:tab/>
        </w:r>
        <w:r w:rsidRPr="001170E9">
          <w:rPr>
            <w:rStyle w:val="Hypertextovodkaz"/>
            <w:noProof/>
            <w:lang w:val="en-US"/>
          </w:rPr>
          <w:t>Running the validation mode</w:t>
        </w:r>
        <w:r>
          <w:rPr>
            <w:noProof/>
            <w:webHidden/>
          </w:rPr>
          <w:tab/>
        </w:r>
        <w:r>
          <w:rPr>
            <w:noProof/>
            <w:webHidden/>
          </w:rPr>
          <w:fldChar w:fldCharType="begin"/>
        </w:r>
        <w:r>
          <w:rPr>
            <w:noProof/>
            <w:webHidden/>
          </w:rPr>
          <w:instrText xml:space="preserve"> PAGEREF _Toc217566 \h </w:instrText>
        </w:r>
        <w:r>
          <w:rPr>
            <w:noProof/>
            <w:webHidden/>
          </w:rPr>
        </w:r>
        <w:r>
          <w:rPr>
            <w:noProof/>
            <w:webHidden/>
          </w:rPr>
          <w:fldChar w:fldCharType="separate"/>
        </w:r>
        <w:r>
          <w:rPr>
            <w:noProof/>
            <w:webHidden/>
          </w:rPr>
          <w:t>100</w:t>
        </w:r>
        <w:r>
          <w:rPr>
            <w:noProof/>
            <w:webHidden/>
          </w:rPr>
          <w:fldChar w:fldCharType="end"/>
        </w:r>
      </w:hyperlink>
    </w:p>
    <w:p w14:paraId="015BB9F8"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7" w:history="1">
        <w:r w:rsidRPr="001170E9">
          <w:rPr>
            <w:rStyle w:val="Hypertextovodkaz"/>
            <w:noProof/>
            <w:lang w:val="en-US"/>
          </w:rPr>
          <w:t>7.2</w:t>
        </w:r>
        <w:r>
          <w:rPr>
            <w:rFonts w:asciiTheme="minorHAnsi" w:eastAsiaTheme="minorEastAsia" w:hAnsiTheme="minorHAnsi" w:cstheme="minorBidi"/>
            <w:b w:val="0"/>
            <w:noProof/>
            <w:sz w:val="22"/>
            <w:szCs w:val="22"/>
            <w:lang w:eastAsia="cs-CZ"/>
          </w:rPr>
          <w:tab/>
        </w:r>
        <w:r w:rsidRPr="001170E9">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_Toc217567 \h </w:instrText>
        </w:r>
        <w:r>
          <w:rPr>
            <w:noProof/>
            <w:webHidden/>
          </w:rPr>
        </w:r>
        <w:r>
          <w:rPr>
            <w:noProof/>
            <w:webHidden/>
          </w:rPr>
          <w:fldChar w:fldCharType="separate"/>
        </w:r>
        <w:r>
          <w:rPr>
            <w:noProof/>
            <w:webHidden/>
          </w:rPr>
          <w:t>101</w:t>
        </w:r>
        <w:r>
          <w:rPr>
            <w:noProof/>
            <w:webHidden/>
          </w:rPr>
          <w:fldChar w:fldCharType="end"/>
        </w:r>
      </w:hyperlink>
    </w:p>
    <w:p w14:paraId="36F9FF2A"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8" w:history="1">
        <w:r w:rsidRPr="001170E9">
          <w:rPr>
            <w:rStyle w:val="Hypertextovodkaz"/>
            <w:noProof/>
            <w:lang w:val="en-US"/>
          </w:rPr>
          <w:t>7.3</w:t>
        </w:r>
        <w:r>
          <w:rPr>
            <w:rFonts w:asciiTheme="minorHAnsi" w:eastAsiaTheme="minorEastAsia" w:hAnsiTheme="minorHAnsi" w:cstheme="minorBidi"/>
            <w:b w:val="0"/>
            <w:noProof/>
            <w:sz w:val="22"/>
            <w:szCs w:val="22"/>
            <w:lang w:eastAsia="cs-CZ"/>
          </w:rPr>
          <w:tab/>
        </w:r>
        <w:r w:rsidRPr="001170E9">
          <w:rPr>
            <w:rStyle w:val="Hypertextovodkaz"/>
            <w:noProof/>
            <w:lang w:val="en-US"/>
          </w:rPr>
          <w:t>Alternate creation of XDPool</w:t>
        </w:r>
        <w:r>
          <w:rPr>
            <w:noProof/>
            <w:webHidden/>
          </w:rPr>
          <w:tab/>
        </w:r>
        <w:r>
          <w:rPr>
            <w:noProof/>
            <w:webHidden/>
          </w:rPr>
          <w:fldChar w:fldCharType="begin"/>
        </w:r>
        <w:r>
          <w:rPr>
            <w:noProof/>
            <w:webHidden/>
          </w:rPr>
          <w:instrText xml:space="preserve"> PAGEREF _Toc217568 \h </w:instrText>
        </w:r>
        <w:r>
          <w:rPr>
            <w:noProof/>
            <w:webHidden/>
          </w:rPr>
        </w:r>
        <w:r>
          <w:rPr>
            <w:noProof/>
            <w:webHidden/>
          </w:rPr>
          <w:fldChar w:fldCharType="separate"/>
        </w:r>
        <w:r>
          <w:rPr>
            <w:noProof/>
            <w:webHidden/>
          </w:rPr>
          <w:t>102</w:t>
        </w:r>
        <w:r>
          <w:rPr>
            <w:noProof/>
            <w:webHidden/>
          </w:rPr>
          <w:fldChar w:fldCharType="end"/>
        </w:r>
      </w:hyperlink>
    </w:p>
    <w:p w14:paraId="2FBEBE35"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9" w:history="1">
        <w:r w:rsidRPr="001170E9">
          <w:rPr>
            <w:rStyle w:val="Hypertextovodkaz"/>
            <w:noProof/>
            <w:lang w:val="en-US"/>
          </w:rPr>
          <w:t>7.4</w:t>
        </w:r>
        <w:r>
          <w:rPr>
            <w:rFonts w:asciiTheme="minorHAnsi" w:eastAsiaTheme="minorEastAsia" w:hAnsiTheme="minorHAnsi" w:cstheme="minorBidi"/>
            <w:b w:val="0"/>
            <w:noProof/>
            <w:sz w:val="22"/>
            <w:szCs w:val="22"/>
            <w:lang w:eastAsia="cs-CZ"/>
          </w:rPr>
          <w:tab/>
        </w:r>
        <w:r w:rsidRPr="001170E9">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_Toc217569 \h </w:instrText>
        </w:r>
        <w:r>
          <w:rPr>
            <w:noProof/>
            <w:webHidden/>
          </w:rPr>
        </w:r>
        <w:r>
          <w:rPr>
            <w:noProof/>
            <w:webHidden/>
          </w:rPr>
          <w:fldChar w:fldCharType="separate"/>
        </w:r>
        <w:r>
          <w:rPr>
            <w:noProof/>
            <w:webHidden/>
          </w:rPr>
          <w:t>102</w:t>
        </w:r>
        <w:r>
          <w:rPr>
            <w:noProof/>
            <w:webHidden/>
          </w:rPr>
          <w:fldChar w:fldCharType="end"/>
        </w:r>
      </w:hyperlink>
    </w:p>
    <w:p w14:paraId="4393D54A"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0" w:history="1">
        <w:r w:rsidRPr="001170E9">
          <w:rPr>
            <w:rStyle w:val="Hypertextovodkaz"/>
            <w:noProof/>
            <w:lang w:val="en-US"/>
          </w:rPr>
          <w:t>7.5</w:t>
        </w:r>
        <w:r>
          <w:rPr>
            <w:rFonts w:asciiTheme="minorHAnsi" w:eastAsiaTheme="minorEastAsia" w:hAnsiTheme="minorHAnsi" w:cstheme="minorBidi"/>
            <w:b w:val="0"/>
            <w:noProof/>
            <w:sz w:val="22"/>
            <w:szCs w:val="22"/>
            <w:lang w:eastAsia="cs-CZ"/>
          </w:rPr>
          <w:tab/>
        </w:r>
        <w:r w:rsidRPr="001170E9">
          <w:rPr>
            <w:rStyle w:val="Hypertextovodkaz"/>
            <w:noProof/>
            <w:lang w:val="en-US"/>
          </w:rPr>
          <w:t>Get result of X</w:t>
        </w:r>
        <w:r w:rsidRPr="001170E9">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_Toc217570 \h </w:instrText>
        </w:r>
        <w:r>
          <w:rPr>
            <w:noProof/>
            <w:webHidden/>
          </w:rPr>
        </w:r>
        <w:r>
          <w:rPr>
            <w:noProof/>
            <w:webHidden/>
          </w:rPr>
          <w:fldChar w:fldCharType="separate"/>
        </w:r>
        <w:r>
          <w:rPr>
            <w:noProof/>
            <w:webHidden/>
          </w:rPr>
          <w:t>103</w:t>
        </w:r>
        <w:r>
          <w:rPr>
            <w:noProof/>
            <w:webHidden/>
          </w:rPr>
          <w:fldChar w:fldCharType="end"/>
        </w:r>
      </w:hyperlink>
    </w:p>
    <w:p w14:paraId="196A5027"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1" w:history="1">
        <w:r w:rsidRPr="001170E9">
          <w:rPr>
            <w:rStyle w:val="Hypertextovodkaz"/>
            <w:noProof/>
            <w:lang w:val="en-US"/>
          </w:rPr>
          <w:t>7.6</w:t>
        </w:r>
        <w:r>
          <w:rPr>
            <w:rFonts w:asciiTheme="minorHAnsi" w:eastAsiaTheme="minorEastAsia" w:hAnsiTheme="minorHAnsi" w:cstheme="minorBidi"/>
            <w:b w:val="0"/>
            <w:noProof/>
            <w:sz w:val="22"/>
            <w:szCs w:val="22"/>
            <w:lang w:eastAsia="cs-CZ"/>
          </w:rPr>
          <w:tab/>
        </w:r>
        <w:r w:rsidRPr="001170E9">
          <w:rPr>
            <w:rStyle w:val="Hypertextovodkaz"/>
            <w:noProof/>
            <w:lang w:val="en-US"/>
          </w:rPr>
          <w:t>External variables</w:t>
        </w:r>
        <w:r>
          <w:rPr>
            <w:noProof/>
            <w:webHidden/>
          </w:rPr>
          <w:tab/>
        </w:r>
        <w:r>
          <w:rPr>
            <w:noProof/>
            <w:webHidden/>
          </w:rPr>
          <w:fldChar w:fldCharType="begin"/>
        </w:r>
        <w:r>
          <w:rPr>
            <w:noProof/>
            <w:webHidden/>
          </w:rPr>
          <w:instrText xml:space="preserve"> PAGEREF _Toc217571 \h </w:instrText>
        </w:r>
        <w:r>
          <w:rPr>
            <w:noProof/>
            <w:webHidden/>
          </w:rPr>
        </w:r>
        <w:r>
          <w:rPr>
            <w:noProof/>
            <w:webHidden/>
          </w:rPr>
          <w:fldChar w:fldCharType="separate"/>
        </w:r>
        <w:r>
          <w:rPr>
            <w:noProof/>
            <w:webHidden/>
          </w:rPr>
          <w:t>103</w:t>
        </w:r>
        <w:r>
          <w:rPr>
            <w:noProof/>
            <w:webHidden/>
          </w:rPr>
          <w:fldChar w:fldCharType="end"/>
        </w:r>
      </w:hyperlink>
    </w:p>
    <w:p w14:paraId="1E919A9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2" w:history="1">
        <w:r w:rsidRPr="001170E9">
          <w:rPr>
            <w:rStyle w:val="Hypertextovodkaz"/>
            <w:noProof/>
            <w:lang w:val="en-US"/>
          </w:rPr>
          <w:t>7.6.1</w:t>
        </w:r>
        <w:r>
          <w:rPr>
            <w:rFonts w:asciiTheme="minorHAnsi" w:eastAsiaTheme="minorEastAsia" w:hAnsiTheme="minorHAnsi" w:cstheme="minorBidi"/>
            <w:i w:val="0"/>
            <w:noProof/>
            <w:sz w:val="22"/>
            <w:szCs w:val="22"/>
            <w:lang w:eastAsia="cs-CZ"/>
          </w:rPr>
          <w:tab/>
        </w:r>
        <w:r w:rsidRPr="001170E9">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_Toc217572 \h </w:instrText>
        </w:r>
        <w:r>
          <w:rPr>
            <w:noProof/>
            <w:webHidden/>
          </w:rPr>
        </w:r>
        <w:r>
          <w:rPr>
            <w:noProof/>
            <w:webHidden/>
          </w:rPr>
          <w:fldChar w:fldCharType="separate"/>
        </w:r>
        <w:r>
          <w:rPr>
            <w:noProof/>
            <w:webHidden/>
          </w:rPr>
          <w:t>104</w:t>
        </w:r>
        <w:r>
          <w:rPr>
            <w:noProof/>
            <w:webHidden/>
          </w:rPr>
          <w:fldChar w:fldCharType="end"/>
        </w:r>
      </w:hyperlink>
    </w:p>
    <w:p w14:paraId="52E49C6C"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3" w:history="1">
        <w:r w:rsidRPr="001170E9">
          <w:rPr>
            <w:rStyle w:val="Hypertextovodkaz"/>
            <w:noProof/>
            <w:lang w:val="en-US"/>
          </w:rPr>
          <w:t>7.7</w:t>
        </w:r>
        <w:r>
          <w:rPr>
            <w:rFonts w:asciiTheme="minorHAnsi" w:eastAsiaTheme="minorEastAsia" w:hAnsiTheme="minorHAnsi" w:cstheme="minorBidi"/>
            <w:b w:val="0"/>
            <w:noProof/>
            <w:sz w:val="22"/>
            <w:szCs w:val="22"/>
            <w:lang w:eastAsia="cs-CZ"/>
          </w:rPr>
          <w:tab/>
        </w:r>
        <w:r w:rsidRPr="001170E9">
          <w:rPr>
            <w:rStyle w:val="Hypertextovodkaz"/>
            <w:noProof/>
            <w:lang w:val="en-US"/>
          </w:rPr>
          <w:t>External instance methods</w:t>
        </w:r>
        <w:r>
          <w:rPr>
            <w:noProof/>
            <w:webHidden/>
          </w:rPr>
          <w:tab/>
        </w:r>
        <w:r>
          <w:rPr>
            <w:noProof/>
            <w:webHidden/>
          </w:rPr>
          <w:fldChar w:fldCharType="begin"/>
        </w:r>
        <w:r>
          <w:rPr>
            <w:noProof/>
            <w:webHidden/>
          </w:rPr>
          <w:instrText xml:space="preserve"> PAGEREF _Toc217573 \h </w:instrText>
        </w:r>
        <w:r>
          <w:rPr>
            <w:noProof/>
            <w:webHidden/>
          </w:rPr>
        </w:r>
        <w:r>
          <w:rPr>
            <w:noProof/>
            <w:webHidden/>
          </w:rPr>
          <w:fldChar w:fldCharType="separate"/>
        </w:r>
        <w:r>
          <w:rPr>
            <w:noProof/>
            <w:webHidden/>
          </w:rPr>
          <w:t>105</w:t>
        </w:r>
        <w:r>
          <w:rPr>
            <w:noProof/>
            <w:webHidden/>
          </w:rPr>
          <w:fldChar w:fldCharType="end"/>
        </w:r>
      </w:hyperlink>
    </w:p>
    <w:p w14:paraId="2751C7F5"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4" w:history="1">
        <w:r w:rsidRPr="001170E9">
          <w:rPr>
            <w:rStyle w:val="Hypertextovodkaz"/>
            <w:noProof/>
            <w:lang w:val="en-US"/>
          </w:rPr>
          <w:t>7.8</w:t>
        </w:r>
        <w:r>
          <w:rPr>
            <w:rFonts w:asciiTheme="minorHAnsi" w:eastAsiaTheme="minorEastAsia" w:hAnsiTheme="minorHAnsi" w:cstheme="minorBidi"/>
            <w:b w:val="0"/>
            <w:noProof/>
            <w:sz w:val="22"/>
            <w:szCs w:val="22"/>
            <w:lang w:eastAsia="cs-CZ"/>
          </w:rPr>
          <w:tab/>
        </w:r>
        <w:r w:rsidRPr="001170E9">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_Toc217574 \h </w:instrText>
        </w:r>
        <w:r>
          <w:rPr>
            <w:noProof/>
            <w:webHidden/>
          </w:rPr>
        </w:r>
        <w:r>
          <w:rPr>
            <w:noProof/>
            <w:webHidden/>
          </w:rPr>
          <w:fldChar w:fldCharType="separate"/>
        </w:r>
        <w:r>
          <w:rPr>
            <w:noProof/>
            <w:webHidden/>
          </w:rPr>
          <w:t>106</w:t>
        </w:r>
        <w:r>
          <w:rPr>
            <w:noProof/>
            <w:webHidden/>
          </w:rPr>
          <w:fldChar w:fldCharType="end"/>
        </w:r>
      </w:hyperlink>
    </w:p>
    <w:p w14:paraId="0770CAFD"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5" w:history="1">
        <w:r w:rsidRPr="001170E9">
          <w:rPr>
            <w:rStyle w:val="Hypertextovodkaz"/>
            <w:noProof/>
            <w:lang w:val="en-US"/>
          </w:rPr>
          <w:t>7.9</w:t>
        </w:r>
        <w:r>
          <w:rPr>
            <w:rFonts w:asciiTheme="minorHAnsi" w:eastAsiaTheme="minorEastAsia" w:hAnsiTheme="minorHAnsi" w:cstheme="minorBidi"/>
            <w:b w:val="0"/>
            <w:noProof/>
            <w:sz w:val="22"/>
            <w:szCs w:val="22"/>
            <w:lang w:eastAsia="cs-CZ"/>
          </w:rPr>
          <w:tab/>
        </w:r>
        <w:r w:rsidRPr="001170E9">
          <w:rPr>
            <w:rStyle w:val="Hypertextovodkaz"/>
            <w:noProof/>
            <w:lang w:val="en-US"/>
          </w:rPr>
          <w:t>XDPool in a binary data file</w:t>
        </w:r>
        <w:r>
          <w:rPr>
            <w:noProof/>
            <w:webHidden/>
          </w:rPr>
          <w:tab/>
        </w:r>
        <w:r>
          <w:rPr>
            <w:noProof/>
            <w:webHidden/>
          </w:rPr>
          <w:fldChar w:fldCharType="begin"/>
        </w:r>
        <w:r>
          <w:rPr>
            <w:noProof/>
            <w:webHidden/>
          </w:rPr>
          <w:instrText xml:space="preserve"> PAGEREF _Toc217575 \h </w:instrText>
        </w:r>
        <w:r>
          <w:rPr>
            <w:noProof/>
            <w:webHidden/>
          </w:rPr>
        </w:r>
        <w:r>
          <w:rPr>
            <w:noProof/>
            <w:webHidden/>
          </w:rPr>
          <w:fldChar w:fldCharType="separate"/>
        </w:r>
        <w:r>
          <w:rPr>
            <w:noProof/>
            <w:webHidden/>
          </w:rPr>
          <w:t>108</w:t>
        </w:r>
        <w:r>
          <w:rPr>
            <w:noProof/>
            <w:webHidden/>
          </w:rPr>
          <w:fldChar w:fldCharType="end"/>
        </w:r>
      </w:hyperlink>
    </w:p>
    <w:p w14:paraId="0D27FC3E"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6" w:history="1">
        <w:r w:rsidRPr="001170E9">
          <w:rPr>
            <w:rStyle w:val="Hypertextovodkaz"/>
            <w:noProof/>
            <w:lang w:val="en-US"/>
          </w:rPr>
          <w:t>7.10</w:t>
        </w:r>
        <w:r>
          <w:rPr>
            <w:rFonts w:asciiTheme="minorHAnsi" w:eastAsiaTheme="minorEastAsia" w:hAnsiTheme="minorHAnsi" w:cstheme="minorBidi"/>
            <w:b w:val="0"/>
            <w:noProof/>
            <w:sz w:val="22"/>
            <w:szCs w:val="22"/>
            <w:lang w:eastAsia="cs-CZ"/>
          </w:rPr>
          <w:tab/>
        </w:r>
        <w:r w:rsidRPr="001170E9">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_Toc217576 \h </w:instrText>
        </w:r>
        <w:r>
          <w:rPr>
            <w:noProof/>
            <w:webHidden/>
          </w:rPr>
        </w:r>
        <w:r>
          <w:rPr>
            <w:noProof/>
            <w:webHidden/>
          </w:rPr>
          <w:fldChar w:fldCharType="separate"/>
        </w:r>
        <w:r>
          <w:rPr>
            <w:noProof/>
            <w:webHidden/>
          </w:rPr>
          <w:t>108</w:t>
        </w:r>
        <w:r>
          <w:rPr>
            <w:noProof/>
            <w:webHidden/>
          </w:rPr>
          <w:fldChar w:fldCharType="end"/>
        </w:r>
      </w:hyperlink>
    </w:p>
    <w:p w14:paraId="5204901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7" w:history="1">
        <w:r w:rsidRPr="001170E9">
          <w:rPr>
            <w:rStyle w:val="Hypertextovodkaz"/>
            <w:noProof/>
            <w:lang w:val="en-US"/>
          </w:rPr>
          <w:t>7.10.1</w:t>
        </w:r>
        <w:r>
          <w:rPr>
            <w:rFonts w:asciiTheme="minorHAnsi" w:eastAsiaTheme="minorEastAsia" w:hAnsiTheme="minorHAnsi" w:cstheme="minorBidi"/>
            <w:i w:val="0"/>
            <w:noProof/>
            <w:sz w:val="22"/>
            <w:szCs w:val="22"/>
            <w:lang w:eastAsia="cs-CZ"/>
          </w:rPr>
          <w:tab/>
        </w:r>
        <w:r w:rsidRPr="001170E9">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_Toc217577 \h </w:instrText>
        </w:r>
        <w:r>
          <w:rPr>
            <w:noProof/>
            <w:webHidden/>
          </w:rPr>
        </w:r>
        <w:r>
          <w:rPr>
            <w:noProof/>
            <w:webHidden/>
          </w:rPr>
          <w:fldChar w:fldCharType="separate"/>
        </w:r>
        <w:r>
          <w:rPr>
            <w:noProof/>
            <w:webHidden/>
          </w:rPr>
          <w:t>109</w:t>
        </w:r>
        <w:r>
          <w:rPr>
            <w:noProof/>
            <w:webHidden/>
          </w:rPr>
          <w:fldChar w:fldCharType="end"/>
        </w:r>
      </w:hyperlink>
    </w:p>
    <w:p w14:paraId="1417C933"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8" w:history="1">
        <w:r w:rsidRPr="001170E9">
          <w:rPr>
            <w:rStyle w:val="Hypertextovodkaz"/>
            <w:noProof/>
            <w:lang w:val="en-US"/>
          </w:rPr>
          <w:t>7.10.2</w:t>
        </w:r>
        <w:r>
          <w:rPr>
            <w:rFonts w:asciiTheme="minorHAnsi" w:eastAsiaTheme="minorEastAsia" w:hAnsiTheme="minorHAnsi" w:cstheme="minorBidi"/>
            <w:i w:val="0"/>
            <w:noProof/>
            <w:sz w:val="22"/>
            <w:szCs w:val="22"/>
            <w:lang w:eastAsia="cs-CZ"/>
          </w:rPr>
          <w:tab/>
        </w:r>
        <w:r w:rsidRPr="001170E9">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_Toc217578 \h </w:instrText>
        </w:r>
        <w:r>
          <w:rPr>
            <w:noProof/>
            <w:webHidden/>
          </w:rPr>
        </w:r>
        <w:r>
          <w:rPr>
            <w:noProof/>
            <w:webHidden/>
          </w:rPr>
          <w:fldChar w:fldCharType="separate"/>
        </w:r>
        <w:r>
          <w:rPr>
            <w:noProof/>
            <w:webHidden/>
          </w:rPr>
          <w:t>109</w:t>
        </w:r>
        <w:r>
          <w:rPr>
            <w:noProof/>
            <w:webHidden/>
          </w:rPr>
          <w:fldChar w:fldCharType="end"/>
        </w:r>
      </w:hyperlink>
    </w:p>
    <w:p w14:paraId="6F8E6804"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79" w:history="1">
        <w:r w:rsidRPr="001170E9">
          <w:rPr>
            <w:rStyle w:val="Hypertextovodkaz"/>
            <w:noProof/>
            <w:lang w:val="en-US"/>
          </w:rPr>
          <w:t>8</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Structuring of X-definitions</w:t>
        </w:r>
        <w:r>
          <w:rPr>
            <w:noProof/>
            <w:webHidden/>
          </w:rPr>
          <w:tab/>
        </w:r>
        <w:r>
          <w:rPr>
            <w:noProof/>
            <w:webHidden/>
          </w:rPr>
          <w:fldChar w:fldCharType="begin"/>
        </w:r>
        <w:r>
          <w:rPr>
            <w:noProof/>
            <w:webHidden/>
          </w:rPr>
          <w:instrText xml:space="preserve"> PAGEREF _Toc217579 \h </w:instrText>
        </w:r>
        <w:r>
          <w:rPr>
            <w:noProof/>
            <w:webHidden/>
          </w:rPr>
        </w:r>
        <w:r>
          <w:rPr>
            <w:noProof/>
            <w:webHidden/>
          </w:rPr>
          <w:fldChar w:fldCharType="separate"/>
        </w:r>
        <w:r>
          <w:rPr>
            <w:noProof/>
            <w:webHidden/>
          </w:rPr>
          <w:t>111</w:t>
        </w:r>
        <w:r>
          <w:rPr>
            <w:noProof/>
            <w:webHidden/>
          </w:rPr>
          <w:fldChar w:fldCharType="end"/>
        </w:r>
      </w:hyperlink>
    </w:p>
    <w:p w14:paraId="45394E06"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0" w:history="1">
        <w:r w:rsidRPr="001170E9">
          <w:rPr>
            <w:rStyle w:val="Hypertextovodkaz"/>
            <w:noProof/>
            <w:lang w:val="en-US"/>
          </w:rPr>
          <w:t>8.1</w:t>
        </w:r>
        <w:r>
          <w:rPr>
            <w:rFonts w:asciiTheme="minorHAnsi" w:eastAsiaTheme="minorEastAsia" w:hAnsiTheme="minorHAnsi" w:cstheme="minorBidi"/>
            <w:b w:val="0"/>
            <w:noProof/>
            <w:sz w:val="22"/>
            <w:szCs w:val="22"/>
            <w:lang w:eastAsia="cs-CZ"/>
          </w:rPr>
          <w:tab/>
        </w:r>
        <w:r w:rsidRPr="001170E9">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_Toc217580 \h </w:instrText>
        </w:r>
        <w:r>
          <w:rPr>
            <w:noProof/>
            <w:webHidden/>
          </w:rPr>
        </w:r>
        <w:r>
          <w:rPr>
            <w:noProof/>
            <w:webHidden/>
          </w:rPr>
          <w:fldChar w:fldCharType="separate"/>
        </w:r>
        <w:r>
          <w:rPr>
            <w:noProof/>
            <w:webHidden/>
          </w:rPr>
          <w:t>111</w:t>
        </w:r>
        <w:r>
          <w:rPr>
            <w:noProof/>
            <w:webHidden/>
          </w:rPr>
          <w:fldChar w:fldCharType="end"/>
        </w:r>
      </w:hyperlink>
    </w:p>
    <w:p w14:paraId="42731DA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1" w:history="1">
        <w:r w:rsidRPr="001170E9">
          <w:rPr>
            <w:rStyle w:val="Hypertextovodkaz"/>
            <w:noProof/>
            <w:lang w:val="en-US"/>
          </w:rPr>
          <w:t>8.1.1</w:t>
        </w:r>
        <w:r>
          <w:rPr>
            <w:rFonts w:asciiTheme="minorHAnsi" w:eastAsiaTheme="minorEastAsia" w:hAnsiTheme="minorHAnsi" w:cstheme="minorBidi"/>
            <w:i w:val="0"/>
            <w:noProof/>
            <w:sz w:val="22"/>
            <w:szCs w:val="22"/>
            <w:lang w:eastAsia="cs-CZ"/>
          </w:rPr>
          <w:tab/>
        </w:r>
        <w:r w:rsidRPr="001170E9">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_Toc217581 \h </w:instrText>
        </w:r>
        <w:r>
          <w:rPr>
            <w:noProof/>
            <w:webHidden/>
          </w:rPr>
        </w:r>
        <w:r>
          <w:rPr>
            <w:noProof/>
            <w:webHidden/>
          </w:rPr>
          <w:fldChar w:fldCharType="separate"/>
        </w:r>
        <w:r>
          <w:rPr>
            <w:noProof/>
            <w:webHidden/>
          </w:rPr>
          <w:t>113</w:t>
        </w:r>
        <w:r>
          <w:rPr>
            <w:noProof/>
            <w:webHidden/>
          </w:rPr>
          <w:fldChar w:fldCharType="end"/>
        </w:r>
      </w:hyperlink>
    </w:p>
    <w:p w14:paraId="5545C24C"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2" w:history="1">
        <w:r w:rsidRPr="001170E9">
          <w:rPr>
            <w:rStyle w:val="Hypertextovodkaz"/>
            <w:noProof/>
            <w:lang w:val="en-US"/>
          </w:rPr>
          <w:t>8.2</w:t>
        </w:r>
        <w:r>
          <w:rPr>
            <w:rFonts w:asciiTheme="minorHAnsi" w:eastAsiaTheme="minorEastAsia" w:hAnsiTheme="minorHAnsi" w:cstheme="minorBidi"/>
            <w:b w:val="0"/>
            <w:noProof/>
            <w:sz w:val="22"/>
            <w:szCs w:val="22"/>
            <w:lang w:eastAsia="cs-CZ"/>
          </w:rPr>
          <w:tab/>
        </w:r>
        <w:r w:rsidRPr="001170E9">
          <w:rPr>
            <w:rStyle w:val="Hypertextovodkaz"/>
            <w:noProof/>
            <w:lang w:val="en-US"/>
          </w:rPr>
          <w:t>Collection of X-Definitions</w:t>
        </w:r>
        <w:r>
          <w:rPr>
            <w:noProof/>
            <w:webHidden/>
          </w:rPr>
          <w:tab/>
        </w:r>
        <w:r>
          <w:rPr>
            <w:noProof/>
            <w:webHidden/>
          </w:rPr>
          <w:fldChar w:fldCharType="begin"/>
        </w:r>
        <w:r>
          <w:rPr>
            <w:noProof/>
            <w:webHidden/>
          </w:rPr>
          <w:instrText xml:space="preserve"> PAGEREF _Toc217582 \h </w:instrText>
        </w:r>
        <w:r>
          <w:rPr>
            <w:noProof/>
            <w:webHidden/>
          </w:rPr>
        </w:r>
        <w:r>
          <w:rPr>
            <w:noProof/>
            <w:webHidden/>
          </w:rPr>
          <w:fldChar w:fldCharType="separate"/>
        </w:r>
        <w:r>
          <w:rPr>
            <w:noProof/>
            <w:webHidden/>
          </w:rPr>
          <w:t>113</w:t>
        </w:r>
        <w:r>
          <w:rPr>
            <w:noProof/>
            <w:webHidden/>
          </w:rPr>
          <w:fldChar w:fldCharType="end"/>
        </w:r>
      </w:hyperlink>
    </w:p>
    <w:p w14:paraId="703BB8A5"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3" w:history="1">
        <w:r w:rsidRPr="001170E9">
          <w:rPr>
            <w:rStyle w:val="Hypertextovodkaz"/>
            <w:noProof/>
            <w:lang w:val="en-US"/>
          </w:rPr>
          <w:t>8.2.1</w:t>
        </w:r>
        <w:r>
          <w:rPr>
            <w:rFonts w:asciiTheme="minorHAnsi" w:eastAsiaTheme="minorEastAsia" w:hAnsiTheme="minorHAnsi" w:cstheme="minorBidi"/>
            <w:i w:val="0"/>
            <w:noProof/>
            <w:sz w:val="22"/>
            <w:szCs w:val="22"/>
            <w:lang w:eastAsia="cs-CZ"/>
          </w:rPr>
          <w:tab/>
        </w:r>
        <w:r w:rsidRPr="001170E9">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_Toc217583 \h </w:instrText>
        </w:r>
        <w:r>
          <w:rPr>
            <w:noProof/>
            <w:webHidden/>
          </w:rPr>
        </w:r>
        <w:r>
          <w:rPr>
            <w:noProof/>
            <w:webHidden/>
          </w:rPr>
          <w:fldChar w:fldCharType="separate"/>
        </w:r>
        <w:r>
          <w:rPr>
            <w:noProof/>
            <w:webHidden/>
          </w:rPr>
          <w:t>115</w:t>
        </w:r>
        <w:r>
          <w:rPr>
            <w:noProof/>
            <w:webHidden/>
          </w:rPr>
          <w:fldChar w:fldCharType="end"/>
        </w:r>
      </w:hyperlink>
    </w:p>
    <w:p w14:paraId="3E278661"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4" w:history="1">
        <w:r w:rsidRPr="001170E9">
          <w:rPr>
            <w:rStyle w:val="Hypertextovodkaz"/>
            <w:noProof/>
            <w:lang w:val="en-US"/>
          </w:rPr>
          <w:t>8.3</w:t>
        </w:r>
        <w:r>
          <w:rPr>
            <w:rFonts w:asciiTheme="minorHAnsi" w:eastAsiaTheme="minorEastAsia" w:hAnsiTheme="minorHAnsi" w:cstheme="minorBidi"/>
            <w:b w:val="0"/>
            <w:noProof/>
            <w:sz w:val="22"/>
            <w:szCs w:val="22"/>
            <w:lang w:eastAsia="cs-CZ"/>
          </w:rPr>
          <w:tab/>
        </w:r>
        <w:r w:rsidRPr="001170E9">
          <w:rPr>
            <w:rStyle w:val="Hypertextovodkaz"/>
            <w:noProof/>
            <w:lang w:val="en-US"/>
          </w:rPr>
          <w:t>X-definitions in separate files</w:t>
        </w:r>
        <w:r>
          <w:rPr>
            <w:noProof/>
            <w:webHidden/>
          </w:rPr>
          <w:tab/>
        </w:r>
        <w:r>
          <w:rPr>
            <w:noProof/>
            <w:webHidden/>
          </w:rPr>
          <w:fldChar w:fldCharType="begin"/>
        </w:r>
        <w:r>
          <w:rPr>
            <w:noProof/>
            <w:webHidden/>
          </w:rPr>
          <w:instrText xml:space="preserve"> PAGEREF _Toc217584 \h </w:instrText>
        </w:r>
        <w:r>
          <w:rPr>
            <w:noProof/>
            <w:webHidden/>
          </w:rPr>
        </w:r>
        <w:r>
          <w:rPr>
            <w:noProof/>
            <w:webHidden/>
          </w:rPr>
          <w:fldChar w:fldCharType="separate"/>
        </w:r>
        <w:r>
          <w:rPr>
            <w:noProof/>
            <w:webHidden/>
          </w:rPr>
          <w:t>115</w:t>
        </w:r>
        <w:r>
          <w:rPr>
            <w:noProof/>
            <w:webHidden/>
          </w:rPr>
          <w:fldChar w:fldCharType="end"/>
        </w:r>
      </w:hyperlink>
    </w:p>
    <w:p w14:paraId="0D5B1B92"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5" w:history="1">
        <w:r w:rsidRPr="001170E9">
          <w:rPr>
            <w:rStyle w:val="Hypertextovodkaz"/>
            <w:noProof/>
            <w:lang w:val="en-US"/>
          </w:rPr>
          <w:t>8.4</w:t>
        </w:r>
        <w:r>
          <w:rPr>
            <w:rFonts w:asciiTheme="minorHAnsi" w:eastAsiaTheme="minorEastAsia" w:hAnsiTheme="minorHAnsi" w:cstheme="minorBidi"/>
            <w:b w:val="0"/>
            <w:noProof/>
            <w:sz w:val="22"/>
            <w:szCs w:val="22"/>
            <w:lang w:eastAsia="cs-CZ"/>
          </w:rPr>
          <w:tab/>
        </w:r>
        <w:r w:rsidRPr="001170E9">
          <w:rPr>
            <w:rStyle w:val="Hypertextovodkaz"/>
            <w:noProof/>
            <w:lang w:val="en-US"/>
          </w:rPr>
          <w:t>Macros</w:t>
        </w:r>
        <w:r>
          <w:rPr>
            <w:noProof/>
            <w:webHidden/>
          </w:rPr>
          <w:tab/>
        </w:r>
        <w:r>
          <w:rPr>
            <w:noProof/>
            <w:webHidden/>
          </w:rPr>
          <w:fldChar w:fldCharType="begin"/>
        </w:r>
        <w:r>
          <w:rPr>
            <w:noProof/>
            <w:webHidden/>
          </w:rPr>
          <w:instrText xml:space="preserve"> PAGEREF _Toc217585 \h </w:instrText>
        </w:r>
        <w:r>
          <w:rPr>
            <w:noProof/>
            <w:webHidden/>
          </w:rPr>
        </w:r>
        <w:r>
          <w:rPr>
            <w:noProof/>
            <w:webHidden/>
          </w:rPr>
          <w:fldChar w:fldCharType="separate"/>
        </w:r>
        <w:r>
          <w:rPr>
            <w:noProof/>
            <w:webHidden/>
          </w:rPr>
          <w:t>116</w:t>
        </w:r>
        <w:r>
          <w:rPr>
            <w:noProof/>
            <w:webHidden/>
          </w:rPr>
          <w:fldChar w:fldCharType="end"/>
        </w:r>
      </w:hyperlink>
    </w:p>
    <w:p w14:paraId="7B3D6BD4"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6" w:history="1">
        <w:r w:rsidRPr="001170E9">
          <w:rPr>
            <w:rStyle w:val="Hypertextovodkaz"/>
            <w:noProof/>
            <w:lang w:val="en-US"/>
          </w:rPr>
          <w:t>8.4.1</w:t>
        </w:r>
        <w:r>
          <w:rPr>
            <w:rFonts w:asciiTheme="minorHAnsi" w:eastAsiaTheme="minorEastAsia" w:hAnsiTheme="minorHAnsi" w:cstheme="minorBidi"/>
            <w:i w:val="0"/>
            <w:noProof/>
            <w:sz w:val="22"/>
            <w:szCs w:val="22"/>
            <w:lang w:eastAsia="cs-CZ"/>
          </w:rPr>
          <w:tab/>
        </w:r>
        <w:r w:rsidRPr="001170E9">
          <w:rPr>
            <w:rStyle w:val="Hypertextovodkaz"/>
            <w:noProof/>
            <w:lang w:val="en-US"/>
          </w:rPr>
          <w:t>Macros with parameters</w:t>
        </w:r>
        <w:r>
          <w:rPr>
            <w:noProof/>
            <w:webHidden/>
          </w:rPr>
          <w:tab/>
        </w:r>
        <w:r>
          <w:rPr>
            <w:noProof/>
            <w:webHidden/>
          </w:rPr>
          <w:fldChar w:fldCharType="begin"/>
        </w:r>
        <w:r>
          <w:rPr>
            <w:noProof/>
            <w:webHidden/>
          </w:rPr>
          <w:instrText xml:space="preserve"> PAGEREF _Toc217586 \h </w:instrText>
        </w:r>
        <w:r>
          <w:rPr>
            <w:noProof/>
            <w:webHidden/>
          </w:rPr>
        </w:r>
        <w:r>
          <w:rPr>
            <w:noProof/>
            <w:webHidden/>
          </w:rPr>
          <w:fldChar w:fldCharType="separate"/>
        </w:r>
        <w:r>
          <w:rPr>
            <w:noProof/>
            <w:webHidden/>
          </w:rPr>
          <w:t>117</w:t>
        </w:r>
        <w:r>
          <w:rPr>
            <w:noProof/>
            <w:webHidden/>
          </w:rPr>
          <w:fldChar w:fldCharType="end"/>
        </w:r>
      </w:hyperlink>
    </w:p>
    <w:p w14:paraId="7E5EA244"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7" w:history="1">
        <w:r w:rsidRPr="001170E9">
          <w:rPr>
            <w:rStyle w:val="Hypertextovodkaz"/>
            <w:noProof/>
            <w:lang w:val="en-US"/>
          </w:rPr>
          <w:t>8.5</w:t>
        </w:r>
        <w:r>
          <w:rPr>
            <w:rFonts w:asciiTheme="minorHAnsi" w:eastAsiaTheme="minorEastAsia" w:hAnsiTheme="minorHAnsi" w:cstheme="minorBidi"/>
            <w:b w:val="0"/>
            <w:noProof/>
            <w:sz w:val="22"/>
            <w:szCs w:val="22"/>
            <w:lang w:eastAsia="cs-CZ"/>
          </w:rPr>
          <w:tab/>
        </w:r>
        <w:r w:rsidRPr="001170E9">
          <w:rPr>
            <w:rStyle w:val="Hypertextovodkaz"/>
            <w:noProof/>
            <w:lang w:val="en-US"/>
          </w:rPr>
          <w:t>Structure comparison</w:t>
        </w:r>
        <w:r>
          <w:rPr>
            <w:noProof/>
            <w:webHidden/>
          </w:rPr>
          <w:tab/>
        </w:r>
        <w:r>
          <w:rPr>
            <w:noProof/>
            <w:webHidden/>
          </w:rPr>
          <w:fldChar w:fldCharType="begin"/>
        </w:r>
        <w:r>
          <w:rPr>
            <w:noProof/>
            <w:webHidden/>
          </w:rPr>
          <w:instrText xml:space="preserve"> PAGEREF _Toc217587 \h </w:instrText>
        </w:r>
        <w:r>
          <w:rPr>
            <w:noProof/>
            <w:webHidden/>
          </w:rPr>
        </w:r>
        <w:r>
          <w:rPr>
            <w:noProof/>
            <w:webHidden/>
          </w:rPr>
          <w:fldChar w:fldCharType="separate"/>
        </w:r>
        <w:r>
          <w:rPr>
            <w:noProof/>
            <w:webHidden/>
          </w:rPr>
          <w:t>118</w:t>
        </w:r>
        <w:r>
          <w:rPr>
            <w:noProof/>
            <w:webHidden/>
          </w:rPr>
          <w:fldChar w:fldCharType="end"/>
        </w:r>
      </w:hyperlink>
    </w:p>
    <w:p w14:paraId="0F840D75"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88" w:history="1">
        <w:r w:rsidRPr="001170E9">
          <w:rPr>
            <w:rStyle w:val="Hypertextovodkaz"/>
            <w:noProof/>
            <w:lang w:val="en-US"/>
          </w:rPr>
          <w:t>9</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Events in X-Script</w:t>
        </w:r>
        <w:r>
          <w:rPr>
            <w:noProof/>
            <w:webHidden/>
          </w:rPr>
          <w:tab/>
        </w:r>
        <w:r>
          <w:rPr>
            <w:noProof/>
            <w:webHidden/>
          </w:rPr>
          <w:fldChar w:fldCharType="begin"/>
        </w:r>
        <w:r>
          <w:rPr>
            <w:noProof/>
            <w:webHidden/>
          </w:rPr>
          <w:instrText xml:space="preserve"> PAGEREF _Toc217588 \h </w:instrText>
        </w:r>
        <w:r>
          <w:rPr>
            <w:noProof/>
            <w:webHidden/>
          </w:rPr>
        </w:r>
        <w:r>
          <w:rPr>
            <w:noProof/>
            <w:webHidden/>
          </w:rPr>
          <w:fldChar w:fldCharType="separate"/>
        </w:r>
        <w:r>
          <w:rPr>
            <w:noProof/>
            <w:webHidden/>
          </w:rPr>
          <w:t>120</w:t>
        </w:r>
        <w:r>
          <w:rPr>
            <w:noProof/>
            <w:webHidden/>
          </w:rPr>
          <w:fldChar w:fldCharType="end"/>
        </w:r>
      </w:hyperlink>
    </w:p>
    <w:p w14:paraId="5804F3A1"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9" w:history="1">
        <w:r w:rsidRPr="001170E9">
          <w:rPr>
            <w:rStyle w:val="Hypertextovodkaz"/>
            <w:noProof/>
            <w:lang w:val="en-US"/>
          </w:rPr>
          <w:t>9.1</w:t>
        </w:r>
        <w:r>
          <w:rPr>
            <w:rFonts w:asciiTheme="minorHAnsi" w:eastAsiaTheme="minorEastAsia" w:hAnsiTheme="minorHAnsi" w:cstheme="minorBidi"/>
            <w:b w:val="0"/>
            <w:noProof/>
            <w:sz w:val="22"/>
            <w:szCs w:val="22"/>
            <w:lang w:eastAsia="cs-CZ"/>
          </w:rPr>
          <w:tab/>
        </w:r>
        <w:r w:rsidRPr="001170E9">
          <w:rPr>
            <w:rStyle w:val="Hypertextovodkaz"/>
            <w:noProof/>
            <w:lang w:val="en-US"/>
          </w:rPr>
          <w:t>Events in the validation mode</w:t>
        </w:r>
        <w:r>
          <w:rPr>
            <w:noProof/>
            <w:webHidden/>
          </w:rPr>
          <w:tab/>
        </w:r>
        <w:r>
          <w:rPr>
            <w:noProof/>
            <w:webHidden/>
          </w:rPr>
          <w:fldChar w:fldCharType="begin"/>
        </w:r>
        <w:r>
          <w:rPr>
            <w:noProof/>
            <w:webHidden/>
          </w:rPr>
          <w:instrText xml:space="preserve"> PAGEREF _Toc217589 \h </w:instrText>
        </w:r>
        <w:r>
          <w:rPr>
            <w:noProof/>
            <w:webHidden/>
          </w:rPr>
        </w:r>
        <w:r>
          <w:rPr>
            <w:noProof/>
            <w:webHidden/>
          </w:rPr>
          <w:fldChar w:fldCharType="separate"/>
        </w:r>
        <w:r>
          <w:rPr>
            <w:noProof/>
            <w:webHidden/>
          </w:rPr>
          <w:t>120</w:t>
        </w:r>
        <w:r>
          <w:rPr>
            <w:noProof/>
            <w:webHidden/>
          </w:rPr>
          <w:fldChar w:fldCharType="end"/>
        </w:r>
      </w:hyperlink>
    </w:p>
    <w:p w14:paraId="5103552F"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0" w:history="1">
        <w:r w:rsidRPr="001170E9">
          <w:rPr>
            <w:rStyle w:val="Hypertextovodkaz"/>
            <w:noProof/>
            <w:lang w:val="en-US"/>
          </w:rPr>
          <w:t>9.2</w:t>
        </w:r>
        <w:r>
          <w:rPr>
            <w:rFonts w:asciiTheme="minorHAnsi" w:eastAsiaTheme="minorEastAsia" w:hAnsiTheme="minorHAnsi" w:cstheme="minorBidi"/>
            <w:b w:val="0"/>
            <w:noProof/>
            <w:sz w:val="22"/>
            <w:szCs w:val="22"/>
            <w:lang w:eastAsia="cs-CZ"/>
          </w:rPr>
          <w:tab/>
        </w:r>
        <w:r w:rsidRPr="001170E9">
          <w:rPr>
            <w:rStyle w:val="Hypertextovodkaz"/>
            <w:noProof/>
            <w:lang w:val="en-US"/>
          </w:rPr>
          <w:t>Construction mode events</w:t>
        </w:r>
        <w:r>
          <w:rPr>
            <w:noProof/>
            <w:webHidden/>
          </w:rPr>
          <w:tab/>
        </w:r>
        <w:r>
          <w:rPr>
            <w:noProof/>
            <w:webHidden/>
          </w:rPr>
          <w:fldChar w:fldCharType="begin"/>
        </w:r>
        <w:r>
          <w:rPr>
            <w:noProof/>
            <w:webHidden/>
          </w:rPr>
          <w:instrText xml:space="preserve"> PAGEREF _Toc217590 \h </w:instrText>
        </w:r>
        <w:r>
          <w:rPr>
            <w:noProof/>
            <w:webHidden/>
          </w:rPr>
        </w:r>
        <w:r>
          <w:rPr>
            <w:noProof/>
            <w:webHidden/>
          </w:rPr>
          <w:fldChar w:fldCharType="separate"/>
        </w:r>
        <w:r>
          <w:rPr>
            <w:noProof/>
            <w:webHidden/>
          </w:rPr>
          <w:t>122</w:t>
        </w:r>
        <w:r>
          <w:rPr>
            <w:noProof/>
            <w:webHidden/>
          </w:rPr>
          <w:fldChar w:fldCharType="end"/>
        </w:r>
      </w:hyperlink>
    </w:p>
    <w:p w14:paraId="07E7C2EB" w14:textId="77777777" w:rsidR="00AB5F92" w:rsidRDefault="00AB5F9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591" w:history="1">
        <w:r w:rsidRPr="001170E9">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Debugger</w:t>
        </w:r>
        <w:r>
          <w:rPr>
            <w:noProof/>
            <w:webHidden/>
          </w:rPr>
          <w:tab/>
        </w:r>
        <w:r>
          <w:rPr>
            <w:noProof/>
            <w:webHidden/>
          </w:rPr>
          <w:fldChar w:fldCharType="begin"/>
        </w:r>
        <w:r>
          <w:rPr>
            <w:noProof/>
            <w:webHidden/>
          </w:rPr>
          <w:instrText xml:space="preserve"> PAGEREF _Toc217591 \h </w:instrText>
        </w:r>
        <w:r>
          <w:rPr>
            <w:noProof/>
            <w:webHidden/>
          </w:rPr>
        </w:r>
        <w:r>
          <w:rPr>
            <w:noProof/>
            <w:webHidden/>
          </w:rPr>
          <w:fldChar w:fldCharType="separate"/>
        </w:r>
        <w:r>
          <w:rPr>
            <w:noProof/>
            <w:webHidden/>
          </w:rPr>
          <w:t>123</w:t>
        </w:r>
        <w:r>
          <w:rPr>
            <w:noProof/>
            <w:webHidden/>
          </w:rPr>
          <w:fldChar w:fldCharType="end"/>
        </w:r>
      </w:hyperlink>
    </w:p>
    <w:p w14:paraId="612D78DA" w14:textId="77777777" w:rsidR="00AB5F92" w:rsidRDefault="00AB5F9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592" w:history="1">
        <w:r w:rsidRPr="001170E9">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_Toc217592 \h </w:instrText>
        </w:r>
        <w:r>
          <w:rPr>
            <w:noProof/>
            <w:webHidden/>
          </w:rPr>
        </w:r>
        <w:r>
          <w:rPr>
            <w:noProof/>
            <w:webHidden/>
          </w:rPr>
          <w:fldChar w:fldCharType="separate"/>
        </w:r>
        <w:r>
          <w:rPr>
            <w:noProof/>
            <w:webHidden/>
          </w:rPr>
          <w:t>125</w:t>
        </w:r>
        <w:r>
          <w:rPr>
            <w:noProof/>
            <w:webHidden/>
          </w:rPr>
          <w:fldChar w:fldCharType="end"/>
        </w:r>
      </w:hyperlink>
    </w:p>
    <w:p w14:paraId="288227FA"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3" w:history="1">
        <w:r w:rsidRPr="001170E9">
          <w:rPr>
            <w:rStyle w:val="Hypertextovodkaz"/>
            <w:noProof/>
            <w:lang w:val="en-US"/>
          </w:rPr>
          <w:t>11.1</w:t>
        </w:r>
        <w:r>
          <w:rPr>
            <w:rFonts w:asciiTheme="minorHAnsi" w:eastAsiaTheme="minorEastAsia" w:hAnsiTheme="minorHAnsi" w:cstheme="minorBidi"/>
            <w:b w:val="0"/>
            <w:noProof/>
            <w:sz w:val="22"/>
            <w:szCs w:val="22"/>
            <w:lang w:eastAsia="cs-CZ"/>
          </w:rPr>
          <w:tab/>
        </w:r>
        <w:r w:rsidRPr="001170E9">
          <w:rPr>
            <w:rStyle w:val="Hypertextovodkaz"/>
            <w:noProof/>
            <w:lang w:val="en-US"/>
          </w:rPr>
          <w:t>Generate XML file with errors</w:t>
        </w:r>
        <w:r>
          <w:rPr>
            <w:noProof/>
            <w:webHidden/>
          </w:rPr>
          <w:tab/>
        </w:r>
        <w:r>
          <w:rPr>
            <w:noProof/>
            <w:webHidden/>
          </w:rPr>
          <w:fldChar w:fldCharType="begin"/>
        </w:r>
        <w:r>
          <w:rPr>
            <w:noProof/>
            <w:webHidden/>
          </w:rPr>
          <w:instrText xml:space="preserve"> PAGEREF _Toc217593 \h </w:instrText>
        </w:r>
        <w:r>
          <w:rPr>
            <w:noProof/>
            <w:webHidden/>
          </w:rPr>
        </w:r>
        <w:r>
          <w:rPr>
            <w:noProof/>
            <w:webHidden/>
          </w:rPr>
          <w:fldChar w:fldCharType="separate"/>
        </w:r>
        <w:r>
          <w:rPr>
            <w:noProof/>
            <w:webHidden/>
          </w:rPr>
          <w:t>125</w:t>
        </w:r>
        <w:r>
          <w:rPr>
            <w:noProof/>
            <w:webHidden/>
          </w:rPr>
          <w:fldChar w:fldCharType="end"/>
        </w:r>
      </w:hyperlink>
    </w:p>
    <w:p w14:paraId="24446110"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4" w:history="1">
        <w:r w:rsidRPr="001170E9">
          <w:rPr>
            <w:rStyle w:val="Hypertextovodkaz"/>
            <w:noProof/>
            <w:lang w:val="en-US"/>
          </w:rPr>
          <w:t>11.1.1</w:t>
        </w:r>
        <w:r>
          <w:rPr>
            <w:rFonts w:asciiTheme="minorHAnsi" w:eastAsiaTheme="minorEastAsia" w:hAnsiTheme="minorHAnsi" w:cstheme="minorBidi"/>
            <w:i w:val="0"/>
            <w:noProof/>
            <w:sz w:val="22"/>
            <w:szCs w:val="22"/>
            <w:lang w:eastAsia="cs-CZ"/>
          </w:rPr>
          <w:tab/>
        </w:r>
        <w:r w:rsidRPr="001170E9">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_Toc217594 \h </w:instrText>
        </w:r>
        <w:r>
          <w:rPr>
            <w:noProof/>
            <w:webHidden/>
          </w:rPr>
        </w:r>
        <w:r>
          <w:rPr>
            <w:noProof/>
            <w:webHidden/>
          </w:rPr>
          <w:fldChar w:fldCharType="separate"/>
        </w:r>
        <w:r>
          <w:rPr>
            <w:noProof/>
            <w:webHidden/>
          </w:rPr>
          <w:t>125</w:t>
        </w:r>
        <w:r>
          <w:rPr>
            <w:noProof/>
            <w:webHidden/>
          </w:rPr>
          <w:fldChar w:fldCharType="end"/>
        </w:r>
      </w:hyperlink>
    </w:p>
    <w:p w14:paraId="6E4C61F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5" w:history="1">
        <w:r w:rsidRPr="001170E9">
          <w:rPr>
            <w:rStyle w:val="Hypertextovodkaz"/>
            <w:noProof/>
            <w:lang w:val="en-US"/>
          </w:rPr>
          <w:t>11.1.2</w:t>
        </w:r>
        <w:r>
          <w:rPr>
            <w:rFonts w:asciiTheme="minorHAnsi" w:eastAsiaTheme="minorEastAsia" w:hAnsiTheme="minorHAnsi" w:cstheme="minorBidi"/>
            <w:i w:val="0"/>
            <w:noProof/>
            <w:sz w:val="22"/>
            <w:szCs w:val="22"/>
            <w:lang w:eastAsia="cs-CZ"/>
          </w:rPr>
          <w:tab/>
        </w:r>
        <w:r w:rsidRPr="001170E9">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_Toc217595 \h </w:instrText>
        </w:r>
        <w:r>
          <w:rPr>
            <w:noProof/>
            <w:webHidden/>
          </w:rPr>
        </w:r>
        <w:r>
          <w:rPr>
            <w:noProof/>
            <w:webHidden/>
          </w:rPr>
          <w:fldChar w:fldCharType="separate"/>
        </w:r>
        <w:r>
          <w:rPr>
            <w:noProof/>
            <w:webHidden/>
          </w:rPr>
          <w:t>127</w:t>
        </w:r>
        <w:r>
          <w:rPr>
            <w:noProof/>
            <w:webHidden/>
          </w:rPr>
          <w:fldChar w:fldCharType="end"/>
        </w:r>
      </w:hyperlink>
    </w:p>
    <w:p w14:paraId="03579262"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6" w:history="1">
        <w:r w:rsidRPr="001170E9">
          <w:rPr>
            <w:rStyle w:val="Hypertextovodkaz"/>
            <w:noProof/>
            <w:lang w:val="en-US"/>
          </w:rPr>
          <w:t>11.2</w:t>
        </w:r>
        <w:r>
          <w:rPr>
            <w:rFonts w:asciiTheme="minorHAnsi" w:eastAsiaTheme="minorEastAsia" w:hAnsiTheme="minorHAnsi" w:cstheme="minorBidi"/>
            <w:b w:val="0"/>
            <w:noProof/>
            <w:sz w:val="22"/>
            <w:szCs w:val="22"/>
            <w:lang w:eastAsia="cs-CZ"/>
          </w:rPr>
          <w:tab/>
        </w:r>
        <w:r w:rsidRPr="001170E9">
          <w:rPr>
            <w:rStyle w:val="Hypertextovodkaz"/>
            <w:noProof/>
            <w:lang w:val="en-US"/>
          </w:rPr>
          <w:t>Reporter</w:t>
        </w:r>
        <w:r>
          <w:rPr>
            <w:noProof/>
            <w:webHidden/>
          </w:rPr>
          <w:tab/>
        </w:r>
        <w:r>
          <w:rPr>
            <w:noProof/>
            <w:webHidden/>
          </w:rPr>
          <w:fldChar w:fldCharType="begin"/>
        </w:r>
        <w:r>
          <w:rPr>
            <w:noProof/>
            <w:webHidden/>
          </w:rPr>
          <w:instrText xml:space="preserve"> PAGEREF _Toc217596 \h </w:instrText>
        </w:r>
        <w:r>
          <w:rPr>
            <w:noProof/>
            <w:webHidden/>
          </w:rPr>
        </w:r>
        <w:r>
          <w:rPr>
            <w:noProof/>
            <w:webHidden/>
          </w:rPr>
          <w:fldChar w:fldCharType="separate"/>
        </w:r>
        <w:r>
          <w:rPr>
            <w:noProof/>
            <w:webHidden/>
          </w:rPr>
          <w:t>129</w:t>
        </w:r>
        <w:r>
          <w:rPr>
            <w:noProof/>
            <w:webHidden/>
          </w:rPr>
          <w:fldChar w:fldCharType="end"/>
        </w:r>
      </w:hyperlink>
    </w:p>
    <w:p w14:paraId="5197761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7" w:history="1">
        <w:r w:rsidRPr="001170E9">
          <w:rPr>
            <w:rStyle w:val="Hypertextovodkaz"/>
            <w:noProof/>
            <w:lang w:val="en-US"/>
          </w:rPr>
          <w:t>11.2.1</w:t>
        </w:r>
        <w:r>
          <w:rPr>
            <w:rFonts w:asciiTheme="minorHAnsi" w:eastAsiaTheme="minorEastAsia" w:hAnsiTheme="minorHAnsi" w:cstheme="minorBidi"/>
            <w:i w:val="0"/>
            <w:noProof/>
            <w:sz w:val="22"/>
            <w:szCs w:val="22"/>
            <w:lang w:eastAsia="cs-CZ"/>
          </w:rPr>
          <w:tab/>
        </w:r>
        <w:r w:rsidRPr="001170E9">
          <w:rPr>
            <w:rStyle w:val="Hypertextovodkaz"/>
            <w:noProof/>
            <w:lang w:val="en-US"/>
          </w:rPr>
          <w:t>Reports</w:t>
        </w:r>
        <w:r>
          <w:rPr>
            <w:noProof/>
            <w:webHidden/>
          </w:rPr>
          <w:tab/>
        </w:r>
        <w:r>
          <w:rPr>
            <w:noProof/>
            <w:webHidden/>
          </w:rPr>
          <w:fldChar w:fldCharType="begin"/>
        </w:r>
        <w:r>
          <w:rPr>
            <w:noProof/>
            <w:webHidden/>
          </w:rPr>
          <w:instrText xml:space="preserve"> PAGEREF _Toc217597 \h </w:instrText>
        </w:r>
        <w:r>
          <w:rPr>
            <w:noProof/>
            <w:webHidden/>
          </w:rPr>
        </w:r>
        <w:r>
          <w:rPr>
            <w:noProof/>
            <w:webHidden/>
          </w:rPr>
          <w:fldChar w:fldCharType="separate"/>
        </w:r>
        <w:r>
          <w:rPr>
            <w:noProof/>
            <w:webHidden/>
          </w:rPr>
          <w:t>129</w:t>
        </w:r>
        <w:r>
          <w:rPr>
            <w:noProof/>
            <w:webHidden/>
          </w:rPr>
          <w:fldChar w:fldCharType="end"/>
        </w:r>
      </w:hyperlink>
    </w:p>
    <w:p w14:paraId="3A995A6B"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8" w:history="1">
        <w:r w:rsidRPr="001170E9">
          <w:rPr>
            <w:rStyle w:val="Hypertextovodkaz"/>
            <w:noProof/>
            <w:lang w:val="en-US"/>
          </w:rPr>
          <w:t>11.2.2</w:t>
        </w:r>
        <w:r>
          <w:rPr>
            <w:rFonts w:asciiTheme="minorHAnsi" w:eastAsiaTheme="minorEastAsia" w:hAnsiTheme="minorHAnsi" w:cstheme="minorBidi"/>
            <w:i w:val="0"/>
            <w:noProof/>
            <w:sz w:val="22"/>
            <w:szCs w:val="22"/>
            <w:lang w:eastAsia="cs-CZ"/>
          </w:rPr>
          <w:tab/>
        </w:r>
        <w:r w:rsidRPr="001170E9">
          <w:rPr>
            <w:rStyle w:val="Hypertextovodkaz"/>
            <w:noProof/>
            <w:lang w:val="en-US"/>
          </w:rPr>
          <w:t>Tables of reports</w:t>
        </w:r>
        <w:r>
          <w:rPr>
            <w:noProof/>
            <w:webHidden/>
          </w:rPr>
          <w:tab/>
        </w:r>
        <w:r>
          <w:rPr>
            <w:noProof/>
            <w:webHidden/>
          </w:rPr>
          <w:fldChar w:fldCharType="begin"/>
        </w:r>
        <w:r>
          <w:rPr>
            <w:noProof/>
            <w:webHidden/>
          </w:rPr>
          <w:instrText xml:space="preserve"> PAGEREF _Toc217598 \h </w:instrText>
        </w:r>
        <w:r>
          <w:rPr>
            <w:noProof/>
            <w:webHidden/>
          </w:rPr>
        </w:r>
        <w:r>
          <w:rPr>
            <w:noProof/>
            <w:webHidden/>
          </w:rPr>
          <w:fldChar w:fldCharType="separate"/>
        </w:r>
        <w:r>
          <w:rPr>
            <w:noProof/>
            <w:webHidden/>
          </w:rPr>
          <w:t>134</w:t>
        </w:r>
        <w:r>
          <w:rPr>
            <w:noProof/>
            <w:webHidden/>
          </w:rPr>
          <w:fldChar w:fldCharType="end"/>
        </w:r>
      </w:hyperlink>
    </w:p>
    <w:p w14:paraId="282E9875"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9" w:history="1">
        <w:r w:rsidRPr="001170E9">
          <w:rPr>
            <w:rStyle w:val="Hypertextovodkaz"/>
            <w:noProof/>
            <w:lang w:val="en-US"/>
          </w:rPr>
          <w:t>11.2.3</w:t>
        </w:r>
        <w:r>
          <w:rPr>
            <w:rFonts w:asciiTheme="minorHAnsi" w:eastAsiaTheme="minorEastAsia" w:hAnsiTheme="minorHAnsi" w:cstheme="minorBidi"/>
            <w:i w:val="0"/>
            <w:noProof/>
            <w:sz w:val="22"/>
            <w:szCs w:val="22"/>
            <w:lang w:eastAsia="cs-CZ"/>
          </w:rPr>
          <w:tab/>
        </w:r>
        <w:r w:rsidRPr="001170E9">
          <w:rPr>
            <w:rStyle w:val="Hypertextovodkaz"/>
            <w:noProof/>
            <w:lang w:val="en-US"/>
          </w:rPr>
          <w:t>System report manager</w:t>
        </w:r>
        <w:r>
          <w:rPr>
            <w:noProof/>
            <w:webHidden/>
          </w:rPr>
          <w:tab/>
        </w:r>
        <w:r>
          <w:rPr>
            <w:noProof/>
            <w:webHidden/>
          </w:rPr>
          <w:fldChar w:fldCharType="begin"/>
        </w:r>
        <w:r>
          <w:rPr>
            <w:noProof/>
            <w:webHidden/>
          </w:rPr>
          <w:instrText xml:space="preserve"> PAGEREF _Toc217599 \h </w:instrText>
        </w:r>
        <w:r>
          <w:rPr>
            <w:noProof/>
            <w:webHidden/>
          </w:rPr>
        </w:r>
        <w:r>
          <w:rPr>
            <w:noProof/>
            <w:webHidden/>
          </w:rPr>
          <w:fldChar w:fldCharType="separate"/>
        </w:r>
        <w:r>
          <w:rPr>
            <w:noProof/>
            <w:webHidden/>
          </w:rPr>
          <w:t>135</w:t>
        </w:r>
        <w:r>
          <w:rPr>
            <w:noProof/>
            <w:webHidden/>
          </w:rPr>
          <w:fldChar w:fldCharType="end"/>
        </w:r>
      </w:hyperlink>
    </w:p>
    <w:p w14:paraId="1E9B9553"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0" w:history="1">
        <w:r w:rsidRPr="001170E9">
          <w:rPr>
            <w:rStyle w:val="Hypertextovodkaz"/>
            <w:noProof/>
            <w:lang w:val="en-US"/>
          </w:rPr>
          <w:t>11.2.4</w:t>
        </w:r>
        <w:r>
          <w:rPr>
            <w:rFonts w:asciiTheme="minorHAnsi" w:eastAsiaTheme="minorEastAsia" w:hAnsiTheme="minorHAnsi" w:cstheme="minorBidi"/>
            <w:i w:val="0"/>
            <w:noProof/>
            <w:sz w:val="22"/>
            <w:szCs w:val="22"/>
            <w:lang w:eastAsia="cs-CZ"/>
          </w:rPr>
          <w:tab/>
        </w:r>
        <w:r w:rsidRPr="001170E9">
          <w:rPr>
            <w:rStyle w:val="Hypertextovodkaz"/>
            <w:noProof/>
            <w:lang w:val="en-US"/>
          </w:rPr>
          <w:t>Reporters</w:t>
        </w:r>
        <w:r>
          <w:rPr>
            <w:noProof/>
            <w:webHidden/>
          </w:rPr>
          <w:tab/>
        </w:r>
        <w:r>
          <w:rPr>
            <w:noProof/>
            <w:webHidden/>
          </w:rPr>
          <w:fldChar w:fldCharType="begin"/>
        </w:r>
        <w:r>
          <w:rPr>
            <w:noProof/>
            <w:webHidden/>
          </w:rPr>
          <w:instrText xml:space="preserve"> PAGEREF _Toc217600 \h </w:instrText>
        </w:r>
        <w:r>
          <w:rPr>
            <w:noProof/>
            <w:webHidden/>
          </w:rPr>
        </w:r>
        <w:r>
          <w:rPr>
            <w:noProof/>
            <w:webHidden/>
          </w:rPr>
          <w:fldChar w:fldCharType="separate"/>
        </w:r>
        <w:r>
          <w:rPr>
            <w:noProof/>
            <w:webHidden/>
          </w:rPr>
          <w:t>135</w:t>
        </w:r>
        <w:r>
          <w:rPr>
            <w:noProof/>
            <w:webHidden/>
          </w:rPr>
          <w:fldChar w:fldCharType="end"/>
        </w:r>
      </w:hyperlink>
    </w:p>
    <w:p w14:paraId="51BC5C4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1" w:history="1">
        <w:r w:rsidRPr="001170E9">
          <w:rPr>
            <w:rStyle w:val="Hypertextovodkaz"/>
            <w:noProof/>
            <w:lang w:val="en-US"/>
          </w:rPr>
          <w:t>11.2.5</w:t>
        </w:r>
        <w:r>
          <w:rPr>
            <w:rFonts w:asciiTheme="minorHAnsi" w:eastAsiaTheme="minorEastAsia" w:hAnsiTheme="minorHAnsi" w:cstheme="minorBidi"/>
            <w:i w:val="0"/>
            <w:noProof/>
            <w:sz w:val="22"/>
            <w:szCs w:val="22"/>
            <w:lang w:eastAsia="cs-CZ"/>
          </w:rPr>
          <w:tab/>
        </w:r>
        <w:r w:rsidRPr="001170E9">
          <w:rPr>
            <w:rStyle w:val="Hypertextovodkaz"/>
            <w:noProof/>
            <w:lang w:val="en-US"/>
          </w:rPr>
          <w:t>Reports in exceptions</w:t>
        </w:r>
        <w:r>
          <w:rPr>
            <w:noProof/>
            <w:webHidden/>
          </w:rPr>
          <w:tab/>
        </w:r>
        <w:r>
          <w:rPr>
            <w:noProof/>
            <w:webHidden/>
          </w:rPr>
          <w:fldChar w:fldCharType="begin"/>
        </w:r>
        <w:r>
          <w:rPr>
            <w:noProof/>
            <w:webHidden/>
          </w:rPr>
          <w:instrText xml:space="preserve"> PAGEREF _Toc217601 \h </w:instrText>
        </w:r>
        <w:r>
          <w:rPr>
            <w:noProof/>
            <w:webHidden/>
          </w:rPr>
        </w:r>
        <w:r>
          <w:rPr>
            <w:noProof/>
            <w:webHidden/>
          </w:rPr>
          <w:fldChar w:fldCharType="separate"/>
        </w:r>
        <w:r>
          <w:rPr>
            <w:noProof/>
            <w:webHidden/>
          </w:rPr>
          <w:t>136</w:t>
        </w:r>
        <w:r>
          <w:rPr>
            <w:noProof/>
            <w:webHidden/>
          </w:rPr>
          <w:fldChar w:fldCharType="end"/>
        </w:r>
      </w:hyperlink>
    </w:p>
    <w:p w14:paraId="422DFD4B"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2" w:history="1">
        <w:r w:rsidRPr="001170E9">
          <w:rPr>
            <w:rStyle w:val="Hypertextovodkaz"/>
            <w:noProof/>
            <w:lang w:val="en-US"/>
          </w:rPr>
          <w:t>11.2.6</w:t>
        </w:r>
        <w:r>
          <w:rPr>
            <w:rFonts w:asciiTheme="minorHAnsi" w:eastAsiaTheme="minorEastAsia" w:hAnsiTheme="minorHAnsi" w:cstheme="minorBidi"/>
            <w:i w:val="0"/>
            <w:noProof/>
            <w:sz w:val="22"/>
            <w:szCs w:val="22"/>
            <w:lang w:eastAsia="cs-CZ"/>
          </w:rPr>
          <w:tab/>
        </w:r>
        <w:r w:rsidRPr="001170E9">
          <w:rPr>
            <w:rStyle w:val="Hypertextovodkaz"/>
            <w:noProof/>
            <w:lang w:val="en-US"/>
          </w:rPr>
          <w:t>Example of use</w:t>
        </w:r>
        <w:r>
          <w:rPr>
            <w:noProof/>
            <w:webHidden/>
          </w:rPr>
          <w:tab/>
        </w:r>
        <w:r>
          <w:rPr>
            <w:noProof/>
            <w:webHidden/>
          </w:rPr>
          <w:fldChar w:fldCharType="begin"/>
        </w:r>
        <w:r>
          <w:rPr>
            <w:noProof/>
            <w:webHidden/>
          </w:rPr>
          <w:instrText xml:space="preserve"> PAGEREF _Toc217602 \h </w:instrText>
        </w:r>
        <w:r>
          <w:rPr>
            <w:noProof/>
            <w:webHidden/>
          </w:rPr>
        </w:r>
        <w:r>
          <w:rPr>
            <w:noProof/>
            <w:webHidden/>
          </w:rPr>
          <w:fldChar w:fldCharType="separate"/>
        </w:r>
        <w:r>
          <w:rPr>
            <w:noProof/>
            <w:webHidden/>
          </w:rPr>
          <w:t>136</w:t>
        </w:r>
        <w:r>
          <w:rPr>
            <w:noProof/>
            <w:webHidden/>
          </w:rPr>
          <w:fldChar w:fldCharType="end"/>
        </w:r>
      </w:hyperlink>
    </w:p>
    <w:p w14:paraId="795B01BB"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3" w:history="1">
        <w:r w:rsidRPr="001170E9">
          <w:rPr>
            <w:rStyle w:val="Hypertextovodkaz"/>
            <w:noProof/>
            <w:lang w:val="en-US"/>
          </w:rPr>
          <w:t>11.3</w:t>
        </w:r>
        <w:r>
          <w:rPr>
            <w:rFonts w:asciiTheme="minorHAnsi" w:eastAsiaTheme="minorEastAsia" w:hAnsiTheme="minorHAnsi" w:cstheme="minorBidi"/>
            <w:b w:val="0"/>
            <w:noProof/>
            <w:sz w:val="22"/>
            <w:szCs w:val="22"/>
            <w:lang w:eastAsia="cs-CZ"/>
          </w:rPr>
          <w:tab/>
        </w:r>
        <w:r w:rsidRPr="001170E9">
          <w:rPr>
            <w:rStyle w:val="Hypertextovodkaz"/>
            <w:noProof/>
            <w:lang w:val="en-US"/>
          </w:rPr>
          <w:t>The error method</w:t>
        </w:r>
        <w:r>
          <w:rPr>
            <w:noProof/>
            <w:webHidden/>
          </w:rPr>
          <w:tab/>
        </w:r>
        <w:r>
          <w:rPr>
            <w:noProof/>
            <w:webHidden/>
          </w:rPr>
          <w:fldChar w:fldCharType="begin"/>
        </w:r>
        <w:r>
          <w:rPr>
            <w:noProof/>
            <w:webHidden/>
          </w:rPr>
          <w:instrText xml:space="preserve"> PAGEREF _Toc217603 \h </w:instrText>
        </w:r>
        <w:r>
          <w:rPr>
            <w:noProof/>
            <w:webHidden/>
          </w:rPr>
        </w:r>
        <w:r>
          <w:rPr>
            <w:noProof/>
            <w:webHidden/>
          </w:rPr>
          <w:fldChar w:fldCharType="separate"/>
        </w:r>
        <w:r>
          <w:rPr>
            <w:noProof/>
            <w:webHidden/>
          </w:rPr>
          <w:t>139</w:t>
        </w:r>
        <w:r>
          <w:rPr>
            <w:noProof/>
            <w:webHidden/>
          </w:rPr>
          <w:fldChar w:fldCharType="end"/>
        </w:r>
      </w:hyperlink>
    </w:p>
    <w:p w14:paraId="335E5AD2"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4" w:history="1">
        <w:r w:rsidRPr="001170E9">
          <w:rPr>
            <w:rStyle w:val="Hypertextovodkaz"/>
            <w:noProof/>
            <w:lang w:val="en-US"/>
          </w:rPr>
          <w:t>11.4</w:t>
        </w:r>
        <w:r>
          <w:rPr>
            <w:rFonts w:asciiTheme="minorHAnsi" w:eastAsiaTheme="minorEastAsia" w:hAnsiTheme="minorHAnsi" w:cstheme="minorBidi"/>
            <w:b w:val="0"/>
            <w:noProof/>
            <w:sz w:val="22"/>
            <w:szCs w:val="22"/>
            <w:lang w:eastAsia="cs-CZ"/>
          </w:rPr>
          <w:tab/>
        </w:r>
        <w:r w:rsidRPr="001170E9">
          <w:rPr>
            <w:rStyle w:val="Hypertextovodkaz"/>
            <w:noProof/>
            <w:lang w:val="en-US"/>
          </w:rPr>
          <w:t>Automatically generated errors</w:t>
        </w:r>
        <w:r>
          <w:rPr>
            <w:noProof/>
            <w:webHidden/>
          </w:rPr>
          <w:tab/>
        </w:r>
        <w:r>
          <w:rPr>
            <w:noProof/>
            <w:webHidden/>
          </w:rPr>
          <w:fldChar w:fldCharType="begin"/>
        </w:r>
        <w:r>
          <w:rPr>
            <w:noProof/>
            <w:webHidden/>
          </w:rPr>
          <w:instrText xml:space="preserve"> PAGEREF _Toc217604 \h </w:instrText>
        </w:r>
        <w:r>
          <w:rPr>
            <w:noProof/>
            <w:webHidden/>
          </w:rPr>
        </w:r>
        <w:r>
          <w:rPr>
            <w:noProof/>
            <w:webHidden/>
          </w:rPr>
          <w:fldChar w:fldCharType="separate"/>
        </w:r>
        <w:r>
          <w:rPr>
            <w:noProof/>
            <w:webHidden/>
          </w:rPr>
          <w:t>140</w:t>
        </w:r>
        <w:r>
          <w:rPr>
            <w:noProof/>
            <w:webHidden/>
          </w:rPr>
          <w:fldChar w:fldCharType="end"/>
        </w:r>
      </w:hyperlink>
    </w:p>
    <w:p w14:paraId="45CEF5B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5" w:history="1">
        <w:r w:rsidRPr="001170E9">
          <w:rPr>
            <w:rStyle w:val="Hypertextovodkaz"/>
            <w:noProof/>
            <w:lang w:val="en-US"/>
          </w:rPr>
          <w:t>11.4.1</w:t>
        </w:r>
        <w:r>
          <w:rPr>
            <w:rFonts w:asciiTheme="minorHAnsi" w:eastAsiaTheme="minorEastAsia" w:hAnsiTheme="minorHAnsi" w:cstheme="minorBidi"/>
            <w:i w:val="0"/>
            <w:noProof/>
            <w:sz w:val="22"/>
            <w:szCs w:val="22"/>
            <w:lang w:eastAsia="cs-CZ"/>
          </w:rPr>
          <w:tab/>
        </w:r>
        <w:r w:rsidRPr="001170E9">
          <w:rPr>
            <w:rStyle w:val="Hypertextovodkaz"/>
            <w:noProof/>
            <w:lang w:val="en-US"/>
          </w:rPr>
          <w:t>Generating into a reporter</w:t>
        </w:r>
        <w:r>
          <w:rPr>
            <w:noProof/>
            <w:webHidden/>
          </w:rPr>
          <w:tab/>
        </w:r>
        <w:r>
          <w:rPr>
            <w:noProof/>
            <w:webHidden/>
          </w:rPr>
          <w:fldChar w:fldCharType="begin"/>
        </w:r>
        <w:r>
          <w:rPr>
            <w:noProof/>
            <w:webHidden/>
          </w:rPr>
          <w:instrText xml:space="preserve"> PAGEREF _Toc217605 \h </w:instrText>
        </w:r>
        <w:r>
          <w:rPr>
            <w:noProof/>
            <w:webHidden/>
          </w:rPr>
        </w:r>
        <w:r>
          <w:rPr>
            <w:noProof/>
            <w:webHidden/>
          </w:rPr>
          <w:fldChar w:fldCharType="separate"/>
        </w:r>
        <w:r>
          <w:rPr>
            <w:noProof/>
            <w:webHidden/>
          </w:rPr>
          <w:t>140</w:t>
        </w:r>
        <w:r>
          <w:rPr>
            <w:noProof/>
            <w:webHidden/>
          </w:rPr>
          <w:fldChar w:fldCharType="end"/>
        </w:r>
      </w:hyperlink>
    </w:p>
    <w:p w14:paraId="2FB6507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6" w:history="1">
        <w:r w:rsidRPr="001170E9">
          <w:rPr>
            <w:rStyle w:val="Hypertextovodkaz"/>
            <w:noProof/>
            <w:lang w:val="en-US"/>
          </w:rPr>
          <w:t>11.4.2</w:t>
        </w:r>
        <w:r>
          <w:rPr>
            <w:rFonts w:asciiTheme="minorHAnsi" w:eastAsiaTheme="minorEastAsia" w:hAnsiTheme="minorHAnsi" w:cstheme="minorBidi"/>
            <w:i w:val="0"/>
            <w:noProof/>
            <w:sz w:val="22"/>
            <w:szCs w:val="22"/>
            <w:lang w:eastAsia="cs-CZ"/>
          </w:rPr>
          <w:tab/>
        </w:r>
        <w:r w:rsidRPr="001170E9">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_Toc217606 \h </w:instrText>
        </w:r>
        <w:r>
          <w:rPr>
            <w:noProof/>
            <w:webHidden/>
          </w:rPr>
        </w:r>
        <w:r>
          <w:rPr>
            <w:noProof/>
            <w:webHidden/>
          </w:rPr>
          <w:fldChar w:fldCharType="separate"/>
        </w:r>
        <w:r>
          <w:rPr>
            <w:noProof/>
            <w:webHidden/>
          </w:rPr>
          <w:t>140</w:t>
        </w:r>
        <w:r>
          <w:rPr>
            <w:noProof/>
            <w:webHidden/>
          </w:rPr>
          <w:fldChar w:fldCharType="end"/>
        </w:r>
      </w:hyperlink>
    </w:p>
    <w:p w14:paraId="003ABCC8"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7" w:history="1">
        <w:r w:rsidRPr="001170E9">
          <w:rPr>
            <w:rStyle w:val="Hypertextovodkaz"/>
            <w:noProof/>
            <w:lang w:val="en-US"/>
          </w:rPr>
          <w:t>11.5</w:t>
        </w:r>
        <w:r>
          <w:rPr>
            <w:rFonts w:asciiTheme="minorHAnsi" w:eastAsiaTheme="minorEastAsia" w:hAnsiTheme="minorHAnsi" w:cstheme="minorBidi"/>
            <w:b w:val="0"/>
            <w:noProof/>
            <w:sz w:val="22"/>
            <w:szCs w:val="22"/>
            <w:lang w:eastAsia="cs-CZ"/>
          </w:rPr>
          <w:tab/>
        </w:r>
        <w:r w:rsidRPr="001170E9">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_Toc217607 \h </w:instrText>
        </w:r>
        <w:r>
          <w:rPr>
            <w:noProof/>
            <w:webHidden/>
          </w:rPr>
        </w:r>
        <w:r>
          <w:rPr>
            <w:noProof/>
            <w:webHidden/>
          </w:rPr>
          <w:fldChar w:fldCharType="separate"/>
        </w:r>
        <w:r>
          <w:rPr>
            <w:noProof/>
            <w:webHidden/>
          </w:rPr>
          <w:t>141</w:t>
        </w:r>
        <w:r>
          <w:rPr>
            <w:noProof/>
            <w:webHidden/>
          </w:rPr>
          <w:fldChar w:fldCharType="end"/>
        </w:r>
      </w:hyperlink>
    </w:p>
    <w:p w14:paraId="6868F150" w14:textId="77777777" w:rsidR="00AB5F92" w:rsidRDefault="00AB5F9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08" w:history="1">
        <w:r w:rsidRPr="001170E9">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Appendix A – complete example</w:t>
        </w:r>
        <w:r>
          <w:rPr>
            <w:noProof/>
            <w:webHidden/>
          </w:rPr>
          <w:tab/>
        </w:r>
        <w:r>
          <w:rPr>
            <w:noProof/>
            <w:webHidden/>
          </w:rPr>
          <w:fldChar w:fldCharType="begin"/>
        </w:r>
        <w:r>
          <w:rPr>
            <w:noProof/>
            <w:webHidden/>
          </w:rPr>
          <w:instrText xml:space="preserve"> PAGEREF _Toc217608 \h </w:instrText>
        </w:r>
        <w:r>
          <w:rPr>
            <w:noProof/>
            <w:webHidden/>
          </w:rPr>
        </w:r>
        <w:r>
          <w:rPr>
            <w:noProof/>
            <w:webHidden/>
          </w:rPr>
          <w:fldChar w:fldCharType="separate"/>
        </w:r>
        <w:r>
          <w:rPr>
            <w:noProof/>
            <w:webHidden/>
          </w:rPr>
          <w:t>142</w:t>
        </w:r>
        <w:r>
          <w:rPr>
            <w:noProof/>
            <w:webHidden/>
          </w:rPr>
          <w:fldChar w:fldCharType="end"/>
        </w:r>
      </w:hyperlink>
    </w:p>
    <w:p w14:paraId="1CFE6DCC" w14:textId="77777777" w:rsidR="00AB5F92" w:rsidRDefault="00AB5F9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09" w:history="1">
        <w:r w:rsidRPr="001170E9">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_Toc217609 \h </w:instrText>
        </w:r>
        <w:r>
          <w:rPr>
            <w:noProof/>
            <w:webHidden/>
          </w:rPr>
        </w:r>
        <w:r>
          <w:rPr>
            <w:noProof/>
            <w:webHidden/>
          </w:rPr>
          <w:fldChar w:fldCharType="separate"/>
        </w:r>
        <w:r>
          <w:rPr>
            <w:noProof/>
            <w:webHidden/>
          </w:rPr>
          <w:t>153</w:t>
        </w:r>
        <w:r>
          <w:rPr>
            <w:noProof/>
            <w:webHidden/>
          </w:rPr>
          <w:fldChar w:fldCharType="end"/>
        </w:r>
      </w:hyperlink>
    </w:p>
    <w:p w14:paraId="67C6E3E7"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0" w:history="1">
        <w:r w:rsidRPr="001170E9">
          <w:rPr>
            <w:rStyle w:val="Hypertextovodkaz"/>
            <w:noProof/>
            <w:lang w:val="en-US"/>
          </w:rPr>
          <w:t>13.1</w:t>
        </w:r>
        <w:r>
          <w:rPr>
            <w:rFonts w:asciiTheme="minorHAnsi" w:eastAsiaTheme="minorEastAsia" w:hAnsiTheme="minorHAnsi" w:cstheme="minorBidi"/>
            <w:b w:val="0"/>
            <w:noProof/>
            <w:sz w:val="22"/>
            <w:szCs w:val="22"/>
            <w:lang w:eastAsia="cs-CZ"/>
          </w:rPr>
          <w:tab/>
        </w:r>
        <w:r w:rsidRPr="001170E9">
          <w:rPr>
            <w:rStyle w:val="Hypertextovodkaz"/>
            <w:noProof/>
            <w:lang w:val="en-US"/>
          </w:rPr>
          <w:t>Data content, types</w:t>
        </w:r>
        <w:r>
          <w:rPr>
            <w:noProof/>
            <w:webHidden/>
          </w:rPr>
          <w:tab/>
        </w:r>
        <w:r>
          <w:rPr>
            <w:noProof/>
            <w:webHidden/>
          </w:rPr>
          <w:fldChar w:fldCharType="begin"/>
        </w:r>
        <w:r>
          <w:rPr>
            <w:noProof/>
            <w:webHidden/>
          </w:rPr>
          <w:instrText xml:space="preserve"> PAGEREF _Toc217610 \h </w:instrText>
        </w:r>
        <w:r>
          <w:rPr>
            <w:noProof/>
            <w:webHidden/>
          </w:rPr>
        </w:r>
        <w:r>
          <w:rPr>
            <w:noProof/>
            <w:webHidden/>
          </w:rPr>
          <w:fldChar w:fldCharType="separate"/>
        </w:r>
        <w:r>
          <w:rPr>
            <w:noProof/>
            <w:webHidden/>
          </w:rPr>
          <w:t>153</w:t>
        </w:r>
        <w:r>
          <w:rPr>
            <w:noProof/>
            <w:webHidden/>
          </w:rPr>
          <w:fldChar w:fldCharType="end"/>
        </w:r>
      </w:hyperlink>
    </w:p>
    <w:p w14:paraId="542208FB"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1" w:history="1">
        <w:r w:rsidRPr="001170E9">
          <w:rPr>
            <w:rStyle w:val="Hypertextovodkaz"/>
            <w:noProof/>
            <w:lang w:val="en-US"/>
          </w:rPr>
          <w:t>13.2</w:t>
        </w:r>
        <w:r>
          <w:rPr>
            <w:rFonts w:asciiTheme="minorHAnsi" w:eastAsiaTheme="minorEastAsia" w:hAnsiTheme="minorHAnsi" w:cstheme="minorBidi"/>
            <w:b w:val="0"/>
            <w:noProof/>
            <w:sz w:val="22"/>
            <w:szCs w:val="22"/>
            <w:lang w:eastAsia="cs-CZ"/>
          </w:rPr>
          <w:tab/>
        </w:r>
        <w:r w:rsidRPr="001170E9">
          <w:rPr>
            <w:rStyle w:val="Hypertextovodkaz"/>
            <w:noProof/>
            <w:lang w:val="en-US"/>
          </w:rPr>
          <w:t>Error reporting</w:t>
        </w:r>
        <w:r>
          <w:rPr>
            <w:noProof/>
            <w:webHidden/>
          </w:rPr>
          <w:tab/>
        </w:r>
        <w:r>
          <w:rPr>
            <w:noProof/>
            <w:webHidden/>
          </w:rPr>
          <w:fldChar w:fldCharType="begin"/>
        </w:r>
        <w:r>
          <w:rPr>
            <w:noProof/>
            <w:webHidden/>
          </w:rPr>
          <w:instrText xml:space="preserve"> PAGEREF _Toc217611 \h </w:instrText>
        </w:r>
        <w:r>
          <w:rPr>
            <w:noProof/>
            <w:webHidden/>
          </w:rPr>
        </w:r>
        <w:r>
          <w:rPr>
            <w:noProof/>
            <w:webHidden/>
          </w:rPr>
          <w:fldChar w:fldCharType="separate"/>
        </w:r>
        <w:r>
          <w:rPr>
            <w:noProof/>
            <w:webHidden/>
          </w:rPr>
          <w:t>154</w:t>
        </w:r>
        <w:r>
          <w:rPr>
            <w:noProof/>
            <w:webHidden/>
          </w:rPr>
          <w:fldChar w:fldCharType="end"/>
        </w:r>
      </w:hyperlink>
    </w:p>
    <w:p w14:paraId="38BF6CE3"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2" w:history="1">
        <w:r w:rsidRPr="001170E9">
          <w:rPr>
            <w:rStyle w:val="Hypertextovodkaz"/>
            <w:noProof/>
            <w:lang w:val="en-US"/>
          </w:rPr>
          <w:t>13.3</w:t>
        </w:r>
        <w:r>
          <w:rPr>
            <w:rFonts w:asciiTheme="minorHAnsi" w:eastAsiaTheme="minorEastAsia" w:hAnsiTheme="minorHAnsi" w:cstheme="minorBidi"/>
            <w:b w:val="0"/>
            <w:noProof/>
            <w:sz w:val="22"/>
            <w:szCs w:val="22"/>
            <w:lang w:eastAsia="cs-CZ"/>
          </w:rPr>
          <w:tab/>
        </w:r>
        <w:r w:rsidRPr="001170E9">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_Toc217612 \h </w:instrText>
        </w:r>
        <w:r>
          <w:rPr>
            <w:noProof/>
            <w:webHidden/>
          </w:rPr>
        </w:r>
        <w:r>
          <w:rPr>
            <w:noProof/>
            <w:webHidden/>
          </w:rPr>
          <w:fldChar w:fldCharType="separate"/>
        </w:r>
        <w:r>
          <w:rPr>
            <w:noProof/>
            <w:webHidden/>
          </w:rPr>
          <w:t>155</w:t>
        </w:r>
        <w:r>
          <w:rPr>
            <w:noProof/>
            <w:webHidden/>
          </w:rPr>
          <w:fldChar w:fldCharType="end"/>
        </w:r>
      </w:hyperlink>
    </w:p>
    <w:p w14:paraId="22C102EE" w14:textId="77777777" w:rsidR="00AB5F92" w:rsidRDefault="00AB5F9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13" w:history="1">
        <w:r w:rsidRPr="001170E9">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_Toc217613 \h </w:instrText>
        </w:r>
        <w:r>
          <w:rPr>
            <w:noProof/>
            <w:webHidden/>
          </w:rPr>
        </w:r>
        <w:r>
          <w:rPr>
            <w:noProof/>
            <w:webHidden/>
          </w:rPr>
          <w:fldChar w:fldCharType="separate"/>
        </w:r>
        <w:r>
          <w:rPr>
            <w:noProof/>
            <w:webHidden/>
          </w:rPr>
          <w:t>157</w:t>
        </w:r>
        <w:r>
          <w:rPr>
            <w:noProof/>
            <w:webHidden/>
          </w:rPr>
          <w:fldChar w:fldCharType="end"/>
        </w:r>
      </w:hyperlink>
    </w:p>
    <w:p w14:paraId="619A1C5B"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4" w:history="1">
        <w:r w:rsidRPr="001170E9">
          <w:rPr>
            <w:rStyle w:val="Hypertextovodkaz"/>
            <w:noProof/>
            <w:lang w:val="en-US"/>
          </w:rPr>
          <w:t>14.1</w:t>
        </w:r>
        <w:r>
          <w:rPr>
            <w:rFonts w:asciiTheme="minorHAnsi" w:eastAsiaTheme="minorEastAsia" w:hAnsiTheme="minorHAnsi" w:cstheme="minorBidi"/>
            <w:b w:val="0"/>
            <w:noProof/>
            <w:sz w:val="22"/>
            <w:szCs w:val="22"/>
            <w:lang w:eastAsia="cs-CZ"/>
          </w:rPr>
          <w:tab/>
        </w:r>
        <w:r w:rsidRPr="001170E9">
          <w:rPr>
            <w:rStyle w:val="Hypertextovodkaz"/>
            <w:noProof/>
            <w:lang w:val="en-US"/>
          </w:rPr>
          <w:t>Utitlites.</w:t>
        </w:r>
        <w:r>
          <w:rPr>
            <w:noProof/>
            <w:webHidden/>
          </w:rPr>
          <w:tab/>
        </w:r>
        <w:r>
          <w:rPr>
            <w:noProof/>
            <w:webHidden/>
          </w:rPr>
          <w:fldChar w:fldCharType="begin"/>
        </w:r>
        <w:r>
          <w:rPr>
            <w:noProof/>
            <w:webHidden/>
          </w:rPr>
          <w:instrText xml:space="preserve"> PAGEREF _Toc217614 \h </w:instrText>
        </w:r>
        <w:r>
          <w:rPr>
            <w:noProof/>
            <w:webHidden/>
          </w:rPr>
        </w:r>
        <w:r>
          <w:rPr>
            <w:noProof/>
            <w:webHidden/>
          </w:rPr>
          <w:fldChar w:fldCharType="separate"/>
        </w:r>
        <w:r>
          <w:rPr>
            <w:noProof/>
            <w:webHidden/>
          </w:rPr>
          <w:t>157</w:t>
        </w:r>
        <w:r>
          <w:rPr>
            <w:noProof/>
            <w:webHidden/>
          </w:rPr>
          <w:fldChar w:fldCharType="end"/>
        </w:r>
      </w:hyperlink>
    </w:p>
    <w:p w14:paraId="703EBC3A"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5" w:history="1">
        <w:r w:rsidRPr="001170E9">
          <w:rPr>
            <w:rStyle w:val="Hypertextovodkaz"/>
            <w:noProof/>
            <w:lang w:val="en-US"/>
          </w:rPr>
          <w:t>14.1.1</w:t>
        </w:r>
        <w:r>
          <w:rPr>
            <w:rFonts w:asciiTheme="minorHAnsi" w:eastAsiaTheme="minorEastAsia" w:hAnsiTheme="minorHAnsi" w:cstheme="minorBidi"/>
            <w:i w:val="0"/>
            <w:noProof/>
            <w:sz w:val="22"/>
            <w:szCs w:val="22"/>
            <w:lang w:eastAsia="cs-CZ"/>
          </w:rPr>
          <w:tab/>
        </w:r>
        <w:r w:rsidRPr="001170E9">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_Toc217615 \h </w:instrText>
        </w:r>
        <w:r>
          <w:rPr>
            <w:noProof/>
            <w:webHidden/>
          </w:rPr>
        </w:r>
        <w:r>
          <w:rPr>
            <w:noProof/>
            <w:webHidden/>
          </w:rPr>
          <w:fldChar w:fldCharType="separate"/>
        </w:r>
        <w:r>
          <w:rPr>
            <w:noProof/>
            <w:webHidden/>
          </w:rPr>
          <w:t>158</w:t>
        </w:r>
        <w:r>
          <w:rPr>
            <w:noProof/>
            <w:webHidden/>
          </w:rPr>
          <w:fldChar w:fldCharType="end"/>
        </w:r>
      </w:hyperlink>
    </w:p>
    <w:p w14:paraId="31C7EFDD"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6" w:history="1">
        <w:r w:rsidRPr="001170E9">
          <w:rPr>
            <w:rStyle w:val="Hypertextovodkaz"/>
            <w:noProof/>
            <w:lang w:val="en-US"/>
          </w:rPr>
          <w:t>14.1.2</w:t>
        </w:r>
        <w:r>
          <w:rPr>
            <w:rFonts w:asciiTheme="minorHAnsi" w:eastAsiaTheme="minorEastAsia" w:hAnsiTheme="minorHAnsi" w:cstheme="minorBidi"/>
            <w:i w:val="0"/>
            <w:noProof/>
            <w:sz w:val="22"/>
            <w:szCs w:val="22"/>
            <w:lang w:eastAsia="cs-CZ"/>
          </w:rPr>
          <w:tab/>
        </w:r>
        <w:r w:rsidRPr="001170E9">
          <w:rPr>
            <w:rStyle w:val="Hypertextovodkaz"/>
            <w:noProof/>
            <w:lang w:val="en-US"/>
          </w:rPr>
          <w:t>Lounch the</w:t>
        </w:r>
        <w:r w:rsidRPr="001170E9">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_Toc217616 \h </w:instrText>
        </w:r>
        <w:r>
          <w:rPr>
            <w:noProof/>
            <w:webHidden/>
          </w:rPr>
        </w:r>
        <w:r>
          <w:rPr>
            <w:noProof/>
            <w:webHidden/>
          </w:rPr>
          <w:fldChar w:fldCharType="separate"/>
        </w:r>
        <w:r>
          <w:rPr>
            <w:noProof/>
            <w:webHidden/>
          </w:rPr>
          <w:t>158</w:t>
        </w:r>
        <w:r>
          <w:rPr>
            <w:noProof/>
            <w:webHidden/>
          </w:rPr>
          <w:fldChar w:fldCharType="end"/>
        </w:r>
      </w:hyperlink>
    </w:p>
    <w:p w14:paraId="5E49AF40"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7" w:history="1">
        <w:r w:rsidRPr="001170E9">
          <w:rPr>
            <w:rStyle w:val="Hypertextovodkaz"/>
            <w:noProof/>
            <w:lang w:val="en-US"/>
          </w:rPr>
          <w:t>14.1.3</w:t>
        </w:r>
        <w:r>
          <w:rPr>
            <w:rFonts w:asciiTheme="minorHAnsi" w:eastAsiaTheme="minorEastAsia" w:hAnsiTheme="minorHAnsi" w:cstheme="minorBidi"/>
            <w:i w:val="0"/>
            <w:noProof/>
            <w:sz w:val="22"/>
            <w:szCs w:val="22"/>
            <w:lang w:eastAsia="cs-CZ"/>
          </w:rPr>
          <w:tab/>
        </w:r>
        <w:r w:rsidRPr="001170E9">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_Toc217617 \h </w:instrText>
        </w:r>
        <w:r>
          <w:rPr>
            <w:noProof/>
            <w:webHidden/>
          </w:rPr>
        </w:r>
        <w:r>
          <w:rPr>
            <w:noProof/>
            <w:webHidden/>
          </w:rPr>
          <w:fldChar w:fldCharType="separate"/>
        </w:r>
        <w:r>
          <w:rPr>
            <w:noProof/>
            <w:webHidden/>
          </w:rPr>
          <w:t>159</w:t>
        </w:r>
        <w:r>
          <w:rPr>
            <w:noProof/>
            <w:webHidden/>
          </w:rPr>
          <w:fldChar w:fldCharType="end"/>
        </w:r>
      </w:hyperlink>
    </w:p>
    <w:p w14:paraId="4BD50C68"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8" w:history="1">
        <w:r w:rsidRPr="001170E9">
          <w:rPr>
            <w:rStyle w:val="Hypertextovodkaz"/>
            <w:noProof/>
            <w:lang w:val="en-US"/>
          </w:rPr>
          <w:t>14.1.4</w:t>
        </w:r>
        <w:r>
          <w:rPr>
            <w:rFonts w:asciiTheme="minorHAnsi" w:eastAsiaTheme="minorEastAsia" w:hAnsiTheme="minorHAnsi" w:cstheme="minorBidi"/>
            <w:i w:val="0"/>
            <w:noProof/>
            <w:sz w:val="22"/>
            <w:szCs w:val="22"/>
            <w:lang w:eastAsia="cs-CZ"/>
          </w:rPr>
          <w:tab/>
        </w:r>
        <w:r w:rsidRPr="001170E9">
          <w:rPr>
            <w:rStyle w:val="Hypertextovodkaz"/>
            <w:noProof/>
            <w:lang w:val="en-US"/>
          </w:rPr>
          <w:t>Create indented form of</w:t>
        </w:r>
        <w:r w:rsidRPr="001170E9">
          <w:rPr>
            <w:rStyle w:val="Hypertextovodkaz"/>
            <w:rFonts w:eastAsia="Arial Black"/>
            <w:noProof/>
            <w:lang w:val="en-US"/>
          </w:rPr>
          <w:t xml:space="preserve"> </w:t>
        </w:r>
        <w:r w:rsidRPr="001170E9">
          <w:rPr>
            <w:rStyle w:val="Hypertextovodkaz"/>
            <w:noProof/>
            <w:lang w:val="en-US"/>
          </w:rPr>
          <w:t>X-definition</w:t>
        </w:r>
        <w:r>
          <w:rPr>
            <w:noProof/>
            <w:webHidden/>
          </w:rPr>
          <w:tab/>
        </w:r>
        <w:r>
          <w:rPr>
            <w:noProof/>
            <w:webHidden/>
          </w:rPr>
          <w:fldChar w:fldCharType="begin"/>
        </w:r>
        <w:r>
          <w:rPr>
            <w:noProof/>
            <w:webHidden/>
          </w:rPr>
          <w:instrText xml:space="preserve"> PAGEREF _Toc217618 \h </w:instrText>
        </w:r>
        <w:r>
          <w:rPr>
            <w:noProof/>
            <w:webHidden/>
          </w:rPr>
        </w:r>
        <w:r>
          <w:rPr>
            <w:noProof/>
            <w:webHidden/>
          </w:rPr>
          <w:fldChar w:fldCharType="separate"/>
        </w:r>
        <w:r>
          <w:rPr>
            <w:noProof/>
            <w:webHidden/>
          </w:rPr>
          <w:t>159</w:t>
        </w:r>
        <w:r>
          <w:rPr>
            <w:noProof/>
            <w:webHidden/>
          </w:rPr>
          <w:fldChar w:fldCharType="end"/>
        </w:r>
      </w:hyperlink>
    </w:p>
    <w:p w14:paraId="4749C9AC"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9" w:history="1">
        <w:r w:rsidRPr="001170E9">
          <w:rPr>
            <w:rStyle w:val="Hypertextovodkaz"/>
            <w:noProof/>
            <w:lang w:val="en-US"/>
          </w:rPr>
          <w:t>14.1.5</w:t>
        </w:r>
        <w:r>
          <w:rPr>
            <w:rFonts w:asciiTheme="minorHAnsi" w:eastAsiaTheme="minorEastAsia" w:hAnsiTheme="minorHAnsi" w:cstheme="minorBidi"/>
            <w:i w:val="0"/>
            <w:noProof/>
            <w:sz w:val="22"/>
            <w:szCs w:val="22"/>
            <w:lang w:eastAsia="cs-CZ"/>
          </w:rPr>
          <w:tab/>
        </w:r>
        <w:r w:rsidRPr="001170E9">
          <w:rPr>
            <w:rStyle w:val="Hypertextovodkaz"/>
            <w:noProof/>
            <w:lang w:val="en-US"/>
          </w:rPr>
          <w:t>Conversion of XML</w:t>
        </w:r>
        <w:r w:rsidRPr="001170E9">
          <w:rPr>
            <w:rStyle w:val="Hypertextovodkaz"/>
            <w:rFonts w:eastAsia="Arial Black"/>
            <w:noProof/>
            <w:lang w:val="en-US"/>
          </w:rPr>
          <w:t xml:space="preserve"> </w:t>
        </w:r>
        <w:r w:rsidRPr="001170E9">
          <w:rPr>
            <w:rStyle w:val="Hypertextovodkaz"/>
            <w:noProof/>
            <w:lang w:val="en-US"/>
          </w:rPr>
          <w:t>schema</w:t>
        </w:r>
        <w:r w:rsidRPr="001170E9">
          <w:rPr>
            <w:rStyle w:val="Hypertextovodkaz"/>
            <w:rFonts w:eastAsia="Arial Black"/>
            <w:noProof/>
            <w:lang w:val="en-US"/>
          </w:rPr>
          <w:t xml:space="preserve"> to </w:t>
        </w:r>
        <w:r w:rsidRPr="001170E9">
          <w:rPr>
            <w:rStyle w:val="Hypertextovodkaz"/>
            <w:noProof/>
            <w:lang w:val="en-US"/>
          </w:rPr>
          <w:t>X-definition.</w:t>
        </w:r>
        <w:r>
          <w:rPr>
            <w:noProof/>
            <w:webHidden/>
          </w:rPr>
          <w:tab/>
        </w:r>
        <w:r>
          <w:rPr>
            <w:noProof/>
            <w:webHidden/>
          </w:rPr>
          <w:fldChar w:fldCharType="begin"/>
        </w:r>
        <w:r>
          <w:rPr>
            <w:noProof/>
            <w:webHidden/>
          </w:rPr>
          <w:instrText xml:space="preserve"> PAGEREF _Toc217619 \h </w:instrText>
        </w:r>
        <w:r>
          <w:rPr>
            <w:noProof/>
            <w:webHidden/>
          </w:rPr>
        </w:r>
        <w:r>
          <w:rPr>
            <w:noProof/>
            <w:webHidden/>
          </w:rPr>
          <w:fldChar w:fldCharType="separate"/>
        </w:r>
        <w:r>
          <w:rPr>
            <w:noProof/>
            <w:webHidden/>
          </w:rPr>
          <w:t>160</w:t>
        </w:r>
        <w:r>
          <w:rPr>
            <w:noProof/>
            <w:webHidden/>
          </w:rPr>
          <w:fldChar w:fldCharType="end"/>
        </w:r>
      </w:hyperlink>
    </w:p>
    <w:p w14:paraId="74CAA7CB"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0" w:history="1">
        <w:r w:rsidRPr="001170E9">
          <w:rPr>
            <w:rStyle w:val="Hypertextovodkaz"/>
            <w:noProof/>
            <w:lang w:val="en-US"/>
          </w:rPr>
          <w:t>14.1.6</w:t>
        </w:r>
        <w:r>
          <w:rPr>
            <w:rFonts w:asciiTheme="minorHAnsi" w:eastAsiaTheme="minorEastAsia" w:hAnsiTheme="minorHAnsi" w:cstheme="minorBidi"/>
            <w:i w:val="0"/>
            <w:noProof/>
            <w:sz w:val="22"/>
            <w:szCs w:val="22"/>
            <w:lang w:eastAsia="cs-CZ"/>
          </w:rPr>
          <w:tab/>
        </w:r>
        <w:r w:rsidRPr="001170E9">
          <w:rPr>
            <w:rStyle w:val="Hypertextovodkaz"/>
            <w:noProof/>
            <w:lang w:val="en-US"/>
          </w:rPr>
          <w:t>Conversion of</w:t>
        </w:r>
        <w:r w:rsidRPr="001170E9">
          <w:rPr>
            <w:rStyle w:val="Hypertextovodkaz"/>
            <w:rFonts w:eastAsia="Arial Black"/>
            <w:noProof/>
            <w:lang w:val="en-US"/>
          </w:rPr>
          <w:t xml:space="preserve"> </w:t>
        </w:r>
        <w:r w:rsidRPr="001170E9">
          <w:rPr>
            <w:rStyle w:val="Hypertextovodkaz"/>
            <w:noProof/>
            <w:lang w:val="en-US"/>
          </w:rPr>
          <w:t>X-definition to XML</w:t>
        </w:r>
        <w:r w:rsidRPr="001170E9">
          <w:rPr>
            <w:rStyle w:val="Hypertextovodkaz"/>
            <w:rFonts w:eastAsia="Arial Black"/>
            <w:noProof/>
            <w:lang w:val="en-US"/>
          </w:rPr>
          <w:t xml:space="preserve"> </w:t>
        </w:r>
        <w:r w:rsidRPr="001170E9">
          <w:rPr>
            <w:rStyle w:val="Hypertextovodkaz"/>
            <w:noProof/>
            <w:lang w:val="en-US"/>
          </w:rPr>
          <w:t>schema.</w:t>
        </w:r>
        <w:r>
          <w:rPr>
            <w:noProof/>
            <w:webHidden/>
          </w:rPr>
          <w:tab/>
        </w:r>
        <w:r>
          <w:rPr>
            <w:noProof/>
            <w:webHidden/>
          </w:rPr>
          <w:fldChar w:fldCharType="begin"/>
        </w:r>
        <w:r>
          <w:rPr>
            <w:noProof/>
            <w:webHidden/>
          </w:rPr>
          <w:instrText xml:space="preserve"> PAGEREF _Toc217620 \h </w:instrText>
        </w:r>
        <w:r>
          <w:rPr>
            <w:noProof/>
            <w:webHidden/>
          </w:rPr>
        </w:r>
        <w:r>
          <w:rPr>
            <w:noProof/>
            <w:webHidden/>
          </w:rPr>
          <w:fldChar w:fldCharType="separate"/>
        </w:r>
        <w:r>
          <w:rPr>
            <w:noProof/>
            <w:webHidden/>
          </w:rPr>
          <w:t>160</w:t>
        </w:r>
        <w:r>
          <w:rPr>
            <w:noProof/>
            <w:webHidden/>
          </w:rPr>
          <w:fldChar w:fldCharType="end"/>
        </w:r>
      </w:hyperlink>
    </w:p>
    <w:p w14:paraId="1D940E8F"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21" w:history="1">
        <w:r w:rsidRPr="001170E9">
          <w:rPr>
            <w:rStyle w:val="Hypertextovodkaz"/>
            <w:noProof/>
            <w:lang w:val="en-US"/>
          </w:rPr>
          <w:t>14.2</w:t>
        </w:r>
        <w:r>
          <w:rPr>
            <w:rFonts w:asciiTheme="minorHAnsi" w:eastAsiaTheme="minorEastAsia" w:hAnsiTheme="minorHAnsi" w:cstheme="minorBidi"/>
            <w:b w:val="0"/>
            <w:noProof/>
            <w:sz w:val="22"/>
            <w:szCs w:val="22"/>
            <w:lang w:eastAsia="cs-CZ"/>
          </w:rPr>
          <w:tab/>
        </w:r>
        <w:r w:rsidRPr="001170E9">
          <w:rPr>
            <w:rStyle w:val="Hypertextovodkaz"/>
            <w:noProof/>
            <w:lang w:val="en-US"/>
          </w:rPr>
          <w:t>Types of values in X-script</w:t>
        </w:r>
        <w:r>
          <w:rPr>
            <w:noProof/>
            <w:webHidden/>
          </w:rPr>
          <w:tab/>
        </w:r>
        <w:r>
          <w:rPr>
            <w:noProof/>
            <w:webHidden/>
          </w:rPr>
          <w:fldChar w:fldCharType="begin"/>
        </w:r>
        <w:r>
          <w:rPr>
            <w:noProof/>
            <w:webHidden/>
          </w:rPr>
          <w:instrText xml:space="preserve"> PAGEREF _Toc217621 \h </w:instrText>
        </w:r>
        <w:r>
          <w:rPr>
            <w:noProof/>
            <w:webHidden/>
          </w:rPr>
        </w:r>
        <w:r>
          <w:rPr>
            <w:noProof/>
            <w:webHidden/>
          </w:rPr>
          <w:fldChar w:fldCharType="separate"/>
        </w:r>
        <w:r>
          <w:rPr>
            <w:noProof/>
            <w:webHidden/>
          </w:rPr>
          <w:t>160</w:t>
        </w:r>
        <w:r>
          <w:rPr>
            <w:noProof/>
            <w:webHidden/>
          </w:rPr>
          <w:fldChar w:fldCharType="end"/>
        </w:r>
      </w:hyperlink>
    </w:p>
    <w:p w14:paraId="53FF4882"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2" w:history="1">
        <w:r w:rsidRPr="001170E9">
          <w:rPr>
            <w:rStyle w:val="Hypertextovodkaz"/>
            <w:noProof/>
            <w:lang w:bidi="en-GB"/>
          </w:rPr>
          <w:t>14.2.1</w:t>
        </w:r>
        <w:r>
          <w:rPr>
            <w:rFonts w:asciiTheme="minorHAnsi" w:eastAsiaTheme="minorEastAsia" w:hAnsiTheme="minorHAnsi" w:cstheme="minorBidi"/>
            <w:i w:val="0"/>
            <w:noProof/>
            <w:sz w:val="22"/>
            <w:szCs w:val="22"/>
            <w:lang w:eastAsia="cs-CZ"/>
          </w:rPr>
          <w:tab/>
        </w:r>
        <w:r w:rsidRPr="001170E9">
          <w:rPr>
            <w:rStyle w:val="Hypertextovodkaz"/>
            <w:noProof/>
            <w:lang w:val="en-US"/>
          </w:rPr>
          <w:t xml:space="preserve">int </w:t>
        </w:r>
        <w:r w:rsidRPr="001170E9">
          <w:rPr>
            <w:rStyle w:val="Hypertextovodkaz"/>
            <w:noProof/>
            <w:lang w:bidi="en-GB"/>
          </w:rPr>
          <w:t>(the integer numbers)</w:t>
        </w:r>
        <w:r>
          <w:rPr>
            <w:noProof/>
            <w:webHidden/>
          </w:rPr>
          <w:tab/>
        </w:r>
        <w:r>
          <w:rPr>
            <w:noProof/>
            <w:webHidden/>
          </w:rPr>
          <w:fldChar w:fldCharType="begin"/>
        </w:r>
        <w:r>
          <w:rPr>
            <w:noProof/>
            <w:webHidden/>
          </w:rPr>
          <w:instrText xml:space="preserve"> PAGEREF _Toc217622 \h </w:instrText>
        </w:r>
        <w:r>
          <w:rPr>
            <w:noProof/>
            <w:webHidden/>
          </w:rPr>
        </w:r>
        <w:r>
          <w:rPr>
            <w:noProof/>
            <w:webHidden/>
          </w:rPr>
          <w:fldChar w:fldCharType="separate"/>
        </w:r>
        <w:r>
          <w:rPr>
            <w:noProof/>
            <w:webHidden/>
          </w:rPr>
          <w:t>160</w:t>
        </w:r>
        <w:r>
          <w:rPr>
            <w:noProof/>
            <w:webHidden/>
          </w:rPr>
          <w:fldChar w:fldCharType="end"/>
        </w:r>
      </w:hyperlink>
    </w:p>
    <w:p w14:paraId="038D84CA"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3" w:history="1">
        <w:r w:rsidRPr="001170E9">
          <w:rPr>
            <w:rStyle w:val="Hypertextovodkaz"/>
            <w:noProof/>
            <w:lang w:bidi="en-GB"/>
          </w:rPr>
          <w:t>14.2.2</w:t>
        </w:r>
        <w:r>
          <w:rPr>
            <w:rFonts w:asciiTheme="minorHAnsi" w:eastAsiaTheme="minorEastAsia" w:hAnsiTheme="minorHAnsi" w:cstheme="minorBidi"/>
            <w:i w:val="0"/>
            <w:noProof/>
            <w:sz w:val="22"/>
            <w:szCs w:val="22"/>
            <w:lang w:eastAsia="cs-CZ"/>
          </w:rPr>
          <w:tab/>
        </w:r>
        <w:r w:rsidRPr="001170E9">
          <w:rPr>
            <w:rStyle w:val="Hypertextovodkaz"/>
            <w:noProof/>
            <w:lang w:val="en-US"/>
          </w:rPr>
          <w:t xml:space="preserve">float </w:t>
        </w:r>
        <w:r w:rsidRPr="001170E9">
          <w:rPr>
            <w:rStyle w:val="Hypertextovodkaz"/>
            <w:noProof/>
            <w:lang w:bidi="en-GB"/>
          </w:rPr>
          <w:t>(the floating-point numbers)</w:t>
        </w:r>
        <w:r>
          <w:rPr>
            <w:noProof/>
            <w:webHidden/>
          </w:rPr>
          <w:tab/>
        </w:r>
        <w:r>
          <w:rPr>
            <w:noProof/>
            <w:webHidden/>
          </w:rPr>
          <w:fldChar w:fldCharType="begin"/>
        </w:r>
        <w:r>
          <w:rPr>
            <w:noProof/>
            <w:webHidden/>
          </w:rPr>
          <w:instrText xml:space="preserve"> PAGEREF _Toc217623 \h </w:instrText>
        </w:r>
        <w:r>
          <w:rPr>
            <w:noProof/>
            <w:webHidden/>
          </w:rPr>
        </w:r>
        <w:r>
          <w:rPr>
            <w:noProof/>
            <w:webHidden/>
          </w:rPr>
          <w:fldChar w:fldCharType="separate"/>
        </w:r>
        <w:r>
          <w:rPr>
            <w:noProof/>
            <w:webHidden/>
          </w:rPr>
          <w:t>161</w:t>
        </w:r>
        <w:r>
          <w:rPr>
            <w:noProof/>
            <w:webHidden/>
          </w:rPr>
          <w:fldChar w:fldCharType="end"/>
        </w:r>
      </w:hyperlink>
    </w:p>
    <w:p w14:paraId="672BD986"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4" w:history="1">
        <w:r w:rsidRPr="001170E9">
          <w:rPr>
            <w:rStyle w:val="Hypertextovodkaz"/>
            <w:noProof/>
          </w:rPr>
          <w:t>14.2.3</w:t>
        </w:r>
        <w:r>
          <w:rPr>
            <w:rFonts w:asciiTheme="minorHAnsi" w:eastAsiaTheme="minorEastAsia" w:hAnsiTheme="minorHAnsi" w:cstheme="minorBidi"/>
            <w:i w:val="0"/>
            <w:noProof/>
            <w:sz w:val="22"/>
            <w:szCs w:val="22"/>
            <w:lang w:eastAsia="cs-CZ"/>
          </w:rPr>
          <w:tab/>
        </w:r>
        <w:r w:rsidRPr="001170E9">
          <w:rPr>
            <w:rStyle w:val="Hypertextovodkaz"/>
            <w:noProof/>
            <w:lang w:val="en-US"/>
          </w:rPr>
          <w:t>Decimal</w:t>
        </w:r>
        <w:r w:rsidRPr="001170E9">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_Toc217624 \h </w:instrText>
        </w:r>
        <w:r>
          <w:rPr>
            <w:noProof/>
            <w:webHidden/>
          </w:rPr>
        </w:r>
        <w:r>
          <w:rPr>
            <w:noProof/>
            <w:webHidden/>
          </w:rPr>
          <w:fldChar w:fldCharType="separate"/>
        </w:r>
        <w:r>
          <w:rPr>
            <w:noProof/>
            <w:webHidden/>
          </w:rPr>
          <w:t>162</w:t>
        </w:r>
        <w:r>
          <w:rPr>
            <w:noProof/>
            <w:webHidden/>
          </w:rPr>
          <w:fldChar w:fldCharType="end"/>
        </w:r>
      </w:hyperlink>
    </w:p>
    <w:p w14:paraId="1844E6F6"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5" w:history="1">
        <w:r w:rsidRPr="001170E9">
          <w:rPr>
            <w:rStyle w:val="Hypertextovodkaz"/>
            <w:noProof/>
            <w:lang w:val="en-US"/>
          </w:rPr>
          <w:t>14.2.4</w:t>
        </w:r>
        <w:r>
          <w:rPr>
            <w:rFonts w:asciiTheme="minorHAnsi" w:eastAsiaTheme="minorEastAsia" w:hAnsiTheme="minorHAnsi" w:cstheme="minorBidi"/>
            <w:i w:val="0"/>
            <w:noProof/>
            <w:sz w:val="22"/>
            <w:szCs w:val="22"/>
            <w:lang w:eastAsia="cs-CZ"/>
          </w:rPr>
          <w:tab/>
        </w:r>
        <w:r w:rsidRPr="001170E9">
          <w:rPr>
            <w:rStyle w:val="Hypertextovodkaz"/>
            <w:noProof/>
            <w:lang w:val="en-US"/>
          </w:rPr>
          <w:t>String (the character strings)</w:t>
        </w:r>
        <w:r>
          <w:rPr>
            <w:noProof/>
            <w:webHidden/>
          </w:rPr>
          <w:tab/>
        </w:r>
        <w:r>
          <w:rPr>
            <w:noProof/>
            <w:webHidden/>
          </w:rPr>
          <w:fldChar w:fldCharType="begin"/>
        </w:r>
        <w:r>
          <w:rPr>
            <w:noProof/>
            <w:webHidden/>
          </w:rPr>
          <w:instrText xml:space="preserve"> PAGEREF _Toc217625 \h </w:instrText>
        </w:r>
        <w:r>
          <w:rPr>
            <w:noProof/>
            <w:webHidden/>
          </w:rPr>
        </w:r>
        <w:r>
          <w:rPr>
            <w:noProof/>
            <w:webHidden/>
          </w:rPr>
          <w:fldChar w:fldCharType="separate"/>
        </w:r>
        <w:r>
          <w:rPr>
            <w:noProof/>
            <w:webHidden/>
          </w:rPr>
          <w:t>162</w:t>
        </w:r>
        <w:r>
          <w:rPr>
            <w:noProof/>
            <w:webHidden/>
          </w:rPr>
          <w:fldChar w:fldCharType="end"/>
        </w:r>
      </w:hyperlink>
    </w:p>
    <w:p w14:paraId="265D39D2"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6" w:history="1">
        <w:r w:rsidRPr="001170E9">
          <w:rPr>
            <w:rStyle w:val="Hypertextovodkaz"/>
            <w:rFonts w:eastAsiaTheme="minorHAnsi"/>
            <w:noProof/>
          </w:rPr>
          <w:t>14.2.5</w:t>
        </w:r>
        <w:r>
          <w:rPr>
            <w:rFonts w:asciiTheme="minorHAnsi" w:eastAsiaTheme="minorEastAsia" w:hAnsiTheme="minorHAnsi" w:cstheme="minorBidi"/>
            <w:i w:val="0"/>
            <w:noProof/>
            <w:sz w:val="22"/>
            <w:szCs w:val="22"/>
            <w:lang w:eastAsia="cs-CZ"/>
          </w:rPr>
          <w:tab/>
        </w:r>
        <w:r w:rsidRPr="001170E9">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_Toc217626 \h </w:instrText>
        </w:r>
        <w:r>
          <w:rPr>
            <w:noProof/>
            <w:webHidden/>
          </w:rPr>
        </w:r>
        <w:r>
          <w:rPr>
            <w:noProof/>
            <w:webHidden/>
          </w:rPr>
          <w:fldChar w:fldCharType="separate"/>
        </w:r>
        <w:r>
          <w:rPr>
            <w:noProof/>
            <w:webHidden/>
          </w:rPr>
          <w:t>162</w:t>
        </w:r>
        <w:r>
          <w:rPr>
            <w:noProof/>
            <w:webHidden/>
          </w:rPr>
          <w:fldChar w:fldCharType="end"/>
        </w:r>
      </w:hyperlink>
    </w:p>
    <w:p w14:paraId="617FE795"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7" w:history="1">
        <w:r w:rsidRPr="001170E9">
          <w:rPr>
            <w:rStyle w:val="Hypertextovodkaz"/>
            <w:noProof/>
            <w:lang w:bidi="en-GB"/>
          </w:rPr>
          <w:t>14.2.6</w:t>
        </w:r>
        <w:r>
          <w:rPr>
            <w:rFonts w:asciiTheme="minorHAnsi" w:eastAsiaTheme="minorEastAsia" w:hAnsiTheme="minorHAnsi" w:cstheme="minorBidi"/>
            <w:i w:val="0"/>
            <w:noProof/>
            <w:sz w:val="22"/>
            <w:szCs w:val="22"/>
            <w:lang w:eastAsia="cs-CZ"/>
          </w:rPr>
          <w:tab/>
        </w:r>
        <w:r w:rsidRPr="001170E9">
          <w:rPr>
            <w:rStyle w:val="Hypertextovodkaz"/>
            <w:noProof/>
            <w:lang w:bidi="en-GB"/>
          </w:rPr>
          <w:t>boolean (Boolean values)</w:t>
        </w:r>
        <w:r>
          <w:rPr>
            <w:noProof/>
            <w:webHidden/>
          </w:rPr>
          <w:tab/>
        </w:r>
        <w:r>
          <w:rPr>
            <w:noProof/>
            <w:webHidden/>
          </w:rPr>
          <w:fldChar w:fldCharType="begin"/>
        </w:r>
        <w:r>
          <w:rPr>
            <w:noProof/>
            <w:webHidden/>
          </w:rPr>
          <w:instrText xml:space="preserve"> PAGEREF _Toc217627 \h </w:instrText>
        </w:r>
        <w:r>
          <w:rPr>
            <w:noProof/>
            <w:webHidden/>
          </w:rPr>
        </w:r>
        <w:r>
          <w:rPr>
            <w:noProof/>
            <w:webHidden/>
          </w:rPr>
          <w:fldChar w:fldCharType="separate"/>
        </w:r>
        <w:r>
          <w:rPr>
            <w:noProof/>
            <w:webHidden/>
          </w:rPr>
          <w:t>164</w:t>
        </w:r>
        <w:r>
          <w:rPr>
            <w:noProof/>
            <w:webHidden/>
          </w:rPr>
          <w:fldChar w:fldCharType="end"/>
        </w:r>
      </w:hyperlink>
    </w:p>
    <w:p w14:paraId="02E4251C"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8" w:history="1">
        <w:r w:rsidRPr="001170E9">
          <w:rPr>
            <w:rStyle w:val="Hypertextovodkaz"/>
            <w:noProof/>
          </w:rPr>
          <w:t>14.2.7</w:t>
        </w:r>
        <w:r>
          <w:rPr>
            <w:rFonts w:asciiTheme="minorHAnsi" w:eastAsiaTheme="minorEastAsia" w:hAnsiTheme="minorHAnsi" w:cstheme="minorBidi"/>
            <w:i w:val="0"/>
            <w:noProof/>
            <w:sz w:val="22"/>
            <w:szCs w:val="22"/>
            <w:lang w:eastAsia="cs-CZ"/>
          </w:rPr>
          <w:tab/>
        </w:r>
        <w:r w:rsidRPr="001170E9">
          <w:rPr>
            <w:rStyle w:val="Hypertextovodkaz"/>
            <w:noProof/>
          </w:rPr>
          <w:t>Locale (information about region)</w:t>
        </w:r>
        <w:r>
          <w:rPr>
            <w:noProof/>
            <w:webHidden/>
          </w:rPr>
          <w:tab/>
        </w:r>
        <w:r>
          <w:rPr>
            <w:noProof/>
            <w:webHidden/>
          </w:rPr>
          <w:fldChar w:fldCharType="begin"/>
        </w:r>
        <w:r>
          <w:rPr>
            <w:noProof/>
            <w:webHidden/>
          </w:rPr>
          <w:instrText xml:space="preserve"> PAGEREF _Toc217628 \h </w:instrText>
        </w:r>
        <w:r>
          <w:rPr>
            <w:noProof/>
            <w:webHidden/>
          </w:rPr>
        </w:r>
        <w:r>
          <w:rPr>
            <w:noProof/>
            <w:webHidden/>
          </w:rPr>
          <w:fldChar w:fldCharType="separate"/>
        </w:r>
        <w:r>
          <w:rPr>
            <w:noProof/>
            <w:webHidden/>
          </w:rPr>
          <w:t>165</w:t>
        </w:r>
        <w:r>
          <w:rPr>
            <w:noProof/>
            <w:webHidden/>
          </w:rPr>
          <w:fldChar w:fldCharType="end"/>
        </w:r>
      </w:hyperlink>
    </w:p>
    <w:p w14:paraId="05705ED2"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9" w:history="1">
        <w:r w:rsidRPr="001170E9">
          <w:rPr>
            <w:rStyle w:val="Hypertextovodkaz"/>
            <w:noProof/>
          </w:rPr>
          <w:t>14.2.8</w:t>
        </w:r>
        <w:r>
          <w:rPr>
            <w:rFonts w:asciiTheme="minorHAnsi" w:eastAsiaTheme="minorEastAsia" w:hAnsiTheme="minorHAnsi" w:cstheme="minorBidi"/>
            <w:i w:val="0"/>
            <w:noProof/>
            <w:sz w:val="22"/>
            <w:szCs w:val="22"/>
            <w:lang w:eastAsia="cs-CZ"/>
          </w:rPr>
          <w:tab/>
        </w:r>
        <w:r w:rsidRPr="001170E9">
          <w:rPr>
            <w:rStyle w:val="Hypertextovodkaz"/>
            <w:noProof/>
          </w:rPr>
          <w:t>Regex (Regular expressions)</w:t>
        </w:r>
        <w:r>
          <w:rPr>
            <w:noProof/>
            <w:webHidden/>
          </w:rPr>
          <w:tab/>
        </w:r>
        <w:r>
          <w:rPr>
            <w:noProof/>
            <w:webHidden/>
          </w:rPr>
          <w:fldChar w:fldCharType="begin"/>
        </w:r>
        <w:r>
          <w:rPr>
            <w:noProof/>
            <w:webHidden/>
          </w:rPr>
          <w:instrText xml:space="preserve"> PAGEREF _Toc217629 \h </w:instrText>
        </w:r>
        <w:r>
          <w:rPr>
            <w:noProof/>
            <w:webHidden/>
          </w:rPr>
        </w:r>
        <w:r>
          <w:rPr>
            <w:noProof/>
            <w:webHidden/>
          </w:rPr>
          <w:fldChar w:fldCharType="separate"/>
        </w:r>
        <w:r>
          <w:rPr>
            <w:noProof/>
            <w:webHidden/>
          </w:rPr>
          <w:t>165</w:t>
        </w:r>
        <w:r>
          <w:rPr>
            <w:noProof/>
            <w:webHidden/>
          </w:rPr>
          <w:fldChar w:fldCharType="end"/>
        </w:r>
      </w:hyperlink>
    </w:p>
    <w:p w14:paraId="42F241E2"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30" w:history="1">
        <w:r w:rsidRPr="001170E9">
          <w:rPr>
            <w:rStyle w:val="Hypertextovodkaz"/>
            <w:noProof/>
          </w:rPr>
          <w:t>14.2.9</w:t>
        </w:r>
        <w:r>
          <w:rPr>
            <w:rFonts w:asciiTheme="minorHAnsi" w:eastAsiaTheme="minorEastAsia" w:hAnsiTheme="minorHAnsi" w:cstheme="minorBidi"/>
            <w:i w:val="0"/>
            <w:noProof/>
            <w:sz w:val="22"/>
            <w:szCs w:val="22"/>
            <w:lang w:eastAsia="cs-CZ"/>
          </w:rPr>
          <w:tab/>
        </w:r>
        <w:r w:rsidRPr="001170E9">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_Toc217630 \h </w:instrText>
        </w:r>
        <w:r>
          <w:rPr>
            <w:noProof/>
            <w:webHidden/>
          </w:rPr>
        </w:r>
        <w:r>
          <w:rPr>
            <w:noProof/>
            <w:webHidden/>
          </w:rPr>
          <w:fldChar w:fldCharType="separate"/>
        </w:r>
        <w:r>
          <w:rPr>
            <w:noProof/>
            <w:webHidden/>
          </w:rPr>
          <w:t>165</w:t>
        </w:r>
        <w:r>
          <w:rPr>
            <w:noProof/>
            <w:webHidden/>
          </w:rPr>
          <w:fldChar w:fldCharType="end"/>
        </w:r>
      </w:hyperlink>
    </w:p>
    <w:p w14:paraId="62D65049"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1" w:history="1">
        <w:r w:rsidRPr="001170E9">
          <w:rPr>
            <w:rStyle w:val="Hypertextovodkaz"/>
            <w:rFonts w:eastAsia="Arial"/>
            <w:noProof/>
          </w:rPr>
          <w:t>14.2.10</w:t>
        </w:r>
        <w:r>
          <w:rPr>
            <w:rFonts w:asciiTheme="minorHAnsi" w:eastAsiaTheme="minorEastAsia" w:hAnsiTheme="minorHAnsi" w:cstheme="minorBidi"/>
            <w:i w:val="0"/>
            <w:noProof/>
            <w:sz w:val="22"/>
            <w:szCs w:val="22"/>
            <w:lang w:eastAsia="cs-CZ"/>
          </w:rPr>
          <w:tab/>
        </w:r>
        <w:r w:rsidRPr="001170E9">
          <w:rPr>
            <w:rStyle w:val="Hypertextovodkaz"/>
            <w:noProof/>
            <w:lang w:bidi="en-GB"/>
          </w:rPr>
          <w:t>Input/Output (streams)</w:t>
        </w:r>
        <w:r>
          <w:rPr>
            <w:noProof/>
            <w:webHidden/>
          </w:rPr>
          <w:tab/>
        </w:r>
        <w:r>
          <w:rPr>
            <w:noProof/>
            <w:webHidden/>
          </w:rPr>
          <w:fldChar w:fldCharType="begin"/>
        </w:r>
        <w:r>
          <w:rPr>
            <w:noProof/>
            <w:webHidden/>
          </w:rPr>
          <w:instrText xml:space="preserve"> PAGEREF _Toc217631 \h </w:instrText>
        </w:r>
        <w:r>
          <w:rPr>
            <w:noProof/>
            <w:webHidden/>
          </w:rPr>
        </w:r>
        <w:r>
          <w:rPr>
            <w:noProof/>
            <w:webHidden/>
          </w:rPr>
          <w:fldChar w:fldCharType="separate"/>
        </w:r>
        <w:r>
          <w:rPr>
            <w:noProof/>
            <w:webHidden/>
          </w:rPr>
          <w:t>165</w:t>
        </w:r>
        <w:r>
          <w:rPr>
            <w:noProof/>
            <w:webHidden/>
          </w:rPr>
          <w:fldChar w:fldCharType="end"/>
        </w:r>
      </w:hyperlink>
    </w:p>
    <w:p w14:paraId="52D2DF3A"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2" w:history="1">
        <w:r w:rsidRPr="001170E9">
          <w:rPr>
            <w:rStyle w:val="Hypertextovodkaz"/>
            <w:noProof/>
          </w:rPr>
          <w:t>14.2.11</w:t>
        </w:r>
        <w:r>
          <w:rPr>
            <w:rFonts w:asciiTheme="minorHAnsi" w:eastAsiaTheme="minorEastAsia" w:hAnsiTheme="minorHAnsi" w:cstheme="minorBidi"/>
            <w:i w:val="0"/>
            <w:noProof/>
            <w:sz w:val="22"/>
            <w:szCs w:val="22"/>
            <w:lang w:eastAsia="cs-CZ"/>
          </w:rPr>
          <w:tab/>
        </w:r>
        <w:r w:rsidRPr="001170E9">
          <w:rPr>
            <w:rStyle w:val="Hypertextovodkaz"/>
            <w:noProof/>
            <w:lang w:bidi="en-GB"/>
          </w:rPr>
          <w:t>Element (XML elements)</w:t>
        </w:r>
        <w:r>
          <w:rPr>
            <w:noProof/>
            <w:webHidden/>
          </w:rPr>
          <w:tab/>
        </w:r>
        <w:r>
          <w:rPr>
            <w:noProof/>
            <w:webHidden/>
          </w:rPr>
          <w:fldChar w:fldCharType="begin"/>
        </w:r>
        <w:r>
          <w:rPr>
            <w:noProof/>
            <w:webHidden/>
          </w:rPr>
          <w:instrText xml:space="preserve"> PAGEREF _Toc217632 \h </w:instrText>
        </w:r>
        <w:r>
          <w:rPr>
            <w:noProof/>
            <w:webHidden/>
          </w:rPr>
        </w:r>
        <w:r>
          <w:rPr>
            <w:noProof/>
            <w:webHidden/>
          </w:rPr>
          <w:fldChar w:fldCharType="separate"/>
        </w:r>
        <w:r>
          <w:rPr>
            <w:noProof/>
            <w:webHidden/>
          </w:rPr>
          <w:t>165</w:t>
        </w:r>
        <w:r>
          <w:rPr>
            <w:noProof/>
            <w:webHidden/>
          </w:rPr>
          <w:fldChar w:fldCharType="end"/>
        </w:r>
      </w:hyperlink>
    </w:p>
    <w:p w14:paraId="7ECAA4AF"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3" w:history="1">
        <w:r w:rsidRPr="001170E9">
          <w:rPr>
            <w:rStyle w:val="Hypertextovodkaz"/>
            <w:noProof/>
          </w:rPr>
          <w:t>14.2.12</w:t>
        </w:r>
        <w:r>
          <w:rPr>
            <w:rFonts w:asciiTheme="minorHAnsi" w:eastAsiaTheme="minorEastAsia" w:hAnsiTheme="minorHAnsi" w:cstheme="minorBidi"/>
            <w:i w:val="0"/>
            <w:noProof/>
            <w:sz w:val="22"/>
            <w:szCs w:val="22"/>
            <w:lang w:eastAsia="cs-CZ"/>
          </w:rPr>
          <w:tab/>
        </w:r>
        <w:r w:rsidRPr="001170E9">
          <w:rPr>
            <w:rStyle w:val="Hypertextovodkaz"/>
            <w:noProof/>
            <w:lang w:bidi="en-GB"/>
          </w:rPr>
          <w:t>Bytes (array of bytes)</w:t>
        </w:r>
        <w:r>
          <w:rPr>
            <w:noProof/>
            <w:webHidden/>
          </w:rPr>
          <w:tab/>
        </w:r>
        <w:r>
          <w:rPr>
            <w:noProof/>
            <w:webHidden/>
          </w:rPr>
          <w:fldChar w:fldCharType="begin"/>
        </w:r>
        <w:r>
          <w:rPr>
            <w:noProof/>
            <w:webHidden/>
          </w:rPr>
          <w:instrText xml:space="preserve"> PAGEREF _Toc217633 \h </w:instrText>
        </w:r>
        <w:r>
          <w:rPr>
            <w:noProof/>
            <w:webHidden/>
          </w:rPr>
        </w:r>
        <w:r>
          <w:rPr>
            <w:noProof/>
            <w:webHidden/>
          </w:rPr>
          <w:fldChar w:fldCharType="separate"/>
        </w:r>
        <w:r>
          <w:rPr>
            <w:noProof/>
            <w:webHidden/>
          </w:rPr>
          <w:t>165</w:t>
        </w:r>
        <w:r>
          <w:rPr>
            <w:noProof/>
            <w:webHidden/>
          </w:rPr>
          <w:fldChar w:fldCharType="end"/>
        </w:r>
      </w:hyperlink>
    </w:p>
    <w:p w14:paraId="3F1CCE0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4" w:history="1">
        <w:r w:rsidRPr="001170E9">
          <w:rPr>
            <w:rStyle w:val="Hypertextovodkaz"/>
            <w:noProof/>
          </w:rPr>
          <w:t>14.2.13</w:t>
        </w:r>
        <w:r>
          <w:rPr>
            <w:rFonts w:asciiTheme="minorHAnsi" w:eastAsiaTheme="minorEastAsia" w:hAnsiTheme="minorHAnsi" w:cstheme="minorBidi"/>
            <w:i w:val="0"/>
            <w:noProof/>
            <w:sz w:val="22"/>
            <w:szCs w:val="22"/>
            <w:lang w:eastAsia="cs-CZ"/>
          </w:rPr>
          <w:tab/>
        </w:r>
        <w:r w:rsidRPr="001170E9">
          <w:rPr>
            <w:rStyle w:val="Hypertextovodkaz"/>
            <w:noProof/>
            <w:lang w:bidi="en-GB"/>
          </w:rPr>
          <w:t>NamedValue (named values)</w:t>
        </w:r>
        <w:r>
          <w:rPr>
            <w:noProof/>
            <w:webHidden/>
          </w:rPr>
          <w:tab/>
        </w:r>
        <w:r>
          <w:rPr>
            <w:noProof/>
            <w:webHidden/>
          </w:rPr>
          <w:fldChar w:fldCharType="begin"/>
        </w:r>
        <w:r>
          <w:rPr>
            <w:noProof/>
            <w:webHidden/>
          </w:rPr>
          <w:instrText xml:space="preserve"> PAGEREF _Toc217634 \h </w:instrText>
        </w:r>
        <w:r>
          <w:rPr>
            <w:noProof/>
            <w:webHidden/>
          </w:rPr>
        </w:r>
        <w:r>
          <w:rPr>
            <w:noProof/>
            <w:webHidden/>
          </w:rPr>
          <w:fldChar w:fldCharType="separate"/>
        </w:r>
        <w:r>
          <w:rPr>
            <w:noProof/>
            <w:webHidden/>
          </w:rPr>
          <w:t>166</w:t>
        </w:r>
        <w:r>
          <w:rPr>
            <w:noProof/>
            <w:webHidden/>
          </w:rPr>
          <w:fldChar w:fldCharType="end"/>
        </w:r>
      </w:hyperlink>
    </w:p>
    <w:p w14:paraId="4F17BCBA"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5" w:history="1">
        <w:r w:rsidRPr="001170E9">
          <w:rPr>
            <w:rStyle w:val="Hypertextovodkaz"/>
            <w:noProof/>
          </w:rPr>
          <w:t>14.2.14</w:t>
        </w:r>
        <w:r>
          <w:rPr>
            <w:rFonts w:asciiTheme="minorHAnsi" w:eastAsiaTheme="minorEastAsia" w:hAnsiTheme="minorHAnsi" w:cstheme="minorBidi"/>
            <w:i w:val="0"/>
            <w:noProof/>
            <w:sz w:val="22"/>
            <w:szCs w:val="22"/>
            <w:lang w:eastAsia="cs-CZ"/>
          </w:rPr>
          <w:tab/>
        </w:r>
        <w:r w:rsidRPr="001170E9">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_Toc217635 \h </w:instrText>
        </w:r>
        <w:r>
          <w:rPr>
            <w:noProof/>
            <w:webHidden/>
          </w:rPr>
        </w:r>
        <w:r>
          <w:rPr>
            <w:noProof/>
            <w:webHidden/>
          </w:rPr>
          <w:fldChar w:fldCharType="separate"/>
        </w:r>
        <w:r>
          <w:rPr>
            <w:noProof/>
            <w:webHidden/>
          </w:rPr>
          <w:t>166</w:t>
        </w:r>
        <w:r>
          <w:rPr>
            <w:noProof/>
            <w:webHidden/>
          </w:rPr>
          <w:fldChar w:fldCharType="end"/>
        </w:r>
      </w:hyperlink>
    </w:p>
    <w:p w14:paraId="5CB00688"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6" w:history="1">
        <w:r w:rsidRPr="001170E9">
          <w:rPr>
            <w:rStyle w:val="Hypertextovodkaz"/>
            <w:noProof/>
          </w:rPr>
          <w:t>14.2.15</w:t>
        </w:r>
        <w:r>
          <w:rPr>
            <w:rFonts w:asciiTheme="minorHAnsi" w:eastAsiaTheme="minorEastAsia" w:hAnsiTheme="minorHAnsi" w:cstheme="minorBidi"/>
            <w:i w:val="0"/>
            <w:noProof/>
            <w:sz w:val="22"/>
            <w:szCs w:val="22"/>
            <w:lang w:eastAsia="cs-CZ"/>
          </w:rPr>
          <w:tab/>
        </w:r>
        <w:r w:rsidRPr="001170E9">
          <w:rPr>
            <w:rStyle w:val="Hypertextovodkaz"/>
            <w:noProof/>
            <w:lang w:bidi="en-GB"/>
          </w:rPr>
          <w:t>Exception (program exceptions)</w:t>
        </w:r>
        <w:r>
          <w:rPr>
            <w:noProof/>
            <w:webHidden/>
          </w:rPr>
          <w:tab/>
        </w:r>
        <w:r>
          <w:rPr>
            <w:noProof/>
            <w:webHidden/>
          </w:rPr>
          <w:fldChar w:fldCharType="begin"/>
        </w:r>
        <w:r>
          <w:rPr>
            <w:noProof/>
            <w:webHidden/>
          </w:rPr>
          <w:instrText xml:space="preserve"> PAGEREF _Toc217636 \h </w:instrText>
        </w:r>
        <w:r>
          <w:rPr>
            <w:noProof/>
            <w:webHidden/>
          </w:rPr>
        </w:r>
        <w:r>
          <w:rPr>
            <w:noProof/>
            <w:webHidden/>
          </w:rPr>
          <w:fldChar w:fldCharType="separate"/>
        </w:r>
        <w:r>
          <w:rPr>
            <w:noProof/>
            <w:webHidden/>
          </w:rPr>
          <w:t>166</w:t>
        </w:r>
        <w:r>
          <w:rPr>
            <w:noProof/>
            <w:webHidden/>
          </w:rPr>
          <w:fldChar w:fldCharType="end"/>
        </w:r>
      </w:hyperlink>
    </w:p>
    <w:p w14:paraId="67F77CE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7" w:history="1">
        <w:r w:rsidRPr="001170E9">
          <w:rPr>
            <w:rStyle w:val="Hypertextovodkaz"/>
            <w:noProof/>
          </w:rPr>
          <w:t>14.2.16</w:t>
        </w:r>
        <w:r>
          <w:rPr>
            <w:rFonts w:asciiTheme="minorHAnsi" w:eastAsiaTheme="minorEastAsia" w:hAnsiTheme="minorHAnsi" w:cstheme="minorBidi"/>
            <w:i w:val="0"/>
            <w:noProof/>
            <w:sz w:val="22"/>
            <w:szCs w:val="22"/>
            <w:lang w:eastAsia="cs-CZ"/>
          </w:rPr>
          <w:tab/>
        </w:r>
        <w:r w:rsidRPr="001170E9">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_Toc217637 \h </w:instrText>
        </w:r>
        <w:r>
          <w:rPr>
            <w:noProof/>
            <w:webHidden/>
          </w:rPr>
        </w:r>
        <w:r>
          <w:rPr>
            <w:noProof/>
            <w:webHidden/>
          </w:rPr>
          <w:fldChar w:fldCharType="separate"/>
        </w:r>
        <w:r>
          <w:rPr>
            <w:noProof/>
            <w:webHidden/>
          </w:rPr>
          <w:t>166</w:t>
        </w:r>
        <w:r>
          <w:rPr>
            <w:noProof/>
            <w:webHidden/>
          </w:rPr>
          <w:fldChar w:fldCharType="end"/>
        </w:r>
      </w:hyperlink>
    </w:p>
    <w:p w14:paraId="1C7E85AD"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8" w:history="1">
        <w:r w:rsidRPr="001170E9">
          <w:rPr>
            <w:rStyle w:val="Hypertextovodkaz"/>
            <w:noProof/>
          </w:rPr>
          <w:t>14.2.17</w:t>
        </w:r>
        <w:r>
          <w:rPr>
            <w:rFonts w:asciiTheme="minorHAnsi" w:eastAsiaTheme="minorEastAsia" w:hAnsiTheme="minorHAnsi" w:cstheme="minorBidi"/>
            <w:i w:val="0"/>
            <w:noProof/>
            <w:sz w:val="22"/>
            <w:szCs w:val="22"/>
            <w:lang w:eastAsia="cs-CZ"/>
          </w:rPr>
          <w:tab/>
        </w:r>
        <w:r w:rsidRPr="001170E9">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_Toc217638 \h </w:instrText>
        </w:r>
        <w:r>
          <w:rPr>
            <w:noProof/>
            <w:webHidden/>
          </w:rPr>
        </w:r>
        <w:r>
          <w:rPr>
            <w:noProof/>
            <w:webHidden/>
          </w:rPr>
          <w:fldChar w:fldCharType="separate"/>
        </w:r>
        <w:r>
          <w:rPr>
            <w:noProof/>
            <w:webHidden/>
          </w:rPr>
          <w:t>167</w:t>
        </w:r>
        <w:r>
          <w:rPr>
            <w:noProof/>
            <w:webHidden/>
          </w:rPr>
          <w:fldChar w:fldCharType="end"/>
        </w:r>
      </w:hyperlink>
    </w:p>
    <w:p w14:paraId="3CDB11B1"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9" w:history="1">
        <w:r w:rsidRPr="001170E9">
          <w:rPr>
            <w:rStyle w:val="Hypertextovodkaz"/>
            <w:noProof/>
          </w:rPr>
          <w:t>14.2.18</w:t>
        </w:r>
        <w:r>
          <w:rPr>
            <w:rFonts w:asciiTheme="minorHAnsi" w:eastAsiaTheme="minorEastAsia" w:hAnsiTheme="minorHAnsi" w:cstheme="minorBidi"/>
            <w:i w:val="0"/>
            <w:noProof/>
            <w:sz w:val="22"/>
            <w:szCs w:val="22"/>
            <w:lang w:eastAsia="cs-CZ"/>
          </w:rPr>
          <w:tab/>
        </w:r>
        <w:r w:rsidRPr="001170E9">
          <w:rPr>
            <w:rStyle w:val="Hypertextovodkaz"/>
            <w:noProof/>
            <w:lang w:bidi="en-GB"/>
          </w:rPr>
          <w:t>Report (messages)</w:t>
        </w:r>
        <w:r>
          <w:rPr>
            <w:noProof/>
            <w:webHidden/>
          </w:rPr>
          <w:tab/>
        </w:r>
        <w:r>
          <w:rPr>
            <w:noProof/>
            <w:webHidden/>
          </w:rPr>
          <w:fldChar w:fldCharType="begin"/>
        </w:r>
        <w:r>
          <w:rPr>
            <w:noProof/>
            <w:webHidden/>
          </w:rPr>
          <w:instrText xml:space="preserve"> PAGEREF _Toc217639 \h </w:instrText>
        </w:r>
        <w:r>
          <w:rPr>
            <w:noProof/>
            <w:webHidden/>
          </w:rPr>
        </w:r>
        <w:r>
          <w:rPr>
            <w:noProof/>
            <w:webHidden/>
          </w:rPr>
          <w:fldChar w:fldCharType="separate"/>
        </w:r>
        <w:r>
          <w:rPr>
            <w:noProof/>
            <w:webHidden/>
          </w:rPr>
          <w:t>167</w:t>
        </w:r>
        <w:r>
          <w:rPr>
            <w:noProof/>
            <w:webHidden/>
          </w:rPr>
          <w:fldChar w:fldCharType="end"/>
        </w:r>
      </w:hyperlink>
    </w:p>
    <w:p w14:paraId="3B4296F5"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0" w:history="1">
        <w:r w:rsidRPr="001170E9">
          <w:rPr>
            <w:rStyle w:val="Hypertextovodkaz"/>
            <w:noProof/>
          </w:rPr>
          <w:t>14.2.19</w:t>
        </w:r>
        <w:r>
          <w:rPr>
            <w:rFonts w:asciiTheme="minorHAnsi" w:eastAsiaTheme="minorEastAsia" w:hAnsiTheme="minorHAnsi" w:cstheme="minorBidi"/>
            <w:i w:val="0"/>
            <w:noProof/>
            <w:sz w:val="22"/>
            <w:szCs w:val="22"/>
            <w:lang w:eastAsia="cs-CZ"/>
          </w:rPr>
          <w:tab/>
        </w:r>
        <w:r w:rsidRPr="001170E9">
          <w:rPr>
            <w:rStyle w:val="Hypertextovodkaz"/>
            <w:noProof/>
            <w:lang w:bidi="en-GB"/>
          </w:rPr>
          <w:t>BNFGrammar (BNF grammars)</w:t>
        </w:r>
        <w:r>
          <w:rPr>
            <w:noProof/>
            <w:webHidden/>
          </w:rPr>
          <w:tab/>
        </w:r>
        <w:r>
          <w:rPr>
            <w:noProof/>
            <w:webHidden/>
          </w:rPr>
          <w:fldChar w:fldCharType="begin"/>
        </w:r>
        <w:r>
          <w:rPr>
            <w:noProof/>
            <w:webHidden/>
          </w:rPr>
          <w:instrText xml:space="preserve"> PAGEREF _Toc217640 \h </w:instrText>
        </w:r>
        <w:r>
          <w:rPr>
            <w:noProof/>
            <w:webHidden/>
          </w:rPr>
        </w:r>
        <w:r>
          <w:rPr>
            <w:noProof/>
            <w:webHidden/>
          </w:rPr>
          <w:fldChar w:fldCharType="separate"/>
        </w:r>
        <w:r>
          <w:rPr>
            <w:noProof/>
            <w:webHidden/>
          </w:rPr>
          <w:t>167</w:t>
        </w:r>
        <w:r>
          <w:rPr>
            <w:noProof/>
            <w:webHidden/>
          </w:rPr>
          <w:fldChar w:fldCharType="end"/>
        </w:r>
      </w:hyperlink>
    </w:p>
    <w:p w14:paraId="04A5FED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1" w:history="1">
        <w:r w:rsidRPr="001170E9">
          <w:rPr>
            <w:rStyle w:val="Hypertextovodkaz"/>
            <w:noProof/>
          </w:rPr>
          <w:t>14.2.20</w:t>
        </w:r>
        <w:r>
          <w:rPr>
            <w:rFonts w:asciiTheme="minorHAnsi" w:eastAsiaTheme="minorEastAsia" w:hAnsiTheme="minorHAnsi" w:cstheme="minorBidi"/>
            <w:i w:val="0"/>
            <w:noProof/>
            <w:sz w:val="22"/>
            <w:szCs w:val="22"/>
            <w:lang w:eastAsia="cs-CZ"/>
          </w:rPr>
          <w:tab/>
        </w:r>
        <w:r w:rsidRPr="001170E9">
          <w:rPr>
            <w:rStyle w:val="Hypertextovodkaz"/>
            <w:noProof/>
            <w:lang w:bidi="en-GB"/>
          </w:rPr>
          <w:t>BNFRule (BNF grammar rules)</w:t>
        </w:r>
        <w:r>
          <w:rPr>
            <w:noProof/>
            <w:webHidden/>
          </w:rPr>
          <w:tab/>
        </w:r>
        <w:r>
          <w:rPr>
            <w:noProof/>
            <w:webHidden/>
          </w:rPr>
          <w:fldChar w:fldCharType="begin"/>
        </w:r>
        <w:r>
          <w:rPr>
            <w:noProof/>
            <w:webHidden/>
          </w:rPr>
          <w:instrText xml:space="preserve"> PAGEREF _Toc217641 \h </w:instrText>
        </w:r>
        <w:r>
          <w:rPr>
            <w:noProof/>
            <w:webHidden/>
          </w:rPr>
        </w:r>
        <w:r>
          <w:rPr>
            <w:noProof/>
            <w:webHidden/>
          </w:rPr>
          <w:fldChar w:fldCharType="separate"/>
        </w:r>
        <w:r>
          <w:rPr>
            <w:noProof/>
            <w:webHidden/>
          </w:rPr>
          <w:t>167</w:t>
        </w:r>
        <w:r>
          <w:rPr>
            <w:noProof/>
            <w:webHidden/>
          </w:rPr>
          <w:fldChar w:fldCharType="end"/>
        </w:r>
      </w:hyperlink>
    </w:p>
    <w:p w14:paraId="6F2D21D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2" w:history="1">
        <w:r w:rsidRPr="001170E9">
          <w:rPr>
            <w:rStyle w:val="Hypertextovodkaz"/>
            <w:noProof/>
          </w:rPr>
          <w:t>14.2.21</w:t>
        </w:r>
        <w:r>
          <w:rPr>
            <w:rFonts w:asciiTheme="minorHAnsi" w:eastAsiaTheme="minorEastAsia" w:hAnsiTheme="minorHAnsi" w:cstheme="minorBidi"/>
            <w:i w:val="0"/>
            <w:noProof/>
            <w:sz w:val="22"/>
            <w:szCs w:val="22"/>
            <w:lang w:eastAsia="cs-CZ"/>
          </w:rPr>
          <w:tab/>
        </w:r>
        <w:r w:rsidRPr="001170E9">
          <w:rPr>
            <w:rStyle w:val="Hypertextovodkaz"/>
            <w:noProof/>
            <w:lang w:bidi="en-GB"/>
          </w:rPr>
          <w:t>uniqueSet (sets of unique values)</w:t>
        </w:r>
        <w:r>
          <w:rPr>
            <w:noProof/>
            <w:webHidden/>
          </w:rPr>
          <w:tab/>
        </w:r>
        <w:r>
          <w:rPr>
            <w:noProof/>
            <w:webHidden/>
          </w:rPr>
          <w:fldChar w:fldCharType="begin"/>
        </w:r>
        <w:r>
          <w:rPr>
            <w:noProof/>
            <w:webHidden/>
          </w:rPr>
          <w:instrText xml:space="preserve"> PAGEREF _Toc217642 \h </w:instrText>
        </w:r>
        <w:r>
          <w:rPr>
            <w:noProof/>
            <w:webHidden/>
          </w:rPr>
        </w:r>
        <w:r>
          <w:rPr>
            <w:noProof/>
            <w:webHidden/>
          </w:rPr>
          <w:fldChar w:fldCharType="separate"/>
        </w:r>
        <w:r>
          <w:rPr>
            <w:noProof/>
            <w:webHidden/>
          </w:rPr>
          <w:t>167</w:t>
        </w:r>
        <w:r>
          <w:rPr>
            <w:noProof/>
            <w:webHidden/>
          </w:rPr>
          <w:fldChar w:fldCharType="end"/>
        </w:r>
      </w:hyperlink>
    </w:p>
    <w:p w14:paraId="317727DE"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3" w:history="1">
        <w:r w:rsidRPr="001170E9">
          <w:rPr>
            <w:rStyle w:val="Hypertextovodkaz"/>
            <w:noProof/>
          </w:rPr>
          <w:t>14.2.22</w:t>
        </w:r>
        <w:r>
          <w:rPr>
            <w:rFonts w:asciiTheme="minorHAnsi" w:eastAsiaTheme="minorEastAsia" w:hAnsiTheme="minorHAnsi" w:cstheme="minorBidi"/>
            <w:i w:val="0"/>
            <w:noProof/>
            <w:sz w:val="22"/>
            <w:szCs w:val="22"/>
            <w:lang w:eastAsia="cs-CZ"/>
          </w:rPr>
          <w:tab/>
        </w:r>
        <w:r w:rsidRPr="001170E9">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_Toc217643 \h </w:instrText>
        </w:r>
        <w:r>
          <w:rPr>
            <w:noProof/>
            <w:webHidden/>
          </w:rPr>
        </w:r>
        <w:r>
          <w:rPr>
            <w:noProof/>
            <w:webHidden/>
          </w:rPr>
          <w:fldChar w:fldCharType="separate"/>
        </w:r>
        <w:r>
          <w:rPr>
            <w:noProof/>
            <w:webHidden/>
          </w:rPr>
          <w:t>167</w:t>
        </w:r>
        <w:r>
          <w:rPr>
            <w:noProof/>
            <w:webHidden/>
          </w:rPr>
          <w:fldChar w:fldCharType="end"/>
        </w:r>
      </w:hyperlink>
    </w:p>
    <w:p w14:paraId="43413A8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4" w:history="1">
        <w:r w:rsidRPr="001170E9">
          <w:rPr>
            <w:rStyle w:val="Hypertextovodkaz"/>
            <w:noProof/>
          </w:rPr>
          <w:t>14.2.23</w:t>
        </w:r>
        <w:r>
          <w:rPr>
            <w:rFonts w:asciiTheme="minorHAnsi" w:eastAsiaTheme="minorEastAsia" w:hAnsiTheme="minorHAnsi" w:cstheme="minorBidi"/>
            <w:i w:val="0"/>
            <w:noProof/>
            <w:sz w:val="22"/>
            <w:szCs w:val="22"/>
            <w:lang w:eastAsia="cs-CZ"/>
          </w:rPr>
          <w:tab/>
        </w:r>
        <w:r w:rsidRPr="001170E9">
          <w:rPr>
            <w:rStyle w:val="Hypertextovodkaz"/>
            <w:noProof/>
            <w:lang w:bidi="en-GB"/>
          </w:rPr>
          <w:t>Statement (database commands)</w:t>
        </w:r>
        <w:r>
          <w:rPr>
            <w:noProof/>
            <w:webHidden/>
          </w:rPr>
          <w:tab/>
        </w:r>
        <w:r>
          <w:rPr>
            <w:noProof/>
            <w:webHidden/>
          </w:rPr>
          <w:fldChar w:fldCharType="begin"/>
        </w:r>
        <w:r>
          <w:rPr>
            <w:noProof/>
            <w:webHidden/>
          </w:rPr>
          <w:instrText xml:space="preserve"> PAGEREF _Toc217644 \h </w:instrText>
        </w:r>
        <w:r>
          <w:rPr>
            <w:noProof/>
            <w:webHidden/>
          </w:rPr>
        </w:r>
        <w:r>
          <w:rPr>
            <w:noProof/>
            <w:webHidden/>
          </w:rPr>
          <w:fldChar w:fldCharType="separate"/>
        </w:r>
        <w:r>
          <w:rPr>
            <w:noProof/>
            <w:webHidden/>
          </w:rPr>
          <w:t>167</w:t>
        </w:r>
        <w:r>
          <w:rPr>
            <w:noProof/>
            <w:webHidden/>
          </w:rPr>
          <w:fldChar w:fldCharType="end"/>
        </w:r>
      </w:hyperlink>
    </w:p>
    <w:p w14:paraId="386E2BF3"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5" w:history="1">
        <w:r w:rsidRPr="001170E9">
          <w:rPr>
            <w:rStyle w:val="Hypertextovodkaz"/>
            <w:rFonts w:eastAsia="Arial"/>
            <w:noProof/>
          </w:rPr>
          <w:t>14.2.24</w:t>
        </w:r>
        <w:r>
          <w:rPr>
            <w:rFonts w:asciiTheme="minorHAnsi" w:eastAsiaTheme="minorEastAsia" w:hAnsiTheme="minorHAnsi" w:cstheme="minorBidi"/>
            <w:i w:val="0"/>
            <w:noProof/>
            <w:sz w:val="22"/>
            <w:szCs w:val="22"/>
            <w:lang w:eastAsia="cs-CZ"/>
          </w:rPr>
          <w:tab/>
        </w:r>
        <w:r w:rsidRPr="001170E9">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_Toc217645 \h </w:instrText>
        </w:r>
        <w:r>
          <w:rPr>
            <w:noProof/>
            <w:webHidden/>
          </w:rPr>
        </w:r>
        <w:r>
          <w:rPr>
            <w:noProof/>
            <w:webHidden/>
          </w:rPr>
          <w:fldChar w:fldCharType="separate"/>
        </w:r>
        <w:r>
          <w:rPr>
            <w:noProof/>
            <w:webHidden/>
          </w:rPr>
          <w:t>167</w:t>
        </w:r>
        <w:r>
          <w:rPr>
            <w:noProof/>
            <w:webHidden/>
          </w:rPr>
          <w:fldChar w:fldCharType="end"/>
        </w:r>
      </w:hyperlink>
    </w:p>
    <w:p w14:paraId="7598CEE2"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6" w:history="1">
        <w:r w:rsidRPr="001170E9">
          <w:rPr>
            <w:rStyle w:val="Hypertextovodkaz"/>
            <w:rFonts w:eastAsia="Arial"/>
            <w:noProof/>
          </w:rPr>
          <w:t>14.2.25</w:t>
        </w:r>
        <w:r>
          <w:rPr>
            <w:rFonts w:asciiTheme="minorHAnsi" w:eastAsiaTheme="minorEastAsia" w:hAnsiTheme="minorHAnsi" w:cstheme="minorBidi"/>
            <w:i w:val="0"/>
            <w:noProof/>
            <w:sz w:val="22"/>
            <w:szCs w:val="22"/>
            <w:lang w:eastAsia="cs-CZ"/>
          </w:rPr>
          <w:tab/>
        </w:r>
        <w:r w:rsidRPr="001170E9">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_Toc217646 \h </w:instrText>
        </w:r>
        <w:r>
          <w:rPr>
            <w:noProof/>
            <w:webHidden/>
          </w:rPr>
        </w:r>
        <w:r>
          <w:rPr>
            <w:noProof/>
            <w:webHidden/>
          </w:rPr>
          <w:fldChar w:fldCharType="separate"/>
        </w:r>
        <w:r>
          <w:rPr>
            <w:noProof/>
            <w:webHidden/>
          </w:rPr>
          <w:t>168</w:t>
        </w:r>
        <w:r>
          <w:rPr>
            <w:noProof/>
            <w:webHidden/>
          </w:rPr>
          <w:fldChar w:fldCharType="end"/>
        </w:r>
      </w:hyperlink>
    </w:p>
    <w:p w14:paraId="0245AA7E"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47" w:history="1">
        <w:r w:rsidRPr="001170E9">
          <w:rPr>
            <w:rStyle w:val="Hypertextovodkaz"/>
            <w:noProof/>
            <w:lang w:val="en-US"/>
          </w:rPr>
          <w:t>14.3</w:t>
        </w:r>
        <w:r>
          <w:rPr>
            <w:rFonts w:asciiTheme="minorHAnsi" w:eastAsiaTheme="minorEastAsia" w:hAnsiTheme="minorHAnsi" w:cstheme="minorBidi"/>
            <w:b w:val="0"/>
            <w:noProof/>
            <w:sz w:val="22"/>
            <w:szCs w:val="22"/>
            <w:lang w:eastAsia="cs-CZ"/>
          </w:rPr>
          <w:tab/>
        </w:r>
        <w:r w:rsidRPr="001170E9">
          <w:rPr>
            <w:rStyle w:val="Hypertextovodkaz"/>
            <w:noProof/>
            <w:lang w:val="en-US"/>
          </w:rPr>
          <w:t>Type validation methods</w:t>
        </w:r>
        <w:r>
          <w:rPr>
            <w:noProof/>
            <w:webHidden/>
          </w:rPr>
          <w:tab/>
        </w:r>
        <w:r>
          <w:rPr>
            <w:noProof/>
            <w:webHidden/>
          </w:rPr>
          <w:fldChar w:fldCharType="begin"/>
        </w:r>
        <w:r>
          <w:rPr>
            <w:noProof/>
            <w:webHidden/>
          </w:rPr>
          <w:instrText xml:space="preserve"> PAGEREF _Toc217647 \h </w:instrText>
        </w:r>
        <w:r>
          <w:rPr>
            <w:noProof/>
            <w:webHidden/>
          </w:rPr>
        </w:r>
        <w:r>
          <w:rPr>
            <w:noProof/>
            <w:webHidden/>
          </w:rPr>
          <w:fldChar w:fldCharType="separate"/>
        </w:r>
        <w:r>
          <w:rPr>
            <w:noProof/>
            <w:webHidden/>
          </w:rPr>
          <w:t>168</w:t>
        </w:r>
        <w:r>
          <w:rPr>
            <w:noProof/>
            <w:webHidden/>
          </w:rPr>
          <w:fldChar w:fldCharType="end"/>
        </w:r>
      </w:hyperlink>
    </w:p>
    <w:p w14:paraId="45AA56F3"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48" w:history="1">
        <w:r w:rsidRPr="001170E9">
          <w:rPr>
            <w:rStyle w:val="Hypertextovodkaz"/>
            <w:noProof/>
            <w:lang w:val="en-US"/>
          </w:rPr>
          <w:t>14.3.1</w:t>
        </w:r>
        <w:r>
          <w:rPr>
            <w:rFonts w:asciiTheme="minorHAnsi" w:eastAsiaTheme="minorEastAsia" w:hAnsiTheme="minorHAnsi" w:cstheme="minorBidi"/>
            <w:i w:val="0"/>
            <w:noProof/>
            <w:sz w:val="22"/>
            <w:szCs w:val="22"/>
            <w:lang w:eastAsia="cs-CZ"/>
          </w:rPr>
          <w:tab/>
        </w:r>
        <w:r w:rsidRPr="001170E9">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_Toc217648 \h </w:instrText>
        </w:r>
        <w:r>
          <w:rPr>
            <w:noProof/>
            <w:webHidden/>
          </w:rPr>
        </w:r>
        <w:r>
          <w:rPr>
            <w:noProof/>
            <w:webHidden/>
          </w:rPr>
          <w:fldChar w:fldCharType="separate"/>
        </w:r>
        <w:r>
          <w:rPr>
            <w:noProof/>
            <w:webHidden/>
          </w:rPr>
          <w:t>168</w:t>
        </w:r>
        <w:r>
          <w:rPr>
            <w:noProof/>
            <w:webHidden/>
          </w:rPr>
          <w:fldChar w:fldCharType="end"/>
        </w:r>
      </w:hyperlink>
    </w:p>
    <w:p w14:paraId="32D6847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49" w:history="1">
        <w:r w:rsidRPr="001170E9">
          <w:rPr>
            <w:rStyle w:val="Hypertextovodkaz"/>
            <w:noProof/>
            <w:lang w:val="en-US"/>
          </w:rPr>
          <w:t>14.3.2</w:t>
        </w:r>
        <w:r>
          <w:rPr>
            <w:rFonts w:asciiTheme="minorHAnsi" w:eastAsiaTheme="minorEastAsia" w:hAnsiTheme="minorHAnsi" w:cstheme="minorBidi"/>
            <w:i w:val="0"/>
            <w:noProof/>
            <w:sz w:val="22"/>
            <w:szCs w:val="22"/>
            <w:lang w:eastAsia="cs-CZ"/>
          </w:rPr>
          <w:tab/>
        </w:r>
        <w:r w:rsidRPr="001170E9">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_Toc217649 \h </w:instrText>
        </w:r>
        <w:r>
          <w:rPr>
            <w:noProof/>
            <w:webHidden/>
          </w:rPr>
        </w:r>
        <w:r>
          <w:rPr>
            <w:noProof/>
            <w:webHidden/>
          </w:rPr>
          <w:fldChar w:fldCharType="separate"/>
        </w:r>
        <w:r>
          <w:rPr>
            <w:noProof/>
            <w:webHidden/>
          </w:rPr>
          <w:t>170</w:t>
        </w:r>
        <w:r>
          <w:rPr>
            <w:noProof/>
            <w:webHidden/>
          </w:rPr>
          <w:fldChar w:fldCharType="end"/>
        </w:r>
      </w:hyperlink>
    </w:p>
    <w:p w14:paraId="6AA3BD90"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0" w:history="1">
        <w:r w:rsidRPr="001170E9">
          <w:rPr>
            <w:rStyle w:val="Hypertextovodkaz"/>
            <w:noProof/>
            <w:lang w:val="en-US"/>
          </w:rPr>
          <w:t>14.3.3</w:t>
        </w:r>
        <w:r>
          <w:rPr>
            <w:rFonts w:asciiTheme="minorHAnsi" w:eastAsiaTheme="minorEastAsia" w:hAnsiTheme="minorHAnsi" w:cstheme="minorBidi"/>
            <w:i w:val="0"/>
            <w:noProof/>
            <w:sz w:val="22"/>
            <w:szCs w:val="22"/>
            <w:lang w:eastAsia="cs-CZ"/>
          </w:rPr>
          <w:tab/>
        </w:r>
        <w:r w:rsidRPr="001170E9">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_Toc217650 \h </w:instrText>
        </w:r>
        <w:r>
          <w:rPr>
            <w:noProof/>
            <w:webHidden/>
          </w:rPr>
        </w:r>
        <w:r>
          <w:rPr>
            <w:noProof/>
            <w:webHidden/>
          </w:rPr>
          <w:fldChar w:fldCharType="separate"/>
        </w:r>
        <w:r>
          <w:rPr>
            <w:noProof/>
            <w:webHidden/>
          </w:rPr>
          <w:t>172</w:t>
        </w:r>
        <w:r>
          <w:rPr>
            <w:noProof/>
            <w:webHidden/>
          </w:rPr>
          <w:fldChar w:fldCharType="end"/>
        </w:r>
      </w:hyperlink>
    </w:p>
    <w:p w14:paraId="26AC2757"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1" w:history="1">
        <w:r w:rsidRPr="001170E9">
          <w:rPr>
            <w:rStyle w:val="Hypertextovodkaz"/>
            <w:noProof/>
            <w:lang w:val="en-US"/>
          </w:rPr>
          <w:t>14.4</w:t>
        </w:r>
        <w:r>
          <w:rPr>
            <w:rFonts w:asciiTheme="minorHAnsi" w:eastAsiaTheme="minorEastAsia" w:hAnsiTheme="minorHAnsi" w:cstheme="minorBidi"/>
            <w:b w:val="0"/>
            <w:noProof/>
            <w:sz w:val="22"/>
            <w:szCs w:val="22"/>
            <w:lang w:eastAsia="cs-CZ"/>
          </w:rPr>
          <w:tab/>
        </w:r>
        <w:r w:rsidRPr="001170E9">
          <w:rPr>
            <w:rStyle w:val="Hypertextovodkaz"/>
            <w:noProof/>
            <w:lang w:val="en-US"/>
          </w:rPr>
          <w:t>Pedefined values (constants)</w:t>
        </w:r>
        <w:r>
          <w:rPr>
            <w:noProof/>
            <w:webHidden/>
          </w:rPr>
          <w:tab/>
        </w:r>
        <w:r>
          <w:rPr>
            <w:noProof/>
            <w:webHidden/>
          </w:rPr>
          <w:fldChar w:fldCharType="begin"/>
        </w:r>
        <w:r>
          <w:rPr>
            <w:noProof/>
            <w:webHidden/>
          </w:rPr>
          <w:instrText xml:space="preserve"> PAGEREF _Toc217651 \h </w:instrText>
        </w:r>
        <w:r>
          <w:rPr>
            <w:noProof/>
            <w:webHidden/>
          </w:rPr>
        </w:r>
        <w:r>
          <w:rPr>
            <w:noProof/>
            <w:webHidden/>
          </w:rPr>
          <w:fldChar w:fldCharType="separate"/>
        </w:r>
        <w:r>
          <w:rPr>
            <w:noProof/>
            <w:webHidden/>
          </w:rPr>
          <w:t>173</w:t>
        </w:r>
        <w:r>
          <w:rPr>
            <w:noProof/>
            <w:webHidden/>
          </w:rPr>
          <w:fldChar w:fldCharType="end"/>
        </w:r>
      </w:hyperlink>
    </w:p>
    <w:p w14:paraId="356DE8E8"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2" w:history="1">
        <w:r w:rsidRPr="001170E9">
          <w:rPr>
            <w:rStyle w:val="Hypertextovodkaz"/>
            <w:noProof/>
            <w:lang w:val="en-US"/>
          </w:rPr>
          <w:t>14.5</w:t>
        </w:r>
        <w:r>
          <w:rPr>
            <w:rFonts w:asciiTheme="minorHAnsi" w:eastAsiaTheme="minorEastAsia" w:hAnsiTheme="minorHAnsi" w:cstheme="minorBidi"/>
            <w:b w:val="0"/>
            <w:noProof/>
            <w:sz w:val="22"/>
            <w:szCs w:val="22"/>
            <w:lang w:eastAsia="cs-CZ"/>
          </w:rPr>
          <w:tab/>
        </w:r>
        <w:r w:rsidRPr="001170E9">
          <w:rPr>
            <w:rStyle w:val="Hypertextovodkaz"/>
            <w:noProof/>
            <w:lang w:val="en-US"/>
          </w:rPr>
          <w:t>Ignored and illegal nodes</w:t>
        </w:r>
        <w:r>
          <w:rPr>
            <w:noProof/>
            <w:webHidden/>
          </w:rPr>
          <w:tab/>
        </w:r>
        <w:r>
          <w:rPr>
            <w:noProof/>
            <w:webHidden/>
          </w:rPr>
          <w:fldChar w:fldCharType="begin"/>
        </w:r>
        <w:r>
          <w:rPr>
            <w:noProof/>
            <w:webHidden/>
          </w:rPr>
          <w:instrText xml:space="preserve"> PAGEREF _Toc217652 \h </w:instrText>
        </w:r>
        <w:r>
          <w:rPr>
            <w:noProof/>
            <w:webHidden/>
          </w:rPr>
        </w:r>
        <w:r>
          <w:rPr>
            <w:noProof/>
            <w:webHidden/>
          </w:rPr>
          <w:fldChar w:fldCharType="separate"/>
        </w:r>
        <w:r>
          <w:rPr>
            <w:noProof/>
            <w:webHidden/>
          </w:rPr>
          <w:t>174</w:t>
        </w:r>
        <w:r>
          <w:rPr>
            <w:noProof/>
            <w:webHidden/>
          </w:rPr>
          <w:fldChar w:fldCharType="end"/>
        </w:r>
      </w:hyperlink>
    </w:p>
    <w:p w14:paraId="548CDDE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3" w:history="1">
        <w:r w:rsidRPr="001170E9">
          <w:rPr>
            <w:rStyle w:val="Hypertextovodkaz"/>
            <w:noProof/>
            <w:lang w:val="en-US"/>
          </w:rPr>
          <w:t>14.5.1</w:t>
        </w:r>
        <w:r>
          <w:rPr>
            <w:rFonts w:asciiTheme="minorHAnsi" w:eastAsiaTheme="minorEastAsia" w:hAnsiTheme="minorHAnsi" w:cstheme="minorBidi"/>
            <w:i w:val="0"/>
            <w:noProof/>
            <w:sz w:val="22"/>
            <w:szCs w:val="22"/>
            <w:lang w:eastAsia="cs-CZ"/>
          </w:rPr>
          <w:tab/>
        </w:r>
        <w:r w:rsidRPr="001170E9">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_Toc217653 \h </w:instrText>
        </w:r>
        <w:r>
          <w:rPr>
            <w:noProof/>
            <w:webHidden/>
          </w:rPr>
        </w:r>
        <w:r>
          <w:rPr>
            <w:noProof/>
            <w:webHidden/>
          </w:rPr>
          <w:fldChar w:fldCharType="separate"/>
        </w:r>
        <w:r>
          <w:rPr>
            <w:noProof/>
            <w:webHidden/>
          </w:rPr>
          <w:t>174</w:t>
        </w:r>
        <w:r>
          <w:rPr>
            <w:noProof/>
            <w:webHidden/>
          </w:rPr>
          <w:fldChar w:fldCharType="end"/>
        </w:r>
      </w:hyperlink>
    </w:p>
    <w:p w14:paraId="3B28D329"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4" w:history="1">
        <w:r w:rsidRPr="001170E9">
          <w:rPr>
            <w:rStyle w:val="Hypertextovodkaz"/>
            <w:noProof/>
            <w:lang w:val="en-US"/>
          </w:rPr>
          <w:t>14.6</w:t>
        </w:r>
        <w:r>
          <w:rPr>
            <w:rFonts w:asciiTheme="minorHAnsi" w:eastAsiaTheme="minorEastAsia" w:hAnsiTheme="minorHAnsi" w:cstheme="minorBidi"/>
            <w:b w:val="0"/>
            <w:noProof/>
            <w:sz w:val="22"/>
            <w:szCs w:val="22"/>
            <w:lang w:eastAsia="cs-CZ"/>
          </w:rPr>
          <w:tab/>
        </w:r>
        <w:r w:rsidRPr="001170E9">
          <w:rPr>
            <w:rStyle w:val="Hypertextovodkaz"/>
            <w:noProof/>
            <w:lang w:val="en-US"/>
          </w:rPr>
          <w:t>Options</w:t>
        </w:r>
        <w:r>
          <w:rPr>
            <w:noProof/>
            <w:webHidden/>
          </w:rPr>
          <w:tab/>
        </w:r>
        <w:r>
          <w:rPr>
            <w:noProof/>
            <w:webHidden/>
          </w:rPr>
          <w:fldChar w:fldCharType="begin"/>
        </w:r>
        <w:r>
          <w:rPr>
            <w:noProof/>
            <w:webHidden/>
          </w:rPr>
          <w:instrText xml:space="preserve"> PAGEREF _Toc217654 \h </w:instrText>
        </w:r>
        <w:r>
          <w:rPr>
            <w:noProof/>
            <w:webHidden/>
          </w:rPr>
        </w:r>
        <w:r>
          <w:rPr>
            <w:noProof/>
            <w:webHidden/>
          </w:rPr>
          <w:fldChar w:fldCharType="separate"/>
        </w:r>
        <w:r>
          <w:rPr>
            <w:noProof/>
            <w:webHidden/>
          </w:rPr>
          <w:t>175</w:t>
        </w:r>
        <w:r>
          <w:rPr>
            <w:noProof/>
            <w:webHidden/>
          </w:rPr>
          <w:fldChar w:fldCharType="end"/>
        </w:r>
      </w:hyperlink>
    </w:p>
    <w:p w14:paraId="28399E3E"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5" w:history="1">
        <w:r w:rsidRPr="001170E9">
          <w:rPr>
            <w:rStyle w:val="Hypertextovodkaz"/>
            <w:noProof/>
            <w:lang w:val="en-US"/>
          </w:rPr>
          <w:t>14.7</w:t>
        </w:r>
        <w:r>
          <w:rPr>
            <w:rFonts w:asciiTheme="minorHAnsi" w:eastAsiaTheme="minorEastAsia" w:hAnsiTheme="minorHAnsi" w:cstheme="minorBidi"/>
            <w:b w:val="0"/>
            <w:noProof/>
            <w:sz w:val="22"/>
            <w:szCs w:val="22"/>
            <w:lang w:eastAsia="cs-CZ"/>
          </w:rPr>
          <w:tab/>
        </w:r>
        <w:r w:rsidRPr="001170E9">
          <w:rPr>
            <w:rStyle w:val="Hypertextovodkaz"/>
            <w:noProof/>
            <w:lang w:val="en-US"/>
          </w:rPr>
          <w:t>Methods implemented in X-Script</w:t>
        </w:r>
        <w:r>
          <w:rPr>
            <w:noProof/>
            <w:webHidden/>
          </w:rPr>
          <w:tab/>
        </w:r>
        <w:r>
          <w:rPr>
            <w:noProof/>
            <w:webHidden/>
          </w:rPr>
          <w:fldChar w:fldCharType="begin"/>
        </w:r>
        <w:r>
          <w:rPr>
            <w:noProof/>
            <w:webHidden/>
          </w:rPr>
          <w:instrText xml:space="preserve"> PAGEREF _Toc217655 \h </w:instrText>
        </w:r>
        <w:r>
          <w:rPr>
            <w:noProof/>
            <w:webHidden/>
          </w:rPr>
        </w:r>
        <w:r>
          <w:rPr>
            <w:noProof/>
            <w:webHidden/>
          </w:rPr>
          <w:fldChar w:fldCharType="separate"/>
        </w:r>
        <w:r>
          <w:rPr>
            <w:noProof/>
            <w:webHidden/>
          </w:rPr>
          <w:t>177</w:t>
        </w:r>
        <w:r>
          <w:rPr>
            <w:noProof/>
            <w:webHidden/>
          </w:rPr>
          <w:fldChar w:fldCharType="end"/>
        </w:r>
      </w:hyperlink>
    </w:p>
    <w:p w14:paraId="45787BE7"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6" w:history="1">
        <w:r w:rsidRPr="001170E9">
          <w:rPr>
            <w:rStyle w:val="Hypertextovodkaz"/>
            <w:noProof/>
            <w:lang w:val="en-US"/>
          </w:rPr>
          <w:t>14.7.1</w:t>
        </w:r>
        <w:r>
          <w:rPr>
            <w:rFonts w:asciiTheme="minorHAnsi" w:eastAsiaTheme="minorEastAsia" w:hAnsiTheme="minorHAnsi" w:cstheme="minorBidi"/>
            <w:i w:val="0"/>
            <w:noProof/>
            <w:sz w:val="22"/>
            <w:szCs w:val="22"/>
            <w:lang w:eastAsia="cs-CZ"/>
          </w:rPr>
          <w:tab/>
        </w:r>
        <w:r w:rsidRPr="001170E9">
          <w:rPr>
            <w:rStyle w:val="Hypertextovodkaz"/>
            <w:noProof/>
            <w:lang w:val="en-US"/>
          </w:rPr>
          <w:t>Implemented general methods</w:t>
        </w:r>
        <w:r>
          <w:rPr>
            <w:noProof/>
            <w:webHidden/>
          </w:rPr>
          <w:tab/>
        </w:r>
        <w:r>
          <w:rPr>
            <w:noProof/>
            <w:webHidden/>
          </w:rPr>
          <w:fldChar w:fldCharType="begin"/>
        </w:r>
        <w:r>
          <w:rPr>
            <w:noProof/>
            <w:webHidden/>
          </w:rPr>
          <w:instrText xml:space="preserve"> PAGEREF _Toc217656 \h </w:instrText>
        </w:r>
        <w:r>
          <w:rPr>
            <w:noProof/>
            <w:webHidden/>
          </w:rPr>
        </w:r>
        <w:r>
          <w:rPr>
            <w:noProof/>
            <w:webHidden/>
          </w:rPr>
          <w:fldChar w:fldCharType="separate"/>
        </w:r>
        <w:r>
          <w:rPr>
            <w:noProof/>
            <w:webHidden/>
          </w:rPr>
          <w:t>177</w:t>
        </w:r>
        <w:r>
          <w:rPr>
            <w:noProof/>
            <w:webHidden/>
          </w:rPr>
          <w:fldChar w:fldCharType="end"/>
        </w:r>
      </w:hyperlink>
    </w:p>
    <w:p w14:paraId="3A361C6B"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7" w:history="1">
        <w:r w:rsidRPr="001170E9">
          <w:rPr>
            <w:rStyle w:val="Hypertextovodkaz"/>
            <w:noProof/>
            <w:lang w:val="en-US"/>
          </w:rPr>
          <w:t>14.7.2</w:t>
        </w:r>
        <w:r>
          <w:rPr>
            <w:rFonts w:asciiTheme="minorHAnsi" w:eastAsiaTheme="minorEastAsia" w:hAnsiTheme="minorHAnsi" w:cstheme="minorBidi"/>
            <w:i w:val="0"/>
            <w:noProof/>
            <w:sz w:val="22"/>
            <w:szCs w:val="22"/>
            <w:lang w:eastAsia="cs-CZ"/>
          </w:rPr>
          <w:tab/>
        </w:r>
        <w:r w:rsidRPr="001170E9">
          <w:rPr>
            <w:rStyle w:val="Hypertextovodkaz"/>
            <w:noProof/>
            <w:lang w:val="en-US"/>
          </w:rPr>
          <w:t>M</w:t>
        </w:r>
        <w:r w:rsidRPr="001170E9">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_Toc217657 \h </w:instrText>
        </w:r>
        <w:r>
          <w:rPr>
            <w:noProof/>
            <w:webHidden/>
          </w:rPr>
        </w:r>
        <w:r>
          <w:rPr>
            <w:noProof/>
            <w:webHidden/>
          </w:rPr>
          <w:fldChar w:fldCharType="separate"/>
        </w:r>
        <w:r>
          <w:rPr>
            <w:noProof/>
            <w:webHidden/>
          </w:rPr>
          <w:t>185</w:t>
        </w:r>
        <w:r>
          <w:rPr>
            <w:noProof/>
            <w:webHidden/>
          </w:rPr>
          <w:fldChar w:fldCharType="end"/>
        </w:r>
      </w:hyperlink>
    </w:p>
    <w:p w14:paraId="48ED03FF"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8" w:history="1">
        <w:r w:rsidRPr="001170E9">
          <w:rPr>
            <w:rStyle w:val="Hypertextovodkaz"/>
            <w:rFonts w:eastAsia="Calibri"/>
            <w:noProof/>
            <w:lang w:bidi="en-GB"/>
          </w:rPr>
          <w:t>14.7.3</w:t>
        </w:r>
        <w:r>
          <w:rPr>
            <w:rFonts w:asciiTheme="minorHAnsi" w:eastAsiaTheme="minorEastAsia" w:hAnsiTheme="minorHAnsi" w:cstheme="minorBidi"/>
            <w:i w:val="0"/>
            <w:noProof/>
            <w:sz w:val="22"/>
            <w:szCs w:val="22"/>
            <w:lang w:eastAsia="cs-CZ"/>
          </w:rPr>
          <w:tab/>
        </w:r>
        <w:r w:rsidRPr="001170E9">
          <w:rPr>
            <w:rStyle w:val="Hypertextovodkaz"/>
            <w:noProof/>
            <w:lang w:val="en-US"/>
          </w:rPr>
          <w:t>M</w:t>
        </w:r>
        <w:r w:rsidRPr="001170E9">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_Toc217658 \h </w:instrText>
        </w:r>
        <w:r>
          <w:rPr>
            <w:noProof/>
            <w:webHidden/>
          </w:rPr>
        </w:r>
        <w:r>
          <w:rPr>
            <w:noProof/>
            <w:webHidden/>
          </w:rPr>
          <w:fldChar w:fldCharType="separate"/>
        </w:r>
        <w:r>
          <w:rPr>
            <w:noProof/>
            <w:webHidden/>
          </w:rPr>
          <w:t>185</w:t>
        </w:r>
        <w:r>
          <w:rPr>
            <w:noProof/>
            <w:webHidden/>
          </w:rPr>
          <w:fldChar w:fldCharType="end"/>
        </w:r>
      </w:hyperlink>
    </w:p>
    <w:p w14:paraId="47BF2048"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9" w:history="1">
        <w:r w:rsidRPr="001170E9">
          <w:rPr>
            <w:rStyle w:val="Hypertextovodkaz"/>
            <w:noProof/>
            <w:lang w:bidi="en-GB"/>
          </w:rPr>
          <w:t>14.7.4</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_Toc217659 \h </w:instrText>
        </w:r>
        <w:r>
          <w:rPr>
            <w:noProof/>
            <w:webHidden/>
          </w:rPr>
        </w:r>
        <w:r>
          <w:rPr>
            <w:noProof/>
            <w:webHidden/>
          </w:rPr>
          <w:fldChar w:fldCharType="separate"/>
        </w:r>
        <w:r>
          <w:rPr>
            <w:noProof/>
            <w:webHidden/>
          </w:rPr>
          <w:t>185</w:t>
        </w:r>
        <w:r>
          <w:rPr>
            <w:noProof/>
            <w:webHidden/>
          </w:rPr>
          <w:fldChar w:fldCharType="end"/>
        </w:r>
      </w:hyperlink>
    </w:p>
    <w:p w14:paraId="0A46516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0" w:history="1">
        <w:r w:rsidRPr="001170E9">
          <w:rPr>
            <w:rStyle w:val="Hypertextovodkaz"/>
            <w:rFonts w:eastAsia="Calibri"/>
            <w:noProof/>
            <w:lang w:bidi="en-GB"/>
          </w:rPr>
          <w:t>14.7.5</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_Toc217660 \h </w:instrText>
        </w:r>
        <w:r>
          <w:rPr>
            <w:noProof/>
            <w:webHidden/>
          </w:rPr>
        </w:r>
        <w:r>
          <w:rPr>
            <w:noProof/>
            <w:webHidden/>
          </w:rPr>
          <w:fldChar w:fldCharType="separate"/>
        </w:r>
        <w:r>
          <w:rPr>
            <w:noProof/>
            <w:webHidden/>
          </w:rPr>
          <w:t>186</w:t>
        </w:r>
        <w:r>
          <w:rPr>
            <w:noProof/>
            <w:webHidden/>
          </w:rPr>
          <w:fldChar w:fldCharType="end"/>
        </w:r>
      </w:hyperlink>
    </w:p>
    <w:p w14:paraId="46ADE82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1" w:history="1">
        <w:r w:rsidRPr="001170E9">
          <w:rPr>
            <w:rStyle w:val="Hypertextovodkaz"/>
            <w:noProof/>
            <w:lang w:bidi="en-GB"/>
          </w:rPr>
          <w:t>14.7.6</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_Toc217661 \h </w:instrText>
        </w:r>
        <w:r>
          <w:rPr>
            <w:noProof/>
            <w:webHidden/>
          </w:rPr>
        </w:r>
        <w:r>
          <w:rPr>
            <w:noProof/>
            <w:webHidden/>
          </w:rPr>
          <w:fldChar w:fldCharType="separate"/>
        </w:r>
        <w:r>
          <w:rPr>
            <w:noProof/>
            <w:webHidden/>
          </w:rPr>
          <w:t>186</w:t>
        </w:r>
        <w:r>
          <w:rPr>
            <w:noProof/>
            <w:webHidden/>
          </w:rPr>
          <w:fldChar w:fldCharType="end"/>
        </w:r>
      </w:hyperlink>
    </w:p>
    <w:p w14:paraId="18B03D85"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2" w:history="1">
        <w:r w:rsidRPr="001170E9">
          <w:rPr>
            <w:rStyle w:val="Hypertextovodkaz"/>
            <w:rFonts w:eastAsia="Calibri"/>
            <w:noProof/>
            <w:lang w:bidi="en-GB"/>
          </w:rPr>
          <w:t>14.7.7</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_Toc217662 \h </w:instrText>
        </w:r>
        <w:r>
          <w:rPr>
            <w:noProof/>
            <w:webHidden/>
          </w:rPr>
        </w:r>
        <w:r>
          <w:rPr>
            <w:noProof/>
            <w:webHidden/>
          </w:rPr>
          <w:fldChar w:fldCharType="separate"/>
        </w:r>
        <w:r>
          <w:rPr>
            <w:noProof/>
            <w:webHidden/>
          </w:rPr>
          <w:t>187</w:t>
        </w:r>
        <w:r>
          <w:rPr>
            <w:noProof/>
            <w:webHidden/>
          </w:rPr>
          <w:fldChar w:fldCharType="end"/>
        </w:r>
      </w:hyperlink>
    </w:p>
    <w:p w14:paraId="3C34DBE0"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3" w:history="1">
        <w:r w:rsidRPr="001170E9">
          <w:rPr>
            <w:rStyle w:val="Hypertextovodkaz"/>
            <w:rFonts w:eastAsia="Calibri"/>
            <w:noProof/>
            <w:lang w:bidi="en-GB"/>
          </w:rPr>
          <w:t>14.7.8</w:t>
        </w:r>
        <w:r>
          <w:rPr>
            <w:rFonts w:asciiTheme="minorHAnsi" w:eastAsiaTheme="minorEastAsia" w:hAnsiTheme="minorHAnsi" w:cstheme="minorBidi"/>
            <w:i w:val="0"/>
            <w:noProof/>
            <w:sz w:val="22"/>
            <w:szCs w:val="22"/>
            <w:lang w:eastAsia="cs-CZ"/>
          </w:rPr>
          <w:tab/>
        </w:r>
        <w:r w:rsidRPr="001170E9">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_Toc217663 \h </w:instrText>
        </w:r>
        <w:r>
          <w:rPr>
            <w:noProof/>
            <w:webHidden/>
          </w:rPr>
        </w:r>
        <w:r>
          <w:rPr>
            <w:noProof/>
            <w:webHidden/>
          </w:rPr>
          <w:fldChar w:fldCharType="separate"/>
        </w:r>
        <w:r>
          <w:rPr>
            <w:noProof/>
            <w:webHidden/>
          </w:rPr>
          <w:t>188</w:t>
        </w:r>
        <w:r>
          <w:rPr>
            <w:noProof/>
            <w:webHidden/>
          </w:rPr>
          <w:fldChar w:fldCharType="end"/>
        </w:r>
      </w:hyperlink>
    </w:p>
    <w:p w14:paraId="52E401E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4" w:history="1">
        <w:r w:rsidRPr="001170E9">
          <w:rPr>
            <w:rStyle w:val="Hypertextovodkaz"/>
            <w:rFonts w:eastAsia="Calibri"/>
            <w:noProof/>
            <w:lang w:bidi="en-GB"/>
          </w:rPr>
          <w:t>14.7.9</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_Toc217664 \h </w:instrText>
        </w:r>
        <w:r>
          <w:rPr>
            <w:noProof/>
            <w:webHidden/>
          </w:rPr>
        </w:r>
        <w:r>
          <w:rPr>
            <w:noProof/>
            <w:webHidden/>
          </w:rPr>
          <w:fldChar w:fldCharType="separate"/>
        </w:r>
        <w:r>
          <w:rPr>
            <w:noProof/>
            <w:webHidden/>
          </w:rPr>
          <w:t>188</w:t>
        </w:r>
        <w:r>
          <w:rPr>
            <w:noProof/>
            <w:webHidden/>
          </w:rPr>
          <w:fldChar w:fldCharType="end"/>
        </w:r>
      </w:hyperlink>
    </w:p>
    <w:p w14:paraId="102AF456"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5" w:history="1">
        <w:r w:rsidRPr="001170E9">
          <w:rPr>
            <w:rStyle w:val="Hypertextovodkaz"/>
            <w:rFonts w:eastAsia="Calibri"/>
            <w:noProof/>
            <w:lang w:bidi="en-GB"/>
          </w:rPr>
          <w:t>14.7.10</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_Toc217665 \h </w:instrText>
        </w:r>
        <w:r>
          <w:rPr>
            <w:noProof/>
            <w:webHidden/>
          </w:rPr>
        </w:r>
        <w:r>
          <w:rPr>
            <w:noProof/>
            <w:webHidden/>
          </w:rPr>
          <w:fldChar w:fldCharType="separate"/>
        </w:r>
        <w:r>
          <w:rPr>
            <w:noProof/>
            <w:webHidden/>
          </w:rPr>
          <w:t>189</w:t>
        </w:r>
        <w:r>
          <w:rPr>
            <w:noProof/>
            <w:webHidden/>
          </w:rPr>
          <w:fldChar w:fldCharType="end"/>
        </w:r>
      </w:hyperlink>
    </w:p>
    <w:p w14:paraId="5AEC37CB"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6" w:history="1">
        <w:r w:rsidRPr="001170E9">
          <w:rPr>
            <w:rStyle w:val="Hypertextovodkaz"/>
            <w:rFonts w:eastAsia="Calibri"/>
            <w:noProof/>
            <w:lang w:bidi="en-GB"/>
          </w:rPr>
          <w:t>14.7.11</w:t>
        </w:r>
        <w:r>
          <w:rPr>
            <w:rFonts w:asciiTheme="minorHAnsi" w:eastAsiaTheme="minorEastAsia" w:hAnsiTheme="minorHAnsi" w:cstheme="minorBidi"/>
            <w:i w:val="0"/>
            <w:noProof/>
            <w:sz w:val="22"/>
            <w:szCs w:val="22"/>
            <w:lang w:eastAsia="cs-CZ"/>
          </w:rPr>
          <w:tab/>
        </w:r>
        <w:r w:rsidRPr="001170E9">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_Toc217666 \h </w:instrText>
        </w:r>
        <w:r>
          <w:rPr>
            <w:noProof/>
            <w:webHidden/>
          </w:rPr>
        </w:r>
        <w:r>
          <w:rPr>
            <w:noProof/>
            <w:webHidden/>
          </w:rPr>
          <w:fldChar w:fldCharType="separate"/>
        </w:r>
        <w:r>
          <w:rPr>
            <w:noProof/>
            <w:webHidden/>
          </w:rPr>
          <w:t>189</w:t>
        </w:r>
        <w:r>
          <w:rPr>
            <w:noProof/>
            <w:webHidden/>
          </w:rPr>
          <w:fldChar w:fldCharType="end"/>
        </w:r>
      </w:hyperlink>
    </w:p>
    <w:p w14:paraId="33255B8F"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7" w:history="1">
        <w:r w:rsidRPr="001170E9">
          <w:rPr>
            <w:rStyle w:val="Hypertextovodkaz"/>
            <w:rFonts w:eastAsia="Calibri"/>
            <w:noProof/>
            <w:lang w:bidi="en-GB"/>
          </w:rPr>
          <w:t>14.7.12</w:t>
        </w:r>
        <w:r>
          <w:rPr>
            <w:rFonts w:asciiTheme="minorHAnsi" w:eastAsiaTheme="minorEastAsia" w:hAnsiTheme="minorHAnsi" w:cstheme="minorBidi"/>
            <w:i w:val="0"/>
            <w:noProof/>
            <w:sz w:val="22"/>
            <w:szCs w:val="22"/>
            <w:lang w:eastAsia="cs-CZ"/>
          </w:rPr>
          <w:tab/>
        </w:r>
        <w:r w:rsidRPr="001170E9">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_Toc217667 \h </w:instrText>
        </w:r>
        <w:r>
          <w:rPr>
            <w:noProof/>
            <w:webHidden/>
          </w:rPr>
        </w:r>
        <w:r>
          <w:rPr>
            <w:noProof/>
            <w:webHidden/>
          </w:rPr>
          <w:fldChar w:fldCharType="separate"/>
        </w:r>
        <w:r>
          <w:rPr>
            <w:noProof/>
            <w:webHidden/>
          </w:rPr>
          <w:t>190</w:t>
        </w:r>
        <w:r>
          <w:rPr>
            <w:noProof/>
            <w:webHidden/>
          </w:rPr>
          <w:fldChar w:fldCharType="end"/>
        </w:r>
      </w:hyperlink>
    </w:p>
    <w:p w14:paraId="3B365D9B"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8" w:history="1">
        <w:r w:rsidRPr="001170E9">
          <w:rPr>
            <w:rStyle w:val="Hypertextovodkaz"/>
            <w:rFonts w:eastAsia="Calibri"/>
            <w:noProof/>
            <w:lang w:bidi="en-GB"/>
          </w:rPr>
          <w:t>14.7.13</w:t>
        </w:r>
        <w:r>
          <w:rPr>
            <w:rFonts w:asciiTheme="minorHAnsi" w:eastAsiaTheme="minorEastAsia" w:hAnsiTheme="minorHAnsi" w:cstheme="minorBidi"/>
            <w:i w:val="0"/>
            <w:noProof/>
            <w:sz w:val="22"/>
            <w:szCs w:val="22"/>
            <w:lang w:eastAsia="cs-CZ"/>
          </w:rPr>
          <w:tab/>
        </w:r>
        <w:r w:rsidRPr="001170E9">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_Toc217668 \h </w:instrText>
        </w:r>
        <w:r>
          <w:rPr>
            <w:noProof/>
            <w:webHidden/>
          </w:rPr>
        </w:r>
        <w:r>
          <w:rPr>
            <w:noProof/>
            <w:webHidden/>
          </w:rPr>
          <w:fldChar w:fldCharType="separate"/>
        </w:r>
        <w:r>
          <w:rPr>
            <w:noProof/>
            <w:webHidden/>
          </w:rPr>
          <w:t>190</w:t>
        </w:r>
        <w:r>
          <w:rPr>
            <w:noProof/>
            <w:webHidden/>
          </w:rPr>
          <w:fldChar w:fldCharType="end"/>
        </w:r>
      </w:hyperlink>
    </w:p>
    <w:p w14:paraId="2FB1E94A"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9" w:history="1">
        <w:r w:rsidRPr="001170E9">
          <w:rPr>
            <w:rStyle w:val="Hypertextovodkaz"/>
            <w:rFonts w:eastAsia="Calibri"/>
            <w:noProof/>
            <w:lang w:bidi="en-GB"/>
          </w:rPr>
          <w:t>14.7.14</w:t>
        </w:r>
        <w:r>
          <w:rPr>
            <w:rFonts w:asciiTheme="minorHAnsi" w:eastAsiaTheme="minorEastAsia" w:hAnsiTheme="minorHAnsi" w:cstheme="minorBidi"/>
            <w:i w:val="0"/>
            <w:noProof/>
            <w:sz w:val="22"/>
            <w:szCs w:val="22"/>
            <w:lang w:eastAsia="cs-CZ"/>
          </w:rPr>
          <w:tab/>
        </w:r>
        <w:r w:rsidRPr="001170E9">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_Toc217669 \h </w:instrText>
        </w:r>
        <w:r>
          <w:rPr>
            <w:noProof/>
            <w:webHidden/>
          </w:rPr>
        </w:r>
        <w:r>
          <w:rPr>
            <w:noProof/>
            <w:webHidden/>
          </w:rPr>
          <w:fldChar w:fldCharType="separate"/>
        </w:r>
        <w:r>
          <w:rPr>
            <w:noProof/>
            <w:webHidden/>
          </w:rPr>
          <w:t>190</w:t>
        </w:r>
        <w:r>
          <w:rPr>
            <w:noProof/>
            <w:webHidden/>
          </w:rPr>
          <w:fldChar w:fldCharType="end"/>
        </w:r>
      </w:hyperlink>
    </w:p>
    <w:p w14:paraId="574F7786"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0" w:history="1">
        <w:r w:rsidRPr="001170E9">
          <w:rPr>
            <w:rStyle w:val="Hypertextovodkaz"/>
            <w:rFonts w:eastAsia="Calibri"/>
            <w:noProof/>
            <w:lang w:bidi="en-GB"/>
          </w:rPr>
          <w:t>14.7.15</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_Toc217670 \h </w:instrText>
        </w:r>
        <w:r>
          <w:rPr>
            <w:noProof/>
            <w:webHidden/>
          </w:rPr>
        </w:r>
        <w:r>
          <w:rPr>
            <w:noProof/>
            <w:webHidden/>
          </w:rPr>
          <w:fldChar w:fldCharType="separate"/>
        </w:r>
        <w:r>
          <w:rPr>
            <w:noProof/>
            <w:webHidden/>
          </w:rPr>
          <w:t>191</w:t>
        </w:r>
        <w:r>
          <w:rPr>
            <w:noProof/>
            <w:webHidden/>
          </w:rPr>
          <w:fldChar w:fldCharType="end"/>
        </w:r>
      </w:hyperlink>
    </w:p>
    <w:p w14:paraId="1EA9400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1" w:history="1">
        <w:r w:rsidRPr="001170E9">
          <w:rPr>
            <w:rStyle w:val="Hypertextovodkaz"/>
            <w:rFonts w:eastAsia="Calibri"/>
            <w:noProof/>
            <w:lang w:bidi="en-GB"/>
          </w:rPr>
          <w:t>14.7.16</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_Toc217671 \h </w:instrText>
        </w:r>
        <w:r>
          <w:rPr>
            <w:noProof/>
            <w:webHidden/>
          </w:rPr>
        </w:r>
        <w:r>
          <w:rPr>
            <w:noProof/>
            <w:webHidden/>
          </w:rPr>
          <w:fldChar w:fldCharType="separate"/>
        </w:r>
        <w:r>
          <w:rPr>
            <w:noProof/>
            <w:webHidden/>
          </w:rPr>
          <w:t>191</w:t>
        </w:r>
        <w:r>
          <w:rPr>
            <w:noProof/>
            <w:webHidden/>
          </w:rPr>
          <w:fldChar w:fldCharType="end"/>
        </w:r>
      </w:hyperlink>
    </w:p>
    <w:p w14:paraId="5E08FE3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2" w:history="1">
        <w:r w:rsidRPr="001170E9">
          <w:rPr>
            <w:rStyle w:val="Hypertextovodkaz"/>
            <w:rFonts w:eastAsia="Calibri"/>
            <w:noProof/>
            <w:lang w:bidi="en-GB"/>
          </w:rPr>
          <w:t>14.7.17</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_Toc217672 \h </w:instrText>
        </w:r>
        <w:r>
          <w:rPr>
            <w:noProof/>
            <w:webHidden/>
          </w:rPr>
        </w:r>
        <w:r>
          <w:rPr>
            <w:noProof/>
            <w:webHidden/>
          </w:rPr>
          <w:fldChar w:fldCharType="separate"/>
        </w:r>
        <w:r>
          <w:rPr>
            <w:noProof/>
            <w:webHidden/>
          </w:rPr>
          <w:t>191</w:t>
        </w:r>
        <w:r>
          <w:rPr>
            <w:noProof/>
            <w:webHidden/>
          </w:rPr>
          <w:fldChar w:fldCharType="end"/>
        </w:r>
      </w:hyperlink>
    </w:p>
    <w:p w14:paraId="1A0C6E8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3" w:history="1">
        <w:r w:rsidRPr="001170E9">
          <w:rPr>
            <w:rStyle w:val="Hypertextovodkaz"/>
            <w:noProof/>
            <w:lang w:bidi="en-GB"/>
          </w:rPr>
          <w:t>14.7.18</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_Toc217673 \h </w:instrText>
        </w:r>
        <w:r>
          <w:rPr>
            <w:noProof/>
            <w:webHidden/>
          </w:rPr>
        </w:r>
        <w:r>
          <w:rPr>
            <w:noProof/>
            <w:webHidden/>
          </w:rPr>
          <w:fldChar w:fldCharType="separate"/>
        </w:r>
        <w:r>
          <w:rPr>
            <w:noProof/>
            <w:webHidden/>
          </w:rPr>
          <w:t>191</w:t>
        </w:r>
        <w:r>
          <w:rPr>
            <w:noProof/>
            <w:webHidden/>
          </w:rPr>
          <w:fldChar w:fldCharType="end"/>
        </w:r>
      </w:hyperlink>
    </w:p>
    <w:p w14:paraId="69F7F007"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4" w:history="1">
        <w:r w:rsidRPr="001170E9">
          <w:rPr>
            <w:rStyle w:val="Hypertextovodkaz"/>
            <w:noProof/>
            <w:lang w:bidi="en-GB"/>
          </w:rPr>
          <w:t>14.7.19</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_Toc217674 \h </w:instrText>
        </w:r>
        <w:r>
          <w:rPr>
            <w:noProof/>
            <w:webHidden/>
          </w:rPr>
        </w:r>
        <w:r>
          <w:rPr>
            <w:noProof/>
            <w:webHidden/>
          </w:rPr>
          <w:fldChar w:fldCharType="separate"/>
        </w:r>
        <w:r>
          <w:rPr>
            <w:noProof/>
            <w:webHidden/>
          </w:rPr>
          <w:t>192</w:t>
        </w:r>
        <w:r>
          <w:rPr>
            <w:noProof/>
            <w:webHidden/>
          </w:rPr>
          <w:fldChar w:fldCharType="end"/>
        </w:r>
      </w:hyperlink>
    </w:p>
    <w:p w14:paraId="67C019FA"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5" w:history="1">
        <w:r w:rsidRPr="001170E9">
          <w:rPr>
            <w:rStyle w:val="Hypertextovodkaz"/>
            <w:noProof/>
            <w:lang w:bidi="en-GB"/>
          </w:rPr>
          <w:t>14.7.20</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_Toc217675 \h </w:instrText>
        </w:r>
        <w:r>
          <w:rPr>
            <w:noProof/>
            <w:webHidden/>
          </w:rPr>
        </w:r>
        <w:r>
          <w:rPr>
            <w:noProof/>
            <w:webHidden/>
          </w:rPr>
          <w:fldChar w:fldCharType="separate"/>
        </w:r>
        <w:r>
          <w:rPr>
            <w:noProof/>
            <w:webHidden/>
          </w:rPr>
          <w:t>192</w:t>
        </w:r>
        <w:r>
          <w:rPr>
            <w:noProof/>
            <w:webHidden/>
          </w:rPr>
          <w:fldChar w:fldCharType="end"/>
        </w:r>
      </w:hyperlink>
    </w:p>
    <w:p w14:paraId="4FB17911"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6" w:history="1">
        <w:r w:rsidRPr="001170E9">
          <w:rPr>
            <w:rStyle w:val="Hypertextovodkaz"/>
            <w:noProof/>
            <w:lang w:bidi="en-GB"/>
          </w:rPr>
          <w:t>14.7.21</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_Toc217676 \h </w:instrText>
        </w:r>
        <w:r>
          <w:rPr>
            <w:noProof/>
            <w:webHidden/>
          </w:rPr>
        </w:r>
        <w:r>
          <w:rPr>
            <w:noProof/>
            <w:webHidden/>
          </w:rPr>
          <w:fldChar w:fldCharType="separate"/>
        </w:r>
        <w:r>
          <w:rPr>
            <w:noProof/>
            <w:webHidden/>
          </w:rPr>
          <w:t>192</w:t>
        </w:r>
        <w:r>
          <w:rPr>
            <w:noProof/>
            <w:webHidden/>
          </w:rPr>
          <w:fldChar w:fldCharType="end"/>
        </w:r>
      </w:hyperlink>
    </w:p>
    <w:p w14:paraId="667E5492"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7" w:history="1">
        <w:r w:rsidRPr="001170E9">
          <w:rPr>
            <w:rStyle w:val="Hypertextovodkaz"/>
            <w:rFonts w:eastAsia="Calibri"/>
            <w:noProof/>
            <w:lang w:bidi="en-GB"/>
          </w:rPr>
          <w:t>14.7.22</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_Toc217677 \h </w:instrText>
        </w:r>
        <w:r>
          <w:rPr>
            <w:noProof/>
            <w:webHidden/>
          </w:rPr>
        </w:r>
        <w:r>
          <w:rPr>
            <w:noProof/>
            <w:webHidden/>
          </w:rPr>
          <w:fldChar w:fldCharType="separate"/>
        </w:r>
        <w:r>
          <w:rPr>
            <w:noProof/>
            <w:webHidden/>
          </w:rPr>
          <w:t>193</w:t>
        </w:r>
        <w:r>
          <w:rPr>
            <w:noProof/>
            <w:webHidden/>
          </w:rPr>
          <w:fldChar w:fldCharType="end"/>
        </w:r>
      </w:hyperlink>
    </w:p>
    <w:p w14:paraId="177F4540" w14:textId="77777777" w:rsidR="00AB5F92" w:rsidRDefault="00AB5F9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8" w:history="1">
        <w:r w:rsidRPr="001170E9">
          <w:rPr>
            <w:rStyle w:val="Hypertextovodkaz"/>
            <w:noProof/>
            <w:lang w:bidi="en-GB"/>
          </w:rPr>
          <w:t>14.7.23</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_Toc217678 \h </w:instrText>
        </w:r>
        <w:r>
          <w:rPr>
            <w:noProof/>
            <w:webHidden/>
          </w:rPr>
        </w:r>
        <w:r>
          <w:rPr>
            <w:noProof/>
            <w:webHidden/>
          </w:rPr>
          <w:fldChar w:fldCharType="separate"/>
        </w:r>
        <w:r>
          <w:rPr>
            <w:noProof/>
            <w:webHidden/>
          </w:rPr>
          <w:t>194</w:t>
        </w:r>
        <w:r>
          <w:rPr>
            <w:noProof/>
            <w:webHidden/>
          </w:rPr>
          <w:fldChar w:fldCharType="end"/>
        </w:r>
      </w:hyperlink>
    </w:p>
    <w:p w14:paraId="0890646C"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79" w:history="1">
        <w:r w:rsidRPr="001170E9">
          <w:rPr>
            <w:rStyle w:val="Hypertextovodkaz"/>
            <w:noProof/>
            <w:lang w:bidi="en-GB"/>
          </w:rPr>
          <w:t>14.8</w:t>
        </w:r>
        <w:r>
          <w:rPr>
            <w:rFonts w:asciiTheme="minorHAnsi" w:eastAsiaTheme="minorEastAsia" w:hAnsiTheme="minorHAnsi" w:cstheme="minorBidi"/>
            <w:b w:val="0"/>
            <w:noProof/>
            <w:sz w:val="22"/>
            <w:szCs w:val="22"/>
            <w:lang w:eastAsia="cs-CZ"/>
          </w:rPr>
          <w:tab/>
        </w:r>
        <w:r w:rsidRPr="001170E9">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_Toc217679 \h </w:instrText>
        </w:r>
        <w:r>
          <w:rPr>
            <w:noProof/>
            <w:webHidden/>
          </w:rPr>
        </w:r>
        <w:r>
          <w:rPr>
            <w:noProof/>
            <w:webHidden/>
          </w:rPr>
          <w:fldChar w:fldCharType="separate"/>
        </w:r>
        <w:r>
          <w:rPr>
            <w:noProof/>
            <w:webHidden/>
          </w:rPr>
          <w:t>194</w:t>
        </w:r>
        <w:r>
          <w:rPr>
            <w:noProof/>
            <w:webHidden/>
          </w:rPr>
          <w:fldChar w:fldCharType="end"/>
        </w:r>
      </w:hyperlink>
    </w:p>
    <w:p w14:paraId="2669313E"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0" w:history="1">
        <w:r w:rsidRPr="001170E9">
          <w:rPr>
            <w:rStyle w:val="Hypertextovodkaz"/>
            <w:noProof/>
            <w:lang w:bidi="en-GB"/>
          </w:rPr>
          <w:t>14.8.1</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_Toc217680 \h </w:instrText>
        </w:r>
        <w:r>
          <w:rPr>
            <w:noProof/>
            <w:webHidden/>
          </w:rPr>
        </w:r>
        <w:r>
          <w:rPr>
            <w:noProof/>
            <w:webHidden/>
          </w:rPr>
          <w:fldChar w:fldCharType="separate"/>
        </w:r>
        <w:r>
          <w:rPr>
            <w:noProof/>
            <w:webHidden/>
          </w:rPr>
          <w:t>194</w:t>
        </w:r>
        <w:r>
          <w:rPr>
            <w:noProof/>
            <w:webHidden/>
          </w:rPr>
          <w:fldChar w:fldCharType="end"/>
        </w:r>
      </w:hyperlink>
    </w:p>
    <w:p w14:paraId="2C92DF3B"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1" w:history="1">
        <w:r w:rsidRPr="001170E9">
          <w:rPr>
            <w:rStyle w:val="Hypertextovodkaz"/>
            <w:rFonts w:eastAsia="Calibri"/>
            <w:noProof/>
            <w:lang w:bidi="en-GB"/>
          </w:rPr>
          <w:t>14.8.2</w:t>
        </w:r>
        <w:r>
          <w:rPr>
            <w:rFonts w:asciiTheme="minorHAnsi" w:eastAsiaTheme="minorEastAsia" w:hAnsiTheme="minorHAnsi" w:cstheme="minorBidi"/>
            <w:i w:val="0"/>
            <w:noProof/>
            <w:sz w:val="22"/>
            <w:szCs w:val="22"/>
            <w:lang w:eastAsia="cs-CZ"/>
          </w:rPr>
          <w:tab/>
        </w:r>
        <w:r w:rsidRPr="001170E9">
          <w:rPr>
            <w:rStyle w:val="Hypertextovodkaz"/>
            <w:noProof/>
            <w:lang w:bidi="en-GB"/>
          </w:rPr>
          <w:t>M</w:t>
        </w:r>
        <w:r w:rsidRPr="001170E9">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_Toc217681 \h </w:instrText>
        </w:r>
        <w:r>
          <w:rPr>
            <w:noProof/>
            <w:webHidden/>
          </w:rPr>
        </w:r>
        <w:r>
          <w:rPr>
            <w:noProof/>
            <w:webHidden/>
          </w:rPr>
          <w:fldChar w:fldCharType="separate"/>
        </w:r>
        <w:r>
          <w:rPr>
            <w:noProof/>
            <w:webHidden/>
          </w:rPr>
          <w:t>195</w:t>
        </w:r>
        <w:r>
          <w:rPr>
            <w:noProof/>
            <w:webHidden/>
          </w:rPr>
          <w:fldChar w:fldCharType="end"/>
        </w:r>
      </w:hyperlink>
    </w:p>
    <w:p w14:paraId="198AADC2" w14:textId="77777777" w:rsidR="00AB5F92" w:rsidRDefault="00AB5F9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82" w:history="1">
        <w:r w:rsidRPr="001170E9">
          <w:rPr>
            <w:rStyle w:val="Hypertextovodkaz"/>
            <w:noProof/>
            <w:lang w:val="en-US"/>
          </w:rPr>
          <w:t>14.9</w:t>
        </w:r>
        <w:r>
          <w:rPr>
            <w:rFonts w:asciiTheme="minorHAnsi" w:eastAsiaTheme="minorEastAsia" w:hAnsiTheme="minorHAnsi" w:cstheme="minorBidi"/>
            <w:b w:val="0"/>
            <w:noProof/>
            <w:sz w:val="22"/>
            <w:szCs w:val="22"/>
            <w:lang w:eastAsia="cs-CZ"/>
          </w:rPr>
          <w:tab/>
        </w:r>
        <w:r w:rsidRPr="001170E9">
          <w:rPr>
            <w:rStyle w:val="Hypertextovodkaz"/>
            <w:noProof/>
            <w:lang w:val="en-US"/>
          </w:rPr>
          <w:t>BNF grammar</w:t>
        </w:r>
        <w:r>
          <w:rPr>
            <w:noProof/>
            <w:webHidden/>
          </w:rPr>
          <w:tab/>
        </w:r>
        <w:r>
          <w:rPr>
            <w:noProof/>
            <w:webHidden/>
          </w:rPr>
          <w:fldChar w:fldCharType="begin"/>
        </w:r>
        <w:r>
          <w:rPr>
            <w:noProof/>
            <w:webHidden/>
          </w:rPr>
          <w:instrText xml:space="preserve"> PAGEREF _Toc217682 \h </w:instrText>
        </w:r>
        <w:r>
          <w:rPr>
            <w:noProof/>
            <w:webHidden/>
          </w:rPr>
        </w:r>
        <w:r>
          <w:rPr>
            <w:noProof/>
            <w:webHidden/>
          </w:rPr>
          <w:fldChar w:fldCharType="separate"/>
        </w:r>
        <w:r>
          <w:rPr>
            <w:noProof/>
            <w:webHidden/>
          </w:rPr>
          <w:t>196</w:t>
        </w:r>
        <w:r>
          <w:rPr>
            <w:noProof/>
            <w:webHidden/>
          </w:rPr>
          <w:fldChar w:fldCharType="end"/>
        </w:r>
      </w:hyperlink>
    </w:p>
    <w:p w14:paraId="78389E5A"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3" w:history="1">
        <w:r w:rsidRPr="001170E9">
          <w:rPr>
            <w:rStyle w:val="Hypertextovodkaz"/>
            <w:noProof/>
            <w:lang w:val="en-US"/>
          </w:rPr>
          <w:t>14.9.1</w:t>
        </w:r>
        <w:r>
          <w:rPr>
            <w:rFonts w:asciiTheme="minorHAnsi" w:eastAsiaTheme="minorEastAsia" w:hAnsiTheme="minorHAnsi" w:cstheme="minorBidi"/>
            <w:i w:val="0"/>
            <w:noProof/>
            <w:sz w:val="22"/>
            <w:szCs w:val="22"/>
            <w:lang w:eastAsia="cs-CZ"/>
          </w:rPr>
          <w:tab/>
        </w:r>
        <w:r w:rsidRPr="001170E9">
          <w:rPr>
            <w:rStyle w:val="Hypertextovodkaz"/>
            <w:noProof/>
            <w:lang w:val="en-US"/>
          </w:rPr>
          <w:t>BNF p</w:t>
        </w:r>
        <w:r w:rsidRPr="001170E9">
          <w:rPr>
            <w:rStyle w:val="Hypertextovodkaz"/>
            <w:noProof/>
          </w:rPr>
          <w:t>roduction rule</w:t>
        </w:r>
        <w:r>
          <w:rPr>
            <w:noProof/>
            <w:webHidden/>
          </w:rPr>
          <w:tab/>
        </w:r>
        <w:r>
          <w:rPr>
            <w:noProof/>
            <w:webHidden/>
          </w:rPr>
          <w:fldChar w:fldCharType="begin"/>
        </w:r>
        <w:r>
          <w:rPr>
            <w:noProof/>
            <w:webHidden/>
          </w:rPr>
          <w:instrText xml:space="preserve"> PAGEREF _Toc217683 \h </w:instrText>
        </w:r>
        <w:r>
          <w:rPr>
            <w:noProof/>
            <w:webHidden/>
          </w:rPr>
        </w:r>
        <w:r>
          <w:rPr>
            <w:noProof/>
            <w:webHidden/>
          </w:rPr>
          <w:fldChar w:fldCharType="separate"/>
        </w:r>
        <w:r>
          <w:rPr>
            <w:noProof/>
            <w:webHidden/>
          </w:rPr>
          <w:t>196</w:t>
        </w:r>
        <w:r>
          <w:rPr>
            <w:noProof/>
            <w:webHidden/>
          </w:rPr>
          <w:fldChar w:fldCharType="end"/>
        </w:r>
      </w:hyperlink>
    </w:p>
    <w:p w14:paraId="2F1FC95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4" w:history="1">
        <w:r w:rsidRPr="001170E9">
          <w:rPr>
            <w:rStyle w:val="Hypertextovodkaz"/>
            <w:noProof/>
          </w:rPr>
          <w:t>14.9.2</w:t>
        </w:r>
        <w:r>
          <w:rPr>
            <w:rFonts w:asciiTheme="minorHAnsi" w:eastAsiaTheme="minorEastAsia" w:hAnsiTheme="minorHAnsi" w:cstheme="minorBidi"/>
            <w:i w:val="0"/>
            <w:noProof/>
            <w:sz w:val="22"/>
            <w:szCs w:val="22"/>
            <w:lang w:eastAsia="cs-CZ"/>
          </w:rPr>
          <w:tab/>
        </w:r>
        <w:r w:rsidRPr="001170E9">
          <w:rPr>
            <w:rStyle w:val="Hypertextovodkaz"/>
            <w:noProof/>
            <w:lang w:val="en-US"/>
          </w:rPr>
          <w:t>BNF t</w:t>
        </w:r>
        <w:r w:rsidRPr="001170E9">
          <w:rPr>
            <w:rStyle w:val="Hypertextovodkaz"/>
            <w:noProof/>
          </w:rPr>
          <w:t>erminal</w:t>
        </w:r>
        <w:r w:rsidRPr="001170E9">
          <w:rPr>
            <w:rStyle w:val="Hypertextovodkaz"/>
            <w:rFonts w:eastAsia="Arial Black"/>
            <w:noProof/>
          </w:rPr>
          <w:t xml:space="preserve"> </w:t>
        </w:r>
        <w:r w:rsidRPr="001170E9">
          <w:rPr>
            <w:rStyle w:val="Hypertextovodkaz"/>
            <w:noProof/>
          </w:rPr>
          <w:t>symbol</w:t>
        </w:r>
        <w:r>
          <w:rPr>
            <w:noProof/>
            <w:webHidden/>
          </w:rPr>
          <w:tab/>
        </w:r>
        <w:r>
          <w:rPr>
            <w:noProof/>
            <w:webHidden/>
          </w:rPr>
          <w:fldChar w:fldCharType="begin"/>
        </w:r>
        <w:r>
          <w:rPr>
            <w:noProof/>
            <w:webHidden/>
          </w:rPr>
          <w:instrText xml:space="preserve"> PAGEREF _Toc217684 \h </w:instrText>
        </w:r>
        <w:r>
          <w:rPr>
            <w:noProof/>
            <w:webHidden/>
          </w:rPr>
        </w:r>
        <w:r>
          <w:rPr>
            <w:noProof/>
            <w:webHidden/>
          </w:rPr>
          <w:fldChar w:fldCharType="separate"/>
        </w:r>
        <w:r>
          <w:rPr>
            <w:noProof/>
            <w:webHidden/>
          </w:rPr>
          <w:t>196</w:t>
        </w:r>
        <w:r>
          <w:rPr>
            <w:noProof/>
            <w:webHidden/>
          </w:rPr>
          <w:fldChar w:fldCharType="end"/>
        </w:r>
      </w:hyperlink>
    </w:p>
    <w:p w14:paraId="717C2F7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5" w:history="1">
        <w:r w:rsidRPr="001170E9">
          <w:rPr>
            <w:rStyle w:val="Hypertextovodkaz"/>
            <w:noProof/>
          </w:rPr>
          <w:t>14.9.3</w:t>
        </w:r>
        <w:r>
          <w:rPr>
            <w:rFonts w:asciiTheme="minorHAnsi" w:eastAsiaTheme="minorEastAsia" w:hAnsiTheme="minorHAnsi" w:cstheme="minorBidi"/>
            <w:i w:val="0"/>
            <w:noProof/>
            <w:sz w:val="22"/>
            <w:szCs w:val="22"/>
            <w:lang w:eastAsia="cs-CZ"/>
          </w:rPr>
          <w:tab/>
        </w:r>
        <w:r w:rsidRPr="001170E9">
          <w:rPr>
            <w:rStyle w:val="Hypertextovodkaz"/>
            <w:noProof/>
          </w:rPr>
          <w:t>Set of characters</w:t>
        </w:r>
        <w:r>
          <w:rPr>
            <w:noProof/>
            <w:webHidden/>
          </w:rPr>
          <w:tab/>
        </w:r>
        <w:r>
          <w:rPr>
            <w:noProof/>
            <w:webHidden/>
          </w:rPr>
          <w:fldChar w:fldCharType="begin"/>
        </w:r>
        <w:r>
          <w:rPr>
            <w:noProof/>
            <w:webHidden/>
          </w:rPr>
          <w:instrText xml:space="preserve"> PAGEREF _Toc217685 \h </w:instrText>
        </w:r>
        <w:r>
          <w:rPr>
            <w:noProof/>
            <w:webHidden/>
          </w:rPr>
        </w:r>
        <w:r>
          <w:rPr>
            <w:noProof/>
            <w:webHidden/>
          </w:rPr>
          <w:fldChar w:fldCharType="separate"/>
        </w:r>
        <w:r>
          <w:rPr>
            <w:noProof/>
            <w:webHidden/>
          </w:rPr>
          <w:t>197</w:t>
        </w:r>
        <w:r>
          <w:rPr>
            <w:noProof/>
            <w:webHidden/>
          </w:rPr>
          <w:fldChar w:fldCharType="end"/>
        </w:r>
      </w:hyperlink>
    </w:p>
    <w:p w14:paraId="4436347C"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6" w:history="1">
        <w:r w:rsidRPr="001170E9">
          <w:rPr>
            <w:rStyle w:val="Hypertextovodkaz"/>
            <w:noProof/>
          </w:rPr>
          <w:t>14.9.4</w:t>
        </w:r>
        <w:r>
          <w:rPr>
            <w:rFonts w:asciiTheme="minorHAnsi" w:eastAsiaTheme="minorEastAsia" w:hAnsiTheme="minorHAnsi" w:cstheme="minorBidi"/>
            <w:i w:val="0"/>
            <w:noProof/>
            <w:sz w:val="22"/>
            <w:szCs w:val="22"/>
            <w:lang w:eastAsia="cs-CZ"/>
          </w:rPr>
          <w:tab/>
        </w:r>
        <w:r w:rsidRPr="001170E9">
          <w:rPr>
            <w:rStyle w:val="Hypertextovodkaz"/>
            <w:noProof/>
            <w:lang w:val="en-US"/>
          </w:rPr>
          <w:t>BNF q</w:t>
        </w:r>
        <w:r w:rsidRPr="001170E9">
          <w:rPr>
            <w:rStyle w:val="Hypertextovodkaz"/>
            <w:noProof/>
          </w:rPr>
          <w:t>uantifier (repetition of a rule)</w:t>
        </w:r>
        <w:r>
          <w:rPr>
            <w:noProof/>
            <w:webHidden/>
          </w:rPr>
          <w:tab/>
        </w:r>
        <w:r>
          <w:rPr>
            <w:noProof/>
            <w:webHidden/>
          </w:rPr>
          <w:fldChar w:fldCharType="begin"/>
        </w:r>
        <w:r>
          <w:rPr>
            <w:noProof/>
            <w:webHidden/>
          </w:rPr>
          <w:instrText xml:space="preserve"> PAGEREF _Toc217686 \h </w:instrText>
        </w:r>
        <w:r>
          <w:rPr>
            <w:noProof/>
            <w:webHidden/>
          </w:rPr>
        </w:r>
        <w:r>
          <w:rPr>
            <w:noProof/>
            <w:webHidden/>
          </w:rPr>
          <w:fldChar w:fldCharType="separate"/>
        </w:r>
        <w:r>
          <w:rPr>
            <w:noProof/>
            <w:webHidden/>
          </w:rPr>
          <w:t>197</w:t>
        </w:r>
        <w:r>
          <w:rPr>
            <w:noProof/>
            <w:webHidden/>
          </w:rPr>
          <w:fldChar w:fldCharType="end"/>
        </w:r>
      </w:hyperlink>
    </w:p>
    <w:p w14:paraId="6E8858E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7" w:history="1">
        <w:r w:rsidRPr="001170E9">
          <w:rPr>
            <w:rStyle w:val="Hypertextovodkaz"/>
            <w:noProof/>
            <w:lang w:val="en-US"/>
          </w:rPr>
          <w:t>14.9.5</w:t>
        </w:r>
        <w:r>
          <w:rPr>
            <w:rFonts w:asciiTheme="minorHAnsi" w:eastAsiaTheme="minorEastAsia" w:hAnsiTheme="minorHAnsi" w:cstheme="minorBidi"/>
            <w:i w:val="0"/>
            <w:noProof/>
            <w:sz w:val="22"/>
            <w:szCs w:val="22"/>
            <w:lang w:eastAsia="cs-CZ"/>
          </w:rPr>
          <w:tab/>
        </w:r>
        <w:r w:rsidRPr="001170E9">
          <w:rPr>
            <w:rStyle w:val="Hypertextovodkaz"/>
            <w:noProof/>
            <w:lang w:val="en-US"/>
          </w:rPr>
          <w:t>BNF expression</w:t>
        </w:r>
        <w:r>
          <w:rPr>
            <w:noProof/>
            <w:webHidden/>
          </w:rPr>
          <w:tab/>
        </w:r>
        <w:r>
          <w:rPr>
            <w:noProof/>
            <w:webHidden/>
          </w:rPr>
          <w:fldChar w:fldCharType="begin"/>
        </w:r>
        <w:r>
          <w:rPr>
            <w:noProof/>
            <w:webHidden/>
          </w:rPr>
          <w:instrText xml:space="preserve"> PAGEREF _Toc217687 \h </w:instrText>
        </w:r>
        <w:r>
          <w:rPr>
            <w:noProof/>
            <w:webHidden/>
          </w:rPr>
        </w:r>
        <w:r>
          <w:rPr>
            <w:noProof/>
            <w:webHidden/>
          </w:rPr>
          <w:fldChar w:fldCharType="separate"/>
        </w:r>
        <w:r>
          <w:rPr>
            <w:noProof/>
            <w:webHidden/>
          </w:rPr>
          <w:t>197</w:t>
        </w:r>
        <w:r>
          <w:rPr>
            <w:noProof/>
            <w:webHidden/>
          </w:rPr>
          <w:fldChar w:fldCharType="end"/>
        </w:r>
      </w:hyperlink>
    </w:p>
    <w:p w14:paraId="7FC695C9"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8" w:history="1">
        <w:r w:rsidRPr="001170E9">
          <w:rPr>
            <w:rStyle w:val="Hypertextovodkaz"/>
            <w:noProof/>
          </w:rPr>
          <w:t>14.9.6</w:t>
        </w:r>
        <w:r>
          <w:rPr>
            <w:rFonts w:asciiTheme="minorHAnsi" w:eastAsiaTheme="minorEastAsia" w:hAnsiTheme="minorHAnsi" w:cstheme="minorBidi"/>
            <w:i w:val="0"/>
            <w:noProof/>
            <w:sz w:val="22"/>
            <w:szCs w:val="22"/>
            <w:lang w:eastAsia="cs-CZ"/>
          </w:rPr>
          <w:tab/>
        </w:r>
        <w:r w:rsidRPr="001170E9">
          <w:rPr>
            <w:rStyle w:val="Hypertextovodkaz"/>
            <w:noProof/>
            <w:lang w:val="en-US"/>
          </w:rPr>
          <w:t>C</w:t>
        </w:r>
        <w:r w:rsidRPr="001170E9">
          <w:rPr>
            <w:rStyle w:val="Hypertextovodkaz"/>
            <w:noProof/>
          </w:rPr>
          <w:t>omments and whitespaces</w:t>
        </w:r>
        <w:r>
          <w:rPr>
            <w:noProof/>
            <w:webHidden/>
          </w:rPr>
          <w:tab/>
        </w:r>
        <w:r>
          <w:rPr>
            <w:noProof/>
            <w:webHidden/>
          </w:rPr>
          <w:fldChar w:fldCharType="begin"/>
        </w:r>
        <w:r>
          <w:rPr>
            <w:noProof/>
            <w:webHidden/>
          </w:rPr>
          <w:instrText xml:space="preserve"> PAGEREF _Toc217688 \h </w:instrText>
        </w:r>
        <w:r>
          <w:rPr>
            <w:noProof/>
            <w:webHidden/>
          </w:rPr>
        </w:r>
        <w:r>
          <w:rPr>
            <w:noProof/>
            <w:webHidden/>
          </w:rPr>
          <w:fldChar w:fldCharType="separate"/>
        </w:r>
        <w:r>
          <w:rPr>
            <w:noProof/>
            <w:webHidden/>
          </w:rPr>
          <w:t>198</w:t>
        </w:r>
        <w:r>
          <w:rPr>
            <w:noProof/>
            <w:webHidden/>
          </w:rPr>
          <w:fldChar w:fldCharType="end"/>
        </w:r>
      </w:hyperlink>
    </w:p>
    <w:p w14:paraId="006D4F83"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9" w:history="1">
        <w:r w:rsidRPr="001170E9">
          <w:rPr>
            <w:rStyle w:val="Hypertextovodkaz"/>
            <w:noProof/>
          </w:rPr>
          <w:t>14.9.7</w:t>
        </w:r>
        <w:r>
          <w:rPr>
            <w:rFonts w:asciiTheme="minorHAnsi" w:eastAsiaTheme="minorEastAsia" w:hAnsiTheme="minorHAnsi" w:cstheme="minorBidi"/>
            <w:i w:val="0"/>
            <w:noProof/>
            <w:sz w:val="22"/>
            <w:szCs w:val="22"/>
            <w:lang w:eastAsia="cs-CZ"/>
          </w:rPr>
          <w:tab/>
        </w:r>
        <w:r w:rsidRPr="001170E9">
          <w:rPr>
            <w:rStyle w:val="Hypertextovodkaz"/>
            <w:noProof/>
          </w:rPr>
          <w:t>Implemented predefined rules</w:t>
        </w:r>
        <w:r>
          <w:rPr>
            <w:noProof/>
            <w:webHidden/>
          </w:rPr>
          <w:tab/>
        </w:r>
        <w:r>
          <w:rPr>
            <w:noProof/>
            <w:webHidden/>
          </w:rPr>
          <w:fldChar w:fldCharType="begin"/>
        </w:r>
        <w:r>
          <w:rPr>
            <w:noProof/>
            <w:webHidden/>
          </w:rPr>
          <w:instrText xml:space="preserve"> PAGEREF _Toc217689 \h </w:instrText>
        </w:r>
        <w:r>
          <w:rPr>
            <w:noProof/>
            <w:webHidden/>
          </w:rPr>
        </w:r>
        <w:r>
          <w:rPr>
            <w:noProof/>
            <w:webHidden/>
          </w:rPr>
          <w:fldChar w:fldCharType="separate"/>
        </w:r>
        <w:r>
          <w:rPr>
            <w:noProof/>
            <w:webHidden/>
          </w:rPr>
          <w:t>198</w:t>
        </w:r>
        <w:r>
          <w:rPr>
            <w:noProof/>
            <w:webHidden/>
          </w:rPr>
          <w:fldChar w:fldCharType="end"/>
        </w:r>
      </w:hyperlink>
    </w:p>
    <w:p w14:paraId="7C900211"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90" w:history="1">
        <w:r w:rsidRPr="001170E9">
          <w:rPr>
            <w:rStyle w:val="Hypertextovodkaz"/>
            <w:noProof/>
          </w:rPr>
          <w:t>14.9.8</w:t>
        </w:r>
        <w:r>
          <w:rPr>
            <w:rFonts w:asciiTheme="minorHAnsi" w:eastAsiaTheme="minorEastAsia" w:hAnsiTheme="minorHAnsi" w:cstheme="minorBidi"/>
            <w:i w:val="0"/>
            <w:noProof/>
            <w:sz w:val="22"/>
            <w:szCs w:val="22"/>
            <w:lang w:eastAsia="cs-CZ"/>
          </w:rPr>
          <w:tab/>
        </w:r>
        <w:r w:rsidRPr="001170E9">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_Toc217690 \h </w:instrText>
        </w:r>
        <w:r>
          <w:rPr>
            <w:noProof/>
            <w:webHidden/>
          </w:rPr>
        </w:r>
        <w:r>
          <w:rPr>
            <w:noProof/>
            <w:webHidden/>
          </w:rPr>
          <w:fldChar w:fldCharType="separate"/>
        </w:r>
        <w:r>
          <w:rPr>
            <w:noProof/>
            <w:webHidden/>
          </w:rPr>
          <w:t>199</w:t>
        </w:r>
        <w:r>
          <w:rPr>
            <w:noProof/>
            <w:webHidden/>
          </w:rPr>
          <w:fldChar w:fldCharType="end"/>
        </w:r>
      </w:hyperlink>
    </w:p>
    <w:p w14:paraId="3BAC5032" w14:textId="77777777" w:rsidR="00AB5F92" w:rsidRDefault="00AB5F9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91" w:history="1">
        <w:r w:rsidRPr="001170E9">
          <w:rPr>
            <w:rStyle w:val="Hypertextovodkaz"/>
            <w:noProof/>
            <w:lang w:val="en-US"/>
          </w:rPr>
          <w:t>14.9.9</w:t>
        </w:r>
        <w:r>
          <w:rPr>
            <w:rFonts w:asciiTheme="minorHAnsi" w:eastAsiaTheme="minorEastAsia" w:hAnsiTheme="minorHAnsi" w:cstheme="minorBidi"/>
            <w:i w:val="0"/>
            <w:noProof/>
            <w:sz w:val="22"/>
            <w:szCs w:val="22"/>
            <w:lang w:eastAsia="cs-CZ"/>
          </w:rPr>
          <w:tab/>
        </w:r>
        <w:r w:rsidRPr="001170E9">
          <w:rPr>
            <w:rStyle w:val="Hypertextovodkaz"/>
            <w:noProof/>
            <w:lang w:val="en-US"/>
          </w:rPr>
          <w:t>Externally implemented rules</w:t>
        </w:r>
        <w:r>
          <w:rPr>
            <w:noProof/>
            <w:webHidden/>
          </w:rPr>
          <w:tab/>
        </w:r>
        <w:r>
          <w:rPr>
            <w:noProof/>
            <w:webHidden/>
          </w:rPr>
          <w:fldChar w:fldCharType="begin"/>
        </w:r>
        <w:r>
          <w:rPr>
            <w:noProof/>
            <w:webHidden/>
          </w:rPr>
          <w:instrText xml:space="preserve"> PAGEREF _Toc217691 \h </w:instrText>
        </w:r>
        <w:r>
          <w:rPr>
            <w:noProof/>
            <w:webHidden/>
          </w:rPr>
        </w:r>
        <w:r>
          <w:rPr>
            <w:noProof/>
            <w:webHidden/>
          </w:rPr>
          <w:fldChar w:fldCharType="separate"/>
        </w:r>
        <w:r>
          <w:rPr>
            <w:noProof/>
            <w:webHidden/>
          </w:rPr>
          <w:t>200</w:t>
        </w:r>
        <w:r>
          <w:rPr>
            <w:noProof/>
            <w:webHidden/>
          </w:rPr>
          <w:fldChar w:fldCharType="end"/>
        </w:r>
      </w:hyperlink>
    </w:p>
    <w:p w14:paraId="5C8D6382" w14:textId="77777777" w:rsidR="00AB5F92" w:rsidRDefault="00AB5F9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92" w:history="1">
        <w:r w:rsidRPr="001170E9">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Index</w:t>
        </w:r>
        <w:r>
          <w:rPr>
            <w:noProof/>
            <w:webHidden/>
          </w:rPr>
          <w:tab/>
        </w:r>
        <w:r>
          <w:rPr>
            <w:noProof/>
            <w:webHidden/>
          </w:rPr>
          <w:fldChar w:fldCharType="begin"/>
        </w:r>
        <w:r>
          <w:rPr>
            <w:noProof/>
            <w:webHidden/>
          </w:rPr>
          <w:instrText xml:space="preserve"> PAGEREF _Toc217692 \h </w:instrText>
        </w:r>
        <w:r>
          <w:rPr>
            <w:noProof/>
            <w:webHidden/>
          </w:rPr>
        </w:r>
        <w:r>
          <w:rPr>
            <w:noProof/>
            <w:webHidden/>
          </w:rPr>
          <w:fldChar w:fldCharType="separate"/>
        </w:r>
        <w:r>
          <w:rPr>
            <w:noProof/>
            <w:webHidden/>
          </w:rPr>
          <w:t>202</w:t>
        </w:r>
        <w:r>
          <w:rPr>
            <w:noProof/>
            <w:webHidden/>
          </w:rPr>
          <w:fldChar w:fldCharType="end"/>
        </w:r>
      </w:hyperlink>
    </w:p>
    <w:p w14:paraId="372F47CC" w14:textId="77777777" w:rsidR="00AB5F92" w:rsidRDefault="00AB5F92">
      <w:pPr>
        <w:pStyle w:val="Obsah1"/>
        <w:tabs>
          <w:tab w:val="right" w:pos="9288"/>
        </w:tabs>
        <w:rPr>
          <w:rFonts w:asciiTheme="minorHAnsi" w:eastAsiaTheme="minorEastAsia" w:hAnsiTheme="minorHAnsi" w:cstheme="minorBidi"/>
          <w:b w:val="0"/>
          <w:caps w:val="0"/>
          <w:noProof/>
          <w:sz w:val="22"/>
          <w:szCs w:val="22"/>
          <w:lang w:eastAsia="cs-CZ"/>
        </w:rPr>
      </w:pPr>
      <w:hyperlink w:anchor="_Toc217693" w:history="1">
        <w:r w:rsidRPr="001170E9">
          <w:rPr>
            <w:rStyle w:val="Hypertextovodkaz"/>
            <w:noProof/>
            <w:lang w:val="en-US"/>
          </w:rPr>
          <w:t>Related documents</w:t>
        </w:r>
        <w:r>
          <w:rPr>
            <w:noProof/>
            <w:webHidden/>
          </w:rPr>
          <w:tab/>
        </w:r>
        <w:r>
          <w:rPr>
            <w:noProof/>
            <w:webHidden/>
          </w:rPr>
          <w:fldChar w:fldCharType="begin"/>
        </w:r>
        <w:r>
          <w:rPr>
            <w:noProof/>
            <w:webHidden/>
          </w:rPr>
          <w:instrText xml:space="preserve"> PAGEREF _Toc217693 \h </w:instrText>
        </w:r>
        <w:r>
          <w:rPr>
            <w:noProof/>
            <w:webHidden/>
          </w:rPr>
        </w:r>
        <w:r>
          <w:rPr>
            <w:noProof/>
            <w:webHidden/>
          </w:rPr>
          <w:fldChar w:fldCharType="separate"/>
        </w:r>
        <w:r>
          <w:rPr>
            <w:noProof/>
            <w:webHidden/>
          </w:rPr>
          <w:t>204</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217487"/>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982055">
        <w:rPr>
          <w:noProof/>
          <w:lang w:val="en-US"/>
        </w:rPr>
      </w:r>
      <w:r w:rsidR="00982055">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982055">
        <w:rPr>
          <w:noProof/>
          <w:lang w:val="en-US"/>
        </w:rPr>
      </w:r>
      <w:r w:rsidR="00982055">
        <w:rPr>
          <w:noProof/>
          <w:lang w:val="en-US"/>
        </w:rPr>
        <w:pict w14:anchorId="06F0DDD5">
          <v:shape id="Šipka doprava 332"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982055"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3A036E" w:rsidRPr="00795026" w:rsidRDefault="003A036E"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982055"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3A036E" w:rsidRPr="00795026" w:rsidRDefault="003A036E"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982055"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3A036E" w:rsidRPr="00795026" w:rsidRDefault="003A036E"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982055"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3A036E" w:rsidRPr="00795026" w:rsidRDefault="003A036E"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217488"/>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982055" w:rsidP="00B21AF8">
      <w:pPr>
        <w:pStyle w:val="OdstavecSynteastyl"/>
        <w:rPr>
          <w:lang w:val="en-US"/>
        </w:rPr>
      </w:pPr>
      <w:r>
        <w:rPr>
          <w:noProof/>
          <w:lang w:val="en-US"/>
        </w:rPr>
      </w:r>
      <w:r>
        <w:rPr>
          <w:noProof/>
          <w:lang w:val="en-US"/>
        </w:rPr>
        <w:pict w14:anchorId="6CA0FACA">
          <v:shape id="Šipka doprava 327" o:sp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49544D4"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C37737" w:rsidRPr="00C37737">
        <w:rPr>
          <w:lang w:val="en-US"/>
        </w:rPr>
        <w:t>http://www.xdef.org/3.2</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AB5F92">
        <w:rPr>
          <w:lang w:val="en-US"/>
        </w:rPr>
        <w:t>4.8</w:t>
      </w:r>
      <w:r w:rsidR="00A7324A">
        <w:rPr>
          <w:lang w:val="en-US"/>
        </w:rPr>
        <w:fldChar w:fldCharType="end"/>
      </w:r>
      <w:r w:rsidR="00B21AF8" w:rsidRPr="00E060F7">
        <w:rPr>
          <w:lang w:val="en-US"/>
        </w:rPr>
        <w:t>).</w:t>
      </w:r>
    </w:p>
    <w:p w14:paraId="56FCFE0C" w14:textId="5B6CFC7E" w:rsidR="00B21AF8" w:rsidRPr="00E060F7" w:rsidRDefault="00982055" w:rsidP="00B21AF8">
      <w:pPr>
        <w:pStyle w:val="OdstavecSynteastyl"/>
        <w:rPr>
          <w:lang w:val="en-US"/>
        </w:rPr>
      </w:pPr>
      <w:r>
        <w:rPr>
          <w:noProof/>
          <w:lang w:val="en-US"/>
        </w:rPr>
      </w:r>
      <w:r>
        <w:rPr>
          <w:noProof/>
          <w:lang w:val="en-US"/>
        </w:rPr>
        <w:pict w14:anchorId="0D26FD3A">
          <v:shape id="Šipka doprava 324"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AB5F92">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AB5F92">
        <w:rPr>
          <w:lang w:val="en-US"/>
        </w:rPr>
        <w:t>X-s</w:t>
      </w:r>
      <w:r w:rsidR="00AB5F92" w:rsidRPr="00E060F7">
        <w:rPr>
          <w:lang w:val="en-US"/>
        </w:rPr>
        <w:t>cript of X</w:t>
      </w:r>
      <w:r w:rsidR="00AB5F92" w:rsidRPr="00E060F7">
        <w:rPr>
          <w:lang w:val="en-US"/>
        </w:rPr>
        <w:noBreakHyphen/>
        <w:t>definition</w:t>
      </w:r>
      <w:r w:rsidR="00EF650E">
        <w:rPr>
          <w:lang w:val="en-US"/>
        </w:rPr>
        <w:fldChar w:fldCharType="end"/>
      </w:r>
    </w:p>
    <w:p w14:paraId="42AAF065" w14:textId="73CB4C1B" w:rsidR="00B21AF8" w:rsidRDefault="00982055" w:rsidP="00B21AF8">
      <w:pPr>
        <w:pStyle w:val="OdstavecSynteastyl"/>
        <w:rPr>
          <w:lang w:val="en-US"/>
        </w:rPr>
      </w:pPr>
      <w:r>
        <w:rPr>
          <w:noProof/>
          <w:lang w:val="en-US"/>
        </w:rPr>
      </w:r>
      <w:r>
        <w:rPr>
          <w:noProof/>
          <w:lang w:val="en-US"/>
        </w:rPr>
        <w:pict w14:anchorId="00A2E8D3">
          <v:shape 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AB5F92">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AB5F92" w:rsidRPr="00E060F7">
        <w:rPr>
          <w:lang w:val="en-US"/>
        </w:rPr>
        <w:t>Exemplary XML Data</w:t>
      </w:r>
      <w:r w:rsidR="00EF650E">
        <w:rPr>
          <w:lang w:val="en-US"/>
        </w:rPr>
        <w:fldChar w:fldCharType="end"/>
      </w:r>
    </w:p>
    <w:p w14:paraId="6F098412" w14:textId="06DCE865" w:rsidR="00A7324A" w:rsidRPr="00E060F7" w:rsidRDefault="00982055" w:rsidP="00A7324A">
      <w:pPr>
        <w:pStyle w:val="OdstavecSynteastyl"/>
        <w:rPr>
          <w:lang w:val="en-US"/>
        </w:rPr>
      </w:pPr>
      <w:r>
        <w:rPr>
          <w:noProof/>
          <w:lang w:val="en-US"/>
        </w:rPr>
      </w:r>
      <w:r>
        <w:rPr>
          <w:noProof/>
          <w:lang w:val="en-US"/>
        </w:rPr>
        <w:pict w14:anchorId="50B29BA2">
          <v:shape id="Šipka doprava 326"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AB5F92">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217489"/>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982055" w:rsidP="00B21AF8">
      <w:pPr>
        <w:pStyle w:val="OdstavecSynteastyl"/>
        <w:rPr>
          <w:lang w:val="en-US"/>
        </w:rPr>
      </w:pPr>
      <w:r>
        <w:rPr>
          <w:noProof/>
          <w:lang w:val="en-US"/>
        </w:rPr>
      </w:r>
      <w:r>
        <w:rPr>
          <w:noProof/>
          <w:lang w:val="en-US"/>
        </w:rPr>
        <w:pict w14:anchorId="6C56AC59">
          <v:shape id="Šipka doprava 323"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AB5F92">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217490"/>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982055" w:rsidP="00B21AF8">
      <w:pPr>
        <w:pStyle w:val="OdstavecSynteastyl"/>
        <w:rPr>
          <w:lang w:val="en-US"/>
        </w:rPr>
      </w:pPr>
      <w:r>
        <w:rPr>
          <w:noProof/>
          <w:lang w:val="en-US"/>
        </w:rPr>
      </w:r>
      <w:r>
        <w:rPr>
          <w:noProof/>
          <w:lang w:val="en-US"/>
        </w:rPr>
        <w:pict w14:anchorId="3AEEA319">
          <v:shape id="AutoShape 1379"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AB5F92">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Pr="00E060F7">
        <w:rPr>
          <w:lang w:val="en-US"/>
        </w:rPr>
        <w:t>.</w:t>
      </w:r>
    </w:p>
    <w:p w14:paraId="0B62A7D1" w14:textId="71811843" w:rsidR="00B21AF8" w:rsidRPr="00E060F7" w:rsidRDefault="00982055" w:rsidP="00B21AF8">
      <w:pPr>
        <w:pStyle w:val="OdstavecSynteastyl"/>
        <w:rPr>
          <w:lang w:val="en-US"/>
        </w:rPr>
      </w:pPr>
      <w:r>
        <w:rPr>
          <w:noProof/>
          <w:lang w:val="en-US"/>
        </w:rPr>
      </w:r>
      <w:r>
        <w:rPr>
          <w:noProof/>
          <w:lang w:val="en-US"/>
        </w:rPr>
        <w:pict w14:anchorId="79176FE9">
          <v:shape id="Šipka doprava 322"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AB5F92">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982055" w:rsidP="00B21AF8">
      <w:pPr>
        <w:pStyle w:val="OdstavecSynteastyl"/>
        <w:rPr>
          <w:lang w:val="en-US"/>
        </w:rPr>
      </w:pPr>
      <w:r>
        <w:rPr>
          <w:noProof/>
          <w:lang w:val="en-US"/>
        </w:rPr>
      </w:r>
      <w:r>
        <w:rPr>
          <w:noProof/>
          <w:lang w:val="en-US"/>
        </w:rPr>
        <w:pict w14:anchorId="47885827">
          <v:shape id="Šipka doprava 321"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AB5F92">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AB5F92" w:rsidRPr="00E060F7">
        <w:rPr>
          <w:lang w:val="en-US"/>
        </w:rPr>
        <w:t>Events and Actions</w:t>
      </w:r>
      <w:r w:rsidR="00EF650E">
        <w:rPr>
          <w:lang w:val="en-US"/>
        </w:rPr>
        <w:fldChar w:fldCharType="end"/>
      </w:r>
    </w:p>
    <w:p w14:paraId="6017026B" w14:textId="3374FE11" w:rsidR="00B21AF8" w:rsidRPr="00E060F7" w:rsidRDefault="00982055" w:rsidP="00B21AF8">
      <w:pPr>
        <w:pStyle w:val="OdstavecSynteastyl"/>
        <w:rPr>
          <w:lang w:val="en-US"/>
        </w:rPr>
      </w:pPr>
      <w:r>
        <w:rPr>
          <w:noProof/>
          <w:lang w:val="en-US"/>
        </w:rPr>
      </w:r>
      <w:r>
        <w:rPr>
          <w:noProof/>
          <w:lang w:val="en-US"/>
        </w:rPr>
        <w:pict w14:anchorId="2FDEDC34">
          <v:shape id="Šipka doprava 320"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AB5F92">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AB5F92">
        <w:rPr>
          <w:lang w:val="en-US"/>
        </w:rPr>
        <w:t xml:space="preserve">X-script of </w:t>
      </w:r>
      <w:r w:rsidR="00AB5F92" w:rsidRPr="00E060F7">
        <w:rPr>
          <w:lang w:val="en-US"/>
        </w:rPr>
        <w:t>X-defini</w:t>
      </w:r>
      <w:r w:rsidR="00AB5F92">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982055" w:rsidP="00B21AF8">
      <w:pPr>
        <w:pStyle w:val="OdstavecSynteastyl"/>
        <w:rPr>
          <w:lang w:val="en-US"/>
        </w:rPr>
      </w:pPr>
      <w:r>
        <w:rPr>
          <w:noProof/>
          <w:lang w:val="en-US"/>
        </w:rPr>
      </w:r>
      <w:r>
        <w:rPr>
          <w:noProof/>
          <w:lang w:val="en-US"/>
        </w:rPr>
        <w:pict w14:anchorId="44E2C20B">
          <v:shape id="Šipka doprava 319"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AB5F92">
        <w:rPr>
          <w:lang w:val="en-US"/>
        </w:rPr>
        <w:t>8.1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AB5F92" w:rsidRPr="007B3B01">
        <w:rPr>
          <w:lang w:val="en-US"/>
        </w:rPr>
        <w:t>Reference to another element model in X-definition</w:t>
      </w:r>
      <w:r w:rsidR="002A28E7">
        <w:rPr>
          <w:lang w:val="en-US"/>
        </w:rPr>
        <w:fldChar w:fldCharType="end"/>
      </w:r>
    </w:p>
    <w:p w14:paraId="2CF02A71" w14:textId="27BE7FE9" w:rsidR="00B21AF8" w:rsidRPr="00E060F7" w:rsidRDefault="00982055" w:rsidP="00B21AF8">
      <w:pPr>
        <w:pStyle w:val="OdstavecSynteastyl"/>
        <w:rPr>
          <w:lang w:val="en-US"/>
        </w:rPr>
      </w:pPr>
      <w:r>
        <w:rPr>
          <w:noProof/>
          <w:lang w:val="en-US"/>
        </w:rPr>
      </w:r>
      <w:r>
        <w:rPr>
          <w:noProof/>
          <w:lang w:val="en-US"/>
        </w:rPr>
        <w:pict w14:anchorId="55AE9FF8">
          <v:shape id="Šipka doprava 318"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AB5F92">
        <w:rPr>
          <w:lang w:val="en-US"/>
        </w:rPr>
        <w:t>14.6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AB5F92">
        <w:rPr>
          <w:lang w:val="en-US"/>
        </w:rPr>
        <w:t>O</w:t>
      </w:r>
      <w:r w:rsidR="00AB5F92" w:rsidRPr="00E060F7">
        <w:rPr>
          <w:lang w:val="en-US"/>
        </w:rPr>
        <w:t>ptions</w:t>
      </w:r>
      <w:r w:rsidR="00AB5F92" w:rsidRPr="00E060F7">
        <w:rPr>
          <w:lang w:val="en-US"/>
        </w:rPr>
        <w:fldChar w:fldCharType="begin"/>
      </w:r>
      <w:r w:rsidR="00AB5F92" w:rsidRPr="00E060F7">
        <w:rPr>
          <w:lang w:val="en-US"/>
        </w:rPr>
        <w:instrText xml:space="preserve"> XE "X-Skript:options" </w:instrText>
      </w:r>
      <w:r w:rsidR="00AB5F92"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217491"/>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77777777"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syntea_xdef3.1.jar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217492"/>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982055" w:rsidP="00B21AF8">
      <w:pPr>
        <w:pStyle w:val="OdstavecSynteastyl"/>
        <w:rPr>
          <w:lang w:val="en-US"/>
        </w:rPr>
      </w:pPr>
      <w:r>
        <w:rPr>
          <w:noProof/>
          <w:lang w:val="en-US"/>
        </w:rPr>
      </w:r>
      <w:r>
        <w:rPr>
          <w:noProof/>
          <w:lang w:val="en-US"/>
        </w:rPr>
        <w:pict w14:anchorId="3F3C831A">
          <v:shape id="AutoShape 137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982055" w:rsidP="00B21AF8">
      <w:pPr>
        <w:pStyle w:val="OdstavecSynteastyl"/>
        <w:rPr>
          <w:lang w:val="en-US"/>
        </w:rPr>
      </w:pPr>
      <w:r>
        <w:rPr>
          <w:noProof/>
          <w:lang w:val="en-US"/>
        </w:rPr>
      </w:r>
      <w:r>
        <w:rPr>
          <w:noProof/>
          <w:lang w:val="en-US"/>
        </w:rPr>
        <w:pict w14:anchorId="7E61CD70">
          <v:shape id="Šipka doprava 313"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AB5F92">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AB5F92" w:rsidRPr="00E060F7">
        <w:rPr>
          <w:lang w:val="en-US"/>
        </w:rPr>
        <w:t>Way of Usage of X-definition</w:t>
      </w:r>
      <w:r w:rsidR="00EF650E">
        <w:rPr>
          <w:lang w:val="en-US"/>
        </w:rPr>
        <w:fldChar w:fldCharType="end"/>
      </w:r>
    </w:p>
    <w:p w14:paraId="14043B6C" w14:textId="1E1EB4DA" w:rsidR="00B21AF8" w:rsidRPr="00E060F7" w:rsidRDefault="00982055" w:rsidP="00B21AF8">
      <w:pPr>
        <w:pStyle w:val="OdstavecSynteastyl"/>
        <w:rPr>
          <w:lang w:val="en-US"/>
        </w:rPr>
      </w:pPr>
      <w:r>
        <w:rPr>
          <w:noProof/>
          <w:lang w:val="en-US"/>
        </w:rPr>
      </w:r>
      <w:r>
        <w:rPr>
          <w:noProof/>
          <w:lang w:val="en-US"/>
        </w:rPr>
        <w:pict w14:anchorId="3F726094">
          <v:shape id="Šipka doprava 312"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AB5F92">
        <w:rPr>
          <w:lang w:val="en-US"/>
        </w:rPr>
        <w:t>14</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AB5F92">
        <w:rPr>
          <w:lang w:val="en-US"/>
        </w:rPr>
        <w:t>Appendix</w:t>
      </w:r>
      <w:r w:rsidR="00AB5F92"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217493"/>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982055"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982055"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982055"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982055"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217494"/>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982055" w:rsidP="00B21AF8">
      <w:pPr>
        <w:pStyle w:val="OdstavecSynteastyl"/>
        <w:rPr>
          <w:lang w:val="en-US"/>
        </w:rPr>
      </w:pPr>
      <w:r>
        <w:rPr>
          <w:noProof/>
          <w:lang w:val="en-US"/>
        </w:rPr>
      </w:r>
      <w:r>
        <w:rPr>
          <w:noProof/>
          <w:lang w:val="en-US"/>
        </w:rPr>
        <w:pict w14:anchorId="09C62BCE">
          <v:shape id="AutoShape 1368"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982055" w:rsidP="00D84C56">
      <w:pPr>
        <w:pStyle w:val="OdstavecSynteastyl"/>
        <w:rPr>
          <w:lang w:val="en-US"/>
        </w:rPr>
      </w:pPr>
      <w:r>
        <w:rPr>
          <w:noProof/>
          <w:lang w:val="en-US"/>
        </w:rPr>
      </w:r>
      <w:r>
        <w:rPr>
          <w:noProof/>
          <w:lang w:val="en-US"/>
        </w:rPr>
        <w:pict w14:anchorId="029068FC">
          <v:shape id="AutoShape 1367"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AB5F92">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982055" w:rsidP="00D84C56">
      <w:pPr>
        <w:pStyle w:val="OdstavecSynteastyl"/>
        <w:rPr>
          <w:lang w:val="en-US"/>
        </w:rPr>
      </w:pPr>
      <w:r>
        <w:rPr>
          <w:noProof/>
          <w:lang w:val="en-US"/>
        </w:rPr>
      </w:r>
      <w:r>
        <w:rPr>
          <w:noProof/>
          <w:lang w:val="en-US"/>
        </w:rPr>
        <w:pict w14:anchorId="34951F91">
          <v:shape id="AutoShape 1366"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AB5F92">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AB5F92"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982055" w:rsidP="002A6215">
      <w:pPr>
        <w:pStyle w:val="OdstavecSynteastyl"/>
        <w:ind w:firstLine="720"/>
        <w:rPr>
          <w:lang w:val="en-US"/>
        </w:rPr>
      </w:pPr>
      <w:r>
        <w:rPr>
          <w:noProof/>
          <w:lang w:val="en-US"/>
        </w:rPr>
      </w:r>
      <w:r>
        <w:rPr>
          <w:noProof/>
          <w:lang w:val="en-US"/>
        </w:rPr>
        <w:pict w14:anchorId="1A2DB9CD">
          <v:shape id="Šipka doprava 308"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AB5F92">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AB5F92">
        <w:rPr>
          <w:lang w:val="en-US"/>
        </w:rPr>
        <w:t xml:space="preserve">Description of structure of XML document by </w:t>
      </w:r>
      <w:r w:rsidR="00AB5F92"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982055" w:rsidP="00D84C56">
      <w:pPr>
        <w:pStyle w:val="OdstavecSynteastyl"/>
        <w:ind w:firstLine="720"/>
        <w:rPr>
          <w:lang w:val="en-US"/>
        </w:rPr>
      </w:pPr>
      <w:r>
        <w:rPr>
          <w:noProof/>
          <w:lang w:val="en-US"/>
        </w:rPr>
      </w:r>
      <w:r>
        <w:rPr>
          <w:noProof/>
          <w:lang w:val="en-US"/>
        </w:rPr>
        <w:pict w14:anchorId="43F80911">
          <v:shape id="Šipka doprava 307"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AB5F92">
        <w:rPr>
          <w:lang w:val="en-US"/>
        </w:rPr>
        <w:t>6</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217495"/>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982055" w:rsidP="00B35E7D">
      <w:pPr>
        <w:pStyle w:val="OdstavecSynteastyl"/>
        <w:rPr>
          <w:lang w:val="en-US"/>
        </w:rPr>
      </w:pPr>
      <w:r>
        <w:rPr>
          <w:noProof/>
          <w:lang w:val="en-US"/>
        </w:rPr>
      </w:r>
      <w:r>
        <w:rPr>
          <w:noProof/>
          <w:lang w:val="en-US"/>
        </w:rPr>
        <w:pict w14:anchorId="6DEDF5F3">
          <v:shape id="Šipka doprava 315"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982055" w:rsidP="00B35E7D">
      <w:pPr>
        <w:pStyle w:val="OdstavecSynteastyl"/>
        <w:rPr>
          <w:lang w:val="en-US"/>
        </w:rPr>
      </w:pPr>
      <w:r>
        <w:rPr>
          <w:noProof/>
          <w:lang w:val="en-US"/>
        </w:rPr>
      </w:r>
      <w:r>
        <w:rPr>
          <w:noProof/>
          <w:lang w:val="en-US"/>
        </w:rPr>
        <w:pict w14:anchorId="16189263">
          <v:shape id="AutoShape 1362"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AB5F92">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EC2D2E">
        <w:rPr>
          <w:lang w:val="en-US"/>
        </w:rPr>
        <w:fldChar w:fldCharType="end"/>
      </w:r>
    </w:p>
    <w:p w14:paraId="0D5EC9B6" w14:textId="30D0FCEF" w:rsidR="00A767A2" w:rsidRPr="00E060F7" w:rsidRDefault="00982055" w:rsidP="00A767A2">
      <w:pPr>
        <w:pStyle w:val="OdstavecSynteastyl"/>
        <w:rPr>
          <w:lang w:val="en-US"/>
        </w:rPr>
      </w:pPr>
      <w:r>
        <w:rPr>
          <w:noProof/>
          <w:lang w:val="en-US"/>
        </w:rPr>
      </w:r>
      <w:r>
        <w:rPr>
          <w:noProof/>
          <w:lang w:val="en-US"/>
        </w:rPr>
        <w:pict w14:anchorId="78606700">
          <v:shape id="Šipka doprava 310"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AB5F92">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AB5F92" w:rsidRPr="00E060F7">
        <w:rPr>
          <w:lang w:val="en-US"/>
        </w:rPr>
        <w:t>Model of XML Element</w:t>
      </w:r>
      <w:r w:rsidR="00EC2D2E">
        <w:rPr>
          <w:lang w:val="en-US"/>
        </w:rPr>
        <w:fldChar w:fldCharType="end"/>
      </w:r>
    </w:p>
    <w:p w14:paraId="086D0A6F" w14:textId="61FAEC71" w:rsidR="00B35E7D" w:rsidRPr="00E060F7" w:rsidRDefault="00982055" w:rsidP="00B35E7D">
      <w:pPr>
        <w:pStyle w:val="OdstavecSynteastyl"/>
        <w:rPr>
          <w:lang w:val="en-US"/>
        </w:rPr>
      </w:pPr>
      <w:r>
        <w:rPr>
          <w:noProof/>
          <w:lang w:val="en-US"/>
        </w:rPr>
      </w:r>
      <w:r>
        <w:rPr>
          <w:noProof/>
          <w:lang w:val="en-US"/>
        </w:rPr>
        <w:pict w14:anchorId="6472A841">
          <v:shape id="AutoShape 1360"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AB5F92">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217496"/>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982055" w:rsidP="00876F6B">
      <w:pPr>
        <w:pStyle w:val="OdstavecSynteastyl"/>
        <w:rPr>
          <w:lang w:val="en-US"/>
        </w:rPr>
      </w:pPr>
      <w:r>
        <w:rPr>
          <w:noProof/>
          <w:lang w:val="en-US"/>
        </w:rPr>
      </w:r>
      <w:r>
        <w:rPr>
          <w:noProof/>
          <w:lang w:val="en-US"/>
        </w:rPr>
        <w:pict w14:anchorId="2D3A63BB">
          <v:shape id="Šipka doprava 309"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AB5F92">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982055" w:rsidP="00D84C56">
      <w:pPr>
        <w:pStyle w:val="OdstavecSynteastyl"/>
        <w:rPr>
          <w:lang w:val="en-US"/>
        </w:rPr>
      </w:pPr>
      <w:r>
        <w:rPr>
          <w:noProof/>
          <w:lang w:val="en-US"/>
        </w:rPr>
      </w:r>
      <w:r>
        <w:rPr>
          <w:noProof/>
          <w:lang w:val="en-US"/>
        </w:rPr>
        <w:pict w14:anchorId="027FB8F6">
          <v:shape id="Šipka doprava 302"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2A28E7">
        <w:rPr>
          <w:lang w:val="en-US"/>
        </w:rPr>
        <w:fldChar w:fldCharType="end"/>
      </w:r>
    </w:p>
    <w:p w14:paraId="26DD588D" w14:textId="7D8FCABA" w:rsidR="00D84C56" w:rsidRPr="00E060F7" w:rsidRDefault="00982055" w:rsidP="00D84C56">
      <w:pPr>
        <w:pStyle w:val="OdstavecSynteastyl"/>
        <w:rPr>
          <w:lang w:val="en-US"/>
        </w:rPr>
      </w:pPr>
      <w:r>
        <w:rPr>
          <w:noProof/>
          <w:lang w:val="en-US"/>
        </w:rPr>
      </w:r>
      <w:r>
        <w:rPr>
          <w:noProof/>
          <w:lang w:val="en-US"/>
        </w:rPr>
        <w:pict w14:anchorId="62D2FF71">
          <v:shape id="Šipka doprava 300"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AB5F92">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AB5F92" w:rsidRPr="00E060F7">
        <w:rPr>
          <w:lang w:val="en-US"/>
        </w:rPr>
        <w:t xml:space="preserve">Specification of </w:t>
      </w:r>
      <w:r w:rsidR="00AB5F92">
        <w:rPr>
          <w:lang w:val="en-US"/>
        </w:rPr>
        <w:t>Quantifier</w:t>
      </w:r>
      <w:r w:rsidR="00AB5F92" w:rsidRPr="00E060F7">
        <w:rPr>
          <w:lang w:val="en-US"/>
        </w:rPr>
        <w:t xml:space="preserve"> of </w:t>
      </w:r>
      <w:r w:rsidR="00AB5F92">
        <w:rPr>
          <w:lang w:val="en-US"/>
        </w:rPr>
        <w:t>A</w:t>
      </w:r>
      <w:r w:rsidR="00AB5F92" w:rsidRPr="00E060F7">
        <w:rPr>
          <w:lang w:val="en-US"/>
        </w:rPr>
        <w:t xml:space="preserve">ttributes and </w:t>
      </w:r>
      <w:r w:rsidR="00AB5F92">
        <w:rPr>
          <w:lang w:val="en-US"/>
        </w:rPr>
        <w:t>T</w:t>
      </w:r>
      <w:r w:rsidR="00AB5F92" w:rsidRPr="00E060F7">
        <w:rPr>
          <w:lang w:val="en-US"/>
        </w:rPr>
        <w:t xml:space="preserve">ext </w:t>
      </w:r>
      <w:r w:rsidR="00AB5F92">
        <w:rPr>
          <w:lang w:val="en-US"/>
        </w:rPr>
        <w:t>N</w:t>
      </w:r>
      <w:r w:rsidR="00AB5F92" w:rsidRPr="00E060F7">
        <w:rPr>
          <w:lang w:val="en-US"/>
        </w:rPr>
        <w:t>odes</w:t>
      </w:r>
      <w:r w:rsidR="002A28E7">
        <w:rPr>
          <w:lang w:val="en-US"/>
        </w:rPr>
        <w:fldChar w:fldCharType="end"/>
      </w:r>
    </w:p>
    <w:p w14:paraId="149ADB50" w14:textId="11252FF9" w:rsidR="00D84C56" w:rsidRPr="00E060F7" w:rsidRDefault="00982055" w:rsidP="00D84C56">
      <w:pPr>
        <w:pStyle w:val="OdstavecSynteastyl"/>
        <w:rPr>
          <w:lang w:val="en-US"/>
        </w:rPr>
      </w:pPr>
      <w:r>
        <w:rPr>
          <w:noProof/>
          <w:lang w:val="en-US"/>
        </w:rPr>
      </w:r>
      <w:r>
        <w:rPr>
          <w:noProof/>
          <w:lang w:val="en-US"/>
        </w:rPr>
        <w:pict w14:anchorId="000556D9">
          <v:shape id="Šipka doprava 299"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AB5F92">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AB5F92" w:rsidRPr="00E060F7">
        <w:rPr>
          <w:lang w:val="en-US"/>
        </w:rPr>
        <w:t>Events and Actions</w:t>
      </w:r>
      <w:r w:rsidR="002A28E7">
        <w:rPr>
          <w:lang w:val="en-US"/>
        </w:rPr>
        <w:fldChar w:fldCharType="end"/>
      </w:r>
    </w:p>
    <w:p w14:paraId="13DC477C" w14:textId="25F6512D" w:rsidR="00D84C56" w:rsidRPr="00E060F7" w:rsidRDefault="00982055" w:rsidP="00D84C56">
      <w:pPr>
        <w:pStyle w:val="OdstavecSynteastyl"/>
        <w:rPr>
          <w:lang w:val="en-US"/>
        </w:rPr>
      </w:pPr>
      <w:r>
        <w:rPr>
          <w:noProof/>
          <w:lang w:val="en-US"/>
        </w:rPr>
      </w:r>
      <w:r>
        <w:rPr>
          <w:noProof/>
          <w:lang w:val="en-US"/>
        </w:rPr>
        <w:pict w14:anchorId="5036BE5B">
          <v:shape id="Šipka doprava 298"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AB5F92">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AB5F92">
        <w:rPr>
          <w:lang w:val="en-US"/>
        </w:rPr>
        <w:t>Processing of Large</w:t>
      </w:r>
      <w:r w:rsidR="00AB5F92" w:rsidRPr="00E060F7">
        <w:rPr>
          <w:lang w:val="en-US"/>
        </w:rPr>
        <w:t xml:space="preserve"> XML </w:t>
      </w:r>
      <w:r w:rsidR="00AB5F92">
        <w:rPr>
          <w:lang w:val="en-US"/>
        </w:rPr>
        <w:t>Data</w:t>
      </w:r>
      <w:r w:rsidR="002A28E7">
        <w:rPr>
          <w:lang w:val="en-US"/>
        </w:rPr>
        <w:fldChar w:fldCharType="end"/>
      </w:r>
    </w:p>
    <w:p w14:paraId="04AF151A" w14:textId="0FA9FF17" w:rsidR="00D84C56" w:rsidRPr="00E060F7" w:rsidRDefault="00982055" w:rsidP="00D84C56">
      <w:pPr>
        <w:pStyle w:val="OdstavecSynteastyl"/>
        <w:rPr>
          <w:lang w:val="en-US"/>
        </w:rPr>
      </w:pPr>
      <w:r>
        <w:rPr>
          <w:noProof/>
          <w:lang w:val="en-US"/>
        </w:rPr>
      </w:r>
      <w:r>
        <w:rPr>
          <w:noProof/>
          <w:lang w:val="en-US"/>
        </w:rPr>
        <w:pict w14:anchorId="07AE77CB">
          <v:shape id="Šipka doprava 297"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AB5F92">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AB5F92" w:rsidRPr="00E060F7">
        <w:rPr>
          <w:lang w:val="en-US"/>
        </w:rPr>
        <w:t>U</w:t>
      </w:r>
      <w:r w:rsidR="00AB5F92">
        <w:rPr>
          <w:lang w:val="en-US"/>
        </w:rPr>
        <w:t>ser Defined M</w:t>
      </w:r>
      <w:r w:rsidR="00AB5F92" w:rsidRPr="00E060F7">
        <w:rPr>
          <w:lang w:val="en-US"/>
        </w:rPr>
        <w:t>et</w:t>
      </w:r>
      <w:r w:rsidR="00AB5F92">
        <w:rPr>
          <w:lang w:val="en-US"/>
        </w:rPr>
        <w:t>h</w:t>
      </w:r>
      <w:r w:rsidR="00AB5F92" w:rsidRPr="00E060F7">
        <w:rPr>
          <w:lang w:val="en-US"/>
        </w:rPr>
        <w:t>od</w:t>
      </w:r>
      <w:r w:rsidR="00AB5F92">
        <w:rPr>
          <w:lang w:val="en-US"/>
        </w:rPr>
        <w:t>s</w:t>
      </w:r>
      <w:r w:rsidR="00AB5F92" w:rsidRPr="00E060F7">
        <w:rPr>
          <w:lang w:val="en-US"/>
        </w:rPr>
        <w:t xml:space="preserve"> </w:t>
      </w:r>
      <w:r w:rsidR="00AB5F92">
        <w:rPr>
          <w:lang w:val="en-US"/>
        </w:rPr>
        <w:t>for</w:t>
      </w:r>
      <w:r w:rsidR="00AB5F92" w:rsidRPr="00E060F7">
        <w:rPr>
          <w:lang w:val="en-US"/>
        </w:rPr>
        <w:t xml:space="preserve"> </w:t>
      </w:r>
      <w:r w:rsidR="00AB5F92">
        <w:rPr>
          <w:lang w:val="en-US"/>
        </w:rPr>
        <w:t>Checking D</w:t>
      </w:r>
      <w:r w:rsidR="00AB5F92" w:rsidRPr="00E060F7">
        <w:rPr>
          <w:lang w:val="en-US"/>
        </w:rPr>
        <w:t>at</w:t>
      </w:r>
      <w:r w:rsidR="00AB5F92">
        <w:rPr>
          <w:lang w:val="en-US"/>
        </w:rPr>
        <w:t>a</w:t>
      </w:r>
      <w:r w:rsidR="00AB5F92" w:rsidRPr="00E060F7">
        <w:rPr>
          <w:lang w:val="en-US"/>
        </w:rPr>
        <w:t xml:space="preserve"> </w:t>
      </w:r>
      <w:r w:rsidR="00AB5F92">
        <w:rPr>
          <w:lang w:val="en-US"/>
        </w:rPr>
        <w:t>T</w:t>
      </w:r>
      <w:r w:rsidR="00AB5F92" w:rsidRPr="00E060F7">
        <w:rPr>
          <w:lang w:val="en-US"/>
        </w:rPr>
        <w:t>yp</w:t>
      </w:r>
      <w:r w:rsidR="00AB5F92">
        <w:rPr>
          <w:lang w:val="en-US"/>
        </w:rPr>
        <w:t>e</w:t>
      </w:r>
      <w:r w:rsidR="00AB5F92" w:rsidRPr="00E060F7">
        <w:rPr>
          <w:lang w:val="en-US"/>
        </w:rPr>
        <w:fldChar w:fldCharType="begin"/>
      </w:r>
      <w:r w:rsidR="00AB5F92" w:rsidRPr="00E060F7">
        <w:rPr>
          <w:lang w:val="en-US"/>
        </w:rPr>
        <w:instrText xml:space="preserve"> XE "Uživatelské metody:pro typovou kontrolu" </w:instrText>
      </w:r>
      <w:r w:rsidR="00AB5F92" w:rsidRPr="00E060F7">
        <w:rPr>
          <w:lang w:val="en-US"/>
        </w:rPr>
        <w:fldChar w:fldCharType="end"/>
      </w:r>
      <w:r w:rsidR="00AB5F92">
        <w:rPr>
          <w:lang w:val="en-US"/>
        </w:rPr>
        <w:t>s</w:t>
      </w:r>
      <w:r w:rsidR="002A28E7">
        <w:rPr>
          <w:lang w:val="en-US"/>
        </w:rPr>
        <w:fldChar w:fldCharType="end"/>
      </w:r>
    </w:p>
    <w:p w14:paraId="4BC92AA3" w14:textId="175A2DB4" w:rsidR="00D84C56" w:rsidRPr="00E060F7" w:rsidRDefault="00982055" w:rsidP="00D84C56">
      <w:pPr>
        <w:pStyle w:val="OdstavecSynteastyl"/>
        <w:rPr>
          <w:lang w:val="en-US"/>
        </w:rPr>
      </w:pPr>
      <w:r>
        <w:rPr>
          <w:noProof/>
          <w:lang w:val="en-US"/>
        </w:rPr>
      </w:r>
      <w:r>
        <w:rPr>
          <w:noProof/>
          <w:lang w:val="en-US"/>
        </w:rPr>
        <w:pict w14:anchorId="7F94A9D9">
          <v:shape id="Šipka doprava 296"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AB5F92">
        <w:rPr>
          <w:lang w:val="en-US"/>
        </w:rPr>
        <w:t>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2A28E7">
        <w:rPr>
          <w:lang w:val="en-US"/>
        </w:rPr>
        <w:fldChar w:fldCharType="end"/>
      </w:r>
    </w:p>
    <w:p w14:paraId="7F757EC9" w14:textId="79E8CFAA" w:rsidR="00D84C56" w:rsidRPr="00E060F7" w:rsidRDefault="00982055" w:rsidP="00D84C56">
      <w:pPr>
        <w:pStyle w:val="OdstavecSynteastyl"/>
        <w:rPr>
          <w:lang w:val="en-US"/>
        </w:rPr>
      </w:pPr>
      <w:r>
        <w:rPr>
          <w:noProof/>
          <w:lang w:val="en-US"/>
        </w:rPr>
      </w:r>
      <w:r>
        <w:rPr>
          <w:noProof/>
          <w:lang w:val="en-US"/>
        </w:rPr>
        <w:pict w14:anchorId="41237DCF">
          <v:shape id="Šipka doprava 295"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AB5F92">
        <w:rPr>
          <w:lang w:val="en-US"/>
        </w:rPr>
        <w:t>11</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AB5F92" w:rsidRPr="006A5CB1">
        <w:rPr>
          <w:lang w:val="en-US"/>
        </w:rPr>
        <w:t>Processing and reporting errors</w:t>
      </w:r>
      <w:r w:rsidR="002A28E7">
        <w:rPr>
          <w:lang w:val="en-US"/>
        </w:rPr>
        <w:fldChar w:fldCharType="end"/>
      </w:r>
    </w:p>
    <w:p w14:paraId="598DE179" w14:textId="413E0177" w:rsidR="00D84C56" w:rsidRPr="00E060F7" w:rsidRDefault="00982055" w:rsidP="00D84C56">
      <w:pPr>
        <w:pStyle w:val="OdstavecSynteastyl"/>
        <w:rPr>
          <w:lang w:val="en-US"/>
        </w:rPr>
      </w:pPr>
      <w:r>
        <w:rPr>
          <w:noProof/>
          <w:lang w:val="en-US"/>
        </w:rPr>
      </w:r>
      <w:r>
        <w:rPr>
          <w:noProof/>
          <w:lang w:val="en-US"/>
        </w:rPr>
        <w:pict w14:anchorId="1AA87D81">
          <v:shape id="Šipka doprava 294"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AB5F92">
        <w:rPr>
          <w:lang w:val="en-US"/>
        </w:rPr>
        <w:t>14.2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AB5F92" w:rsidRPr="00E060F7">
        <w:rPr>
          <w:lang w:val="en-US"/>
        </w:rPr>
        <w:t>Typ</w:t>
      </w:r>
      <w:r w:rsidR="00AB5F92">
        <w:rPr>
          <w:lang w:val="en-US"/>
        </w:rPr>
        <w:t>es of</w:t>
      </w:r>
      <w:r w:rsidR="00AB5F92"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217497"/>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982055" w:rsidP="00D84C56">
      <w:pPr>
        <w:pStyle w:val="OdstavecSynteastyl"/>
        <w:rPr>
          <w:lang w:val="en-US"/>
        </w:rPr>
      </w:pPr>
      <w:r>
        <w:rPr>
          <w:noProof/>
          <w:lang w:val="en-US"/>
        </w:rPr>
      </w:r>
      <w:r>
        <w:rPr>
          <w:noProof/>
          <w:lang w:val="en-US"/>
        </w:rPr>
        <w:pict w14:anchorId="4BE1CF64">
          <v:shape id="Šipka doprava 293"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AB5F92">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982055" w:rsidP="00D84C56">
      <w:pPr>
        <w:pStyle w:val="OdstavecSynteastyl"/>
        <w:rPr>
          <w:lang w:val="en-US"/>
        </w:rPr>
      </w:pPr>
      <w:r>
        <w:rPr>
          <w:noProof/>
          <w:lang w:val="en-US"/>
        </w:rPr>
      </w:r>
      <w:r>
        <w:rPr>
          <w:noProof/>
          <w:lang w:val="en-US"/>
        </w:rPr>
        <w:pict w14:anchorId="507A2F26">
          <v:shape id="Šipka doprava 292"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AB5F92">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AB5F92" w:rsidRPr="00E060F7">
        <w:rPr>
          <w:lang w:val="en-US"/>
        </w:rPr>
        <w:t xml:space="preserve">Specification of </w:t>
      </w:r>
      <w:r w:rsidR="00AB5F92">
        <w:rPr>
          <w:lang w:val="en-US"/>
        </w:rPr>
        <w:t>Quantifier</w:t>
      </w:r>
      <w:r w:rsidR="00AB5F92" w:rsidRPr="00E060F7">
        <w:rPr>
          <w:lang w:val="en-US"/>
        </w:rPr>
        <w:t xml:space="preserve"> of </w:t>
      </w:r>
      <w:r w:rsidR="00AB5F92">
        <w:rPr>
          <w:lang w:val="en-US"/>
        </w:rPr>
        <w:t>A</w:t>
      </w:r>
      <w:r w:rsidR="00AB5F92" w:rsidRPr="00E060F7">
        <w:rPr>
          <w:lang w:val="en-US"/>
        </w:rPr>
        <w:t xml:space="preserve">ttributes and </w:t>
      </w:r>
      <w:r w:rsidR="00AB5F92">
        <w:rPr>
          <w:lang w:val="en-US"/>
        </w:rPr>
        <w:t>T</w:t>
      </w:r>
      <w:r w:rsidR="00AB5F92" w:rsidRPr="00E060F7">
        <w:rPr>
          <w:lang w:val="en-US"/>
        </w:rPr>
        <w:t xml:space="preserve">ext </w:t>
      </w:r>
      <w:r w:rsidR="00AB5F92">
        <w:rPr>
          <w:lang w:val="en-US"/>
        </w:rPr>
        <w:t>N</w:t>
      </w:r>
      <w:r w:rsidR="00AB5F92" w:rsidRPr="00E060F7">
        <w:rPr>
          <w:lang w:val="en-US"/>
        </w:rPr>
        <w:t>odes</w:t>
      </w:r>
      <w:r w:rsidR="00663F8F">
        <w:rPr>
          <w:lang w:val="en-US"/>
        </w:rPr>
        <w:fldChar w:fldCharType="end"/>
      </w:r>
    </w:p>
    <w:p w14:paraId="07B3B58C" w14:textId="16F6E166" w:rsidR="00D84C56" w:rsidRPr="00E060F7" w:rsidRDefault="00982055" w:rsidP="00D84C56">
      <w:pPr>
        <w:pStyle w:val="OdstavecSynteastyl"/>
        <w:rPr>
          <w:lang w:val="en-US"/>
        </w:rPr>
      </w:pPr>
      <w:r>
        <w:rPr>
          <w:noProof/>
          <w:lang w:val="en-US"/>
        </w:rPr>
      </w:r>
      <w:r>
        <w:rPr>
          <w:noProof/>
          <w:lang w:val="en-US"/>
        </w:rPr>
        <w:pict w14:anchorId="255166B2">
          <v:shape id="Šipka doprava 291"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AB5F92">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AB5F92" w:rsidRPr="00E060F7">
        <w:rPr>
          <w:lang w:val="en-US"/>
        </w:rPr>
        <w:t xml:space="preserve">Specification of </w:t>
      </w:r>
      <w:r w:rsidR="00AB5F92">
        <w:rPr>
          <w:lang w:val="en-US"/>
        </w:rPr>
        <w:t>Quantifier</w:t>
      </w:r>
      <w:r w:rsidR="00AB5F92" w:rsidRPr="00E060F7">
        <w:rPr>
          <w:lang w:val="en-US"/>
        </w:rPr>
        <w:t xml:space="preserve"> of Element</w:t>
      </w:r>
      <w:r w:rsidR="000E56D7">
        <w:rPr>
          <w:lang w:val="en-US"/>
        </w:rPr>
        <w:fldChar w:fldCharType="end"/>
      </w:r>
    </w:p>
    <w:p w14:paraId="14487C87" w14:textId="3285398E" w:rsidR="00D84C56" w:rsidRPr="00E060F7" w:rsidRDefault="00982055" w:rsidP="00D84C56">
      <w:pPr>
        <w:pStyle w:val="OdstavecSynteastyl"/>
        <w:rPr>
          <w:lang w:val="en-US"/>
        </w:rPr>
      </w:pPr>
      <w:r>
        <w:rPr>
          <w:noProof/>
          <w:lang w:val="en-US"/>
        </w:rPr>
      </w:r>
      <w:r>
        <w:rPr>
          <w:noProof/>
          <w:lang w:val="en-US"/>
        </w:rPr>
        <w:pict w14:anchorId="52B70BA4">
          <v:shape id="Šipka doprava 290"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0E56D7">
        <w:rPr>
          <w:lang w:val="en-US"/>
        </w:rPr>
        <w:fldChar w:fldCharType="end"/>
      </w:r>
    </w:p>
    <w:p w14:paraId="3BDDF127" w14:textId="56D69EB7" w:rsidR="002A6215" w:rsidRPr="00E060F7" w:rsidRDefault="00982055" w:rsidP="002A6215">
      <w:pPr>
        <w:pStyle w:val="OdstavecSynteastyl"/>
        <w:rPr>
          <w:lang w:val="en-US"/>
        </w:rPr>
      </w:pPr>
      <w:r>
        <w:rPr>
          <w:noProof/>
          <w:lang w:val="en-US"/>
        </w:rPr>
      </w:r>
      <w:r>
        <w:rPr>
          <w:noProof/>
          <w:lang w:val="en-US"/>
        </w:rPr>
        <w:pict w14:anchorId="5288B636">
          <v:shape id="AutoShape 1344"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AB5F92">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AB5F92">
        <w:rPr>
          <w:lang w:val="en-US"/>
        </w:rPr>
        <w:t>U</w:t>
      </w:r>
      <w:r w:rsidR="00AB5F92" w:rsidRPr="00AB5831">
        <w:rPr>
          <w:lang w:val="en-US"/>
        </w:rPr>
        <w:t xml:space="preserve">nique </w:t>
      </w:r>
      <w:r w:rsidR="00AB5F92">
        <w:rPr>
          <w:lang w:val="en-US"/>
        </w:rPr>
        <w:t>V</w:t>
      </w:r>
      <w:r w:rsidR="00AB5F92" w:rsidRPr="00AB5831">
        <w:rPr>
          <w:lang w:val="en-US"/>
        </w:rPr>
        <w:t xml:space="preserve">alue of </w:t>
      </w:r>
      <w:r w:rsidR="00AB5F92">
        <w:rPr>
          <w:lang w:val="en-US"/>
        </w:rPr>
        <w:t>A</w:t>
      </w:r>
      <w:r w:rsidR="00AB5F92" w:rsidRPr="00AB5831">
        <w:rPr>
          <w:lang w:val="en-US"/>
        </w:rPr>
        <w:t xml:space="preserve">ttribute or </w:t>
      </w:r>
      <w:r w:rsidR="00AB5F92">
        <w:rPr>
          <w:lang w:val="en-US"/>
        </w:rPr>
        <w:t>T</w:t>
      </w:r>
      <w:r w:rsidR="00AB5F92" w:rsidRPr="00AB5831">
        <w:rPr>
          <w:lang w:val="en-US"/>
        </w:rPr>
        <w:t xml:space="preserve">ext </w:t>
      </w:r>
      <w:r w:rsidR="00AB5F92">
        <w:rPr>
          <w:lang w:val="en-US"/>
        </w:rPr>
        <w:t>N</w:t>
      </w:r>
      <w:r w:rsidR="00AB5F92"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217498"/>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982055" w:rsidP="00D84C56">
      <w:pPr>
        <w:pStyle w:val="OdstavecSynteastyl"/>
        <w:rPr>
          <w:lang w:val="en-US"/>
        </w:rPr>
      </w:pPr>
      <w:r>
        <w:rPr>
          <w:noProof/>
          <w:lang w:val="en-US"/>
        </w:rPr>
      </w:r>
      <w:r>
        <w:rPr>
          <w:noProof/>
          <w:lang w:val="en-US"/>
        </w:rPr>
        <w:pict w14:anchorId="13F84462">
          <v:shape id="Šipka doprava 287"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AB5F92">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0896DEDB" w14:textId="3459AA11" w:rsidR="00D84C56" w:rsidRPr="00E060F7" w:rsidRDefault="00982055" w:rsidP="00D84C56">
      <w:pPr>
        <w:pStyle w:val="OdstavecSynteastyl"/>
        <w:rPr>
          <w:lang w:val="en-US"/>
        </w:rPr>
      </w:pPr>
      <w:r>
        <w:rPr>
          <w:noProof/>
          <w:lang w:val="en-US"/>
        </w:rPr>
      </w:r>
      <w:r>
        <w:rPr>
          <w:noProof/>
          <w:lang w:val="en-US"/>
        </w:rPr>
        <w:pict w14:anchorId="3CC43EAD">
          <v:shape id="Šipka doprava 286"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AB5F92">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AB5F92" w:rsidRPr="00E060F7">
        <w:rPr>
          <w:lang w:val="en-US"/>
        </w:rPr>
        <w:t>Events and Actions</w:t>
      </w:r>
      <w:r w:rsidR="00C30184">
        <w:rPr>
          <w:lang w:val="en-US"/>
        </w:rPr>
        <w:fldChar w:fldCharType="end"/>
      </w:r>
    </w:p>
    <w:p w14:paraId="1EF02F28" w14:textId="4221857D" w:rsidR="00D84C56" w:rsidRPr="00E060F7" w:rsidRDefault="00982055" w:rsidP="00D84C56">
      <w:pPr>
        <w:pStyle w:val="OdstavecSynteastyl"/>
        <w:rPr>
          <w:lang w:val="en-US"/>
        </w:rPr>
      </w:pPr>
      <w:r>
        <w:rPr>
          <w:noProof/>
          <w:lang w:val="en-US"/>
        </w:rPr>
      </w:r>
      <w:r>
        <w:rPr>
          <w:noProof/>
          <w:lang w:val="en-US"/>
        </w:rPr>
        <w:pict w14:anchorId="0FFAF5F6">
          <v:shape id="Šipka doprava 285"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AB5F92">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AB5F92">
        <w:t>Declared</w:t>
      </w:r>
      <w:r w:rsidR="00AB5F92" w:rsidRPr="00E060F7">
        <w:t xml:space="preserve"> </w:t>
      </w:r>
      <w:r w:rsidR="00AB5F92">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AB5F92">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217499"/>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217500"/>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982055" w:rsidP="007069E1">
      <w:pPr>
        <w:pStyle w:val="OdstavecSynteastyl"/>
        <w:rPr>
          <w:lang w:val="en-US"/>
        </w:rPr>
      </w:pPr>
      <w:r>
        <w:rPr>
          <w:noProof/>
          <w:lang w:val="en-US"/>
        </w:rPr>
      </w:r>
      <w:r>
        <w:rPr>
          <w:noProof/>
          <w:lang w:val="en-US"/>
        </w:rPr>
        <w:pict w14:anchorId="785F7BC5">
          <v:shape id="Šipka doprava 282"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AB5F92">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217501"/>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982055" w:rsidP="00D84C56">
      <w:pPr>
        <w:pStyle w:val="OdstavecSynteastyl"/>
        <w:rPr>
          <w:lang w:val="en-US"/>
        </w:rPr>
      </w:pPr>
      <w:r>
        <w:rPr>
          <w:noProof/>
          <w:lang w:val="en-US"/>
        </w:rPr>
      </w:r>
      <w:r>
        <w:rPr>
          <w:noProof/>
          <w:lang w:val="en-US"/>
        </w:rPr>
        <w:pict w14:anchorId="10B3A936">
          <v:shape id="Šipka doprava 284"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AB5F92">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982055" w:rsidP="00D84C56">
      <w:pPr>
        <w:pStyle w:val="OdstavecSynteastyl"/>
        <w:rPr>
          <w:lang w:val="en-US"/>
        </w:rPr>
      </w:pPr>
      <w:r>
        <w:rPr>
          <w:noProof/>
          <w:lang w:val="en-US"/>
        </w:rPr>
      </w:r>
      <w:r>
        <w:rPr>
          <w:noProof/>
          <w:lang w:val="en-US"/>
        </w:rPr>
        <w:pict w14:anchorId="605588BA">
          <v:shape id="Šipka doprava 283"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21750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lastRenderedPageBreak/>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982055" w:rsidP="00C30184">
      <w:pPr>
        <w:pStyle w:val="OdstavecSynteastyl"/>
        <w:rPr>
          <w:lang w:val="en-US"/>
        </w:rPr>
      </w:pPr>
      <w:r>
        <w:rPr>
          <w:noProof/>
          <w:lang w:val="en-US"/>
        </w:rPr>
      </w:r>
      <w:r>
        <w:rPr>
          <w:noProof/>
          <w:lang w:val="en-US"/>
        </w:rPr>
        <w:pict w14:anchorId="481DE616">
          <v:shape id="Šipka doprava 281"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AB5F92">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AB5F92">
              <w:rPr>
                <w:bCs/>
                <w:lang w:val="en-US"/>
              </w:rPr>
              <w:t>6</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lastRenderedPageBreak/>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982055" w:rsidP="00D84C56">
      <w:pPr>
        <w:pStyle w:val="OdstavecSynteastyl"/>
        <w:rPr>
          <w:lang w:val="en-US"/>
        </w:rPr>
      </w:pPr>
      <w:r>
        <w:rPr>
          <w:noProof/>
          <w:lang w:val="en-US"/>
        </w:rPr>
      </w:r>
      <w:r>
        <w:rPr>
          <w:noProof/>
          <w:lang w:val="en-US"/>
        </w:rPr>
        <w:pict w14:anchorId="2492E43D">
          <v:shape id="Šipka doprava 280"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AB5F92">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AB5F92" w:rsidRPr="00E060F7">
        <w:rPr>
          <w:lang w:val="en-US"/>
        </w:rPr>
        <w:t xml:space="preserve">Events </w:t>
      </w:r>
      <w:r w:rsidR="00AB5F92">
        <w:rPr>
          <w:lang w:val="en-US"/>
        </w:rPr>
        <w:t>Connected to</w:t>
      </w:r>
      <w:r w:rsidR="00AB5F92" w:rsidRPr="00E060F7">
        <w:rPr>
          <w:lang w:val="en-US"/>
        </w:rPr>
        <w:t xml:space="preserve"> Elements</w:t>
      </w:r>
      <w:r w:rsidR="00AB5F92">
        <w:rPr>
          <w:lang w:val="en-US"/>
        </w:rPr>
        <w:t xml:space="preserve">, </w:t>
      </w:r>
      <w:r w:rsidR="00AB5F92" w:rsidRPr="00E060F7">
        <w:rPr>
          <w:lang w:val="en-US"/>
        </w:rPr>
        <w:t xml:space="preserve">Attributes </w:t>
      </w:r>
      <w:r w:rsidR="00AB5F92">
        <w:rPr>
          <w:lang w:val="en-US"/>
        </w:rPr>
        <w:t xml:space="preserve">or </w:t>
      </w:r>
      <w:r w:rsidR="00AB5F92" w:rsidRPr="00E060F7">
        <w:rPr>
          <w:lang w:val="en-US"/>
        </w:rPr>
        <w:t>Text Nodes.</w:t>
      </w:r>
      <w:r w:rsidR="00C30184">
        <w:rPr>
          <w:lang w:val="en-US"/>
        </w:rPr>
        <w:fldChar w:fldCharType="end"/>
      </w:r>
    </w:p>
    <w:p w14:paraId="2CC9672B" w14:textId="73512C35" w:rsidR="00D84C56" w:rsidRPr="00E060F7" w:rsidRDefault="00982055" w:rsidP="00D84C56">
      <w:pPr>
        <w:pStyle w:val="OdstavecSynteastyl"/>
        <w:rPr>
          <w:lang w:val="en-US"/>
        </w:rPr>
      </w:pPr>
      <w:r>
        <w:rPr>
          <w:noProof/>
          <w:lang w:val="en-US"/>
        </w:rPr>
      </w:r>
      <w:r>
        <w:rPr>
          <w:noProof/>
          <w:lang w:val="en-US"/>
        </w:rPr>
        <w:pict w14:anchorId="78E338A3">
          <v:shape id="Šipka doprava 279"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AB5F92">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AB5F92">
        <w:rPr>
          <w:lang w:val="en-US"/>
        </w:rPr>
        <w:t>Events Connected with E</w:t>
      </w:r>
      <w:r w:rsidR="00AB5F92" w:rsidRPr="00E060F7">
        <w:rPr>
          <w:lang w:val="en-US"/>
        </w:rPr>
        <w:t>lement</w:t>
      </w:r>
      <w:r w:rsidR="00C30184">
        <w:rPr>
          <w:lang w:val="en-US"/>
        </w:rPr>
        <w:fldChar w:fldCharType="end"/>
      </w:r>
    </w:p>
    <w:p w14:paraId="4587A78D" w14:textId="05040E47" w:rsidR="00D84C56" w:rsidRPr="00E060F7" w:rsidRDefault="00982055" w:rsidP="00D84C56">
      <w:pPr>
        <w:pStyle w:val="OdstavecSynteastyl"/>
        <w:rPr>
          <w:lang w:val="en-US"/>
        </w:rPr>
      </w:pPr>
      <w:r>
        <w:rPr>
          <w:noProof/>
          <w:lang w:val="en-US"/>
        </w:rPr>
      </w:r>
      <w:r>
        <w:rPr>
          <w:noProof/>
          <w:lang w:val="en-US"/>
        </w:rPr>
        <w:pict w14:anchorId="78ED2841">
          <v:shape id="Šipka doprava 278"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AB5F92">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AB5F92">
        <w:rPr>
          <w:lang w:val="en-US"/>
        </w:rPr>
        <w:t>Events Connected with</w:t>
      </w:r>
      <w:r w:rsidR="00AB5F92" w:rsidRPr="00E060F7">
        <w:rPr>
          <w:lang w:val="en-US"/>
        </w:rPr>
        <w:t xml:space="preserve"> </w:t>
      </w:r>
      <w:r w:rsidR="00AB5F92">
        <w:rPr>
          <w:lang w:val="en-US"/>
        </w:rPr>
        <w:t>T</w:t>
      </w:r>
      <w:r w:rsidR="00AB5F92" w:rsidRPr="00E060F7">
        <w:rPr>
          <w:lang w:val="en-US"/>
        </w:rPr>
        <w:t xml:space="preserve">ext </w:t>
      </w:r>
      <w:r w:rsidR="00AB5F92">
        <w:rPr>
          <w:lang w:val="en-US"/>
        </w:rPr>
        <w:t>Nodes or</w:t>
      </w:r>
      <w:r w:rsidR="00AB5F92" w:rsidRPr="00E060F7">
        <w:rPr>
          <w:lang w:val="en-US"/>
        </w:rPr>
        <w:t xml:space="preserve"> </w:t>
      </w:r>
      <w:r w:rsidR="00AB5F92">
        <w:rPr>
          <w:lang w:val="en-US"/>
        </w:rPr>
        <w:t>A</w:t>
      </w:r>
      <w:r w:rsidR="00AB5F92" w:rsidRPr="00E060F7">
        <w:rPr>
          <w:lang w:val="en-US"/>
        </w:rPr>
        <w:t>t</w:t>
      </w:r>
      <w:r w:rsidR="00AB5F92">
        <w:rPr>
          <w:lang w:val="en-US"/>
        </w:rPr>
        <w:t>t</w:t>
      </w:r>
      <w:r w:rsidR="00AB5F92" w:rsidRPr="00E060F7">
        <w:rPr>
          <w:lang w:val="en-US"/>
        </w:rPr>
        <w:t>ribut</w:t>
      </w:r>
      <w:r w:rsidR="00AB5F92">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217503"/>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982055" w:rsidP="00D84C56">
      <w:pPr>
        <w:pStyle w:val="OdstavecSynteastyl"/>
        <w:rPr>
          <w:lang w:val="en-US"/>
        </w:rPr>
      </w:pPr>
      <w:r>
        <w:rPr>
          <w:noProof/>
          <w:lang w:val="en-US"/>
        </w:rPr>
      </w:r>
      <w:r>
        <w:rPr>
          <w:noProof/>
          <w:lang w:val="en-US"/>
        </w:rPr>
        <w:pict w14:anchorId="69CAEFFF">
          <v:shape id="Šipka doprava 275"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AB5F92">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982055" w:rsidP="00D84C56">
      <w:pPr>
        <w:pStyle w:val="OdstavecSynteastyl"/>
        <w:rPr>
          <w:lang w:val="en-US"/>
        </w:rPr>
      </w:pPr>
      <w:r>
        <w:rPr>
          <w:noProof/>
          <w:lang w:val="en-US"/>
        </w:rPr>
      </w:r>
      <w:r>
        <w:rPr>
          <w:noProof/>
          <w:lang w:val="en-US"/>
        </w:rPr>
        <w:pict w14:anchorId="4A18B457">
          <v:shape id="Šipka doprava 274"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AB5F92">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AB5F92">
        <w:rPr>
          <w:lang w:val="en-US"/>
        </w:rPr>
        <w:t>Events Connected with E</w:t>
      </w:r>
      <w:r w:rsidR="00AB5F92" w:rsidRPr="00E060F7">
        <w:rPr>
          <w:lang w:val="en-US"/>
        </w:rPr>
        <w:t>lement</w:t>
      </w:r>
      <w:r w:rsidR="00C30184">
        <w:rPr>
          <w:lang w:val="en-US"/>
        </w:rPr>
        <w:fldChar w:fldCharType="end"/>
      </w:r>
    </w:p>
    <w:p w14:paraId="5210AF8C" w14:textId="5761CEC9" w:rsidR="00D84C56" w:rsidRPr="00E060F7" w:rsidRDefault="00982055" w:rsidP="00D84C56">
      <w:pPr>
        <w:pStyle w:val="OdstavecSynteastyl"/>
        <w:rPr>
          <w:lang w:val="en-US"/>
        </w:rPr>
      </w:pPr>
      <w:r>
        <w:rPr>
          <w:noProof/>
          <w:lang w:val="en-US"/>
        </w:rPr>
      </w:r>
      <w:r>
        <w:rPr>
          <w:noProof/>
          <w:lang w:val="en-US"/>
        </w:rPr>
        <w:pict w14:anchorId="7F3EEC14">
          <v:shape id="Šipka doprava 273"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AB5F92">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AB5F92">
        <w:rPr>
          <w:lang w:val="en-US"/>
        </w:rPr>
        <w:t>Events Connected with</w:t>
      </w:r>
      <w:r w:rsidR="00AB5F92" w:rsidRPr="00E060F7">
        <w:rPr>
          <w:lang w:val="en-US"/>
        </w:rPr>
        <w:t xml:space="preserve"> </w:t>
      </w:r>
      <w:r w:rsidR="00AB5F92">
        <w:rPr>
          <w:lang w:val="en-US"/>
        </w:rPr>
        <w:t>T</w:t>
      </w:r>
      <w:r w:rsidR="00AB5F92" w:rsidRPr="00E060F7">
        <w:rPr>
          <w:lang w:val="en-US"/>
        </w:rPr>
        <w:t xml:space="preserve">ext </w:t>
      </w:r>
      <w:r w:rsidR="00AB5F92">
        <w:rPr>
          <w:lang w:val="en-US"/>
        </w:rPr>
        <w:t>Nodes or</w:t>
      </w:r>
      <w:r w:rsidR="00AB5F92" w:rsidRPr="00E060F7">
        <w:rPr>
          <w:lang w:val="en-US"/>
        </w:rPr>
        <w:t xml:space="preserve"> </w:t>
      </w:r>
      <w:r w:rsidR="00AB5F92">
        <w:rPr>
          <w:lang w:val="en-US"/>
        </w:rPr>
        <w:t>A</w:t>
      </w:r>
      <w:r w:rsidR="00AB5F92" w:rsidRPr="00E060F7">
        <w:rPr>
          <w:lang w:val="en-US"/>
        </w:rPr>
        <w:t>t</w:t>
      </w:r>
      <w:r w:rsidR="00AB5F92">
        <w:rPr>
          <w:lang w:val="en-US"/>
        </w:rPr>
        <w:t>t</w:t>
      </w:r>
      <w:r w:rsidR="00AB5F92" w:rsidRPr="00E060F7">
        <w:rPr>
          <w:lang w:val="en-US"/>
        </w:rPr>
        <w:t>ribut</w:t>
      </w:r>
      <w:r w:rsidR="00AB5F92">
        <w:rPr>
          <w:lang w:val="en-US"/>
        </w:rPr>
        <w:t>es</w:t>
      </w:r>
      <w:r w:rsidR="00C30184">
        <w:fldChar w:fldCharType="end"/>
      </w:r>
    </w:p>
    <w:p w14:paraId="652B7C14" w14:textId="7A39C038" w:rsidR="00D84C56" w:rsidRPr="00E060F7" w:rsidRDefault="00982055" w:rsidP="00D84C56">
      <w:pPr>
        <w:pStyle w:val="OdstavecSynteastyl"/>
        <w:rPr>
          <w:lang w:val="en-US"/>
        </w:rPr>
      </w:pPr>
      <w:r>
        <w:rPr>
          <w:noProof/>
          <w:lang w:val="en-US"/>
        </w:rPr>
      </w:r>
      <w:r>
        <w:rPr>
          <w:noProof/>
          <w:lang w:val="en-US"/>
        </w:rPr>
        <w:pict w14:anchorId="3E01B812">
          <v:shape id="Šipka doprava 272"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C30184">
        <w:rPr>
          <w:lang w:val="en-US"/>
        </w:rPr>
        <w:fldChar w:fldCharType="end"/>
      </w:r>
    </w:p>
    <w:p w14:paraId="5043EC86" w14:textId="077460AA" w:rsidR="00D84C56" w:rsidRPr="00E060F7" w:rsidRDefault="00982055" w:rsidP="00D84C56">
      <w:pPr>
        <w:pStyle w:val="OdstavecSynteastyl"/>
        <w:rPr>
          <w:lang w:val="en-US"/>
        </w:rPr>
      </w:pPr>
      <w:r>
        <w:rPr>
          <w:noProof/>
          <w:lang w:val="en-US"/>
        </w:rPr>
      </w:r>
      <w:r>
        <w:rPr>
          <w:noProof/>
          <w:lang w:val="en-US"/>
        </w:rPr>
        <w:pict w14:anchorId="7B364959">
          <v:shape id="Šipka doprava 271"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AB5F92">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217504"/>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982055" w:rsidP="00D84C56">
      <w:pPr>
        <w:pStyle w:val="OdstavecSynteastyl"/>
        <w:rPr>
          <w:lang w:val="en-US"/>
        </w:rPr>
      </w:pPr>
      <w:r>
        <w:rPr>
          <w:noProof/>
          <w:lang w:val="en-US"/>
        </w:rPr>
      </w:r>
      <w:r>
        <w:rPr>
          <w:noProof/>
          <w:lang w:val="en-US"/>
        </w:rPr>
        <w:pict w14:anchorId="215A7237">
          <v:shape id="Šipka doprava 270"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AB5F92">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982055" w:rsidP="00D84C56">
      <w:pPr>
        <w:pStyle w:val="OdstavecSynteastyl"/>
        <w:rPr>
          <w:lang w:val="en-US"/>
        </w:rPr>
      </w:pPr>
      <w:r>
        <w:rPr>
          <w:noProof/>
          <w:lang w:val="en-US"/>
        </w:rPr>
      </w:r>
      <w:r>
        <w:rPr>
          <w:noProof/>
          <w:lang w:val="en-US"/>
        </w:rPr>
        <w:pict w14:anchorId="15A13BA8">
          <v:shape id="Šipka doprava 269"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AB5F92">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AB5F92">
        <w:rPr>
          <w:lang w:val="en-US"/>
        </w:rPr>
        <w:t>Events Connected with</w:t>
      </w:r>
      <w:r w:rsidR="00AB5F92" w:rsidRPr="00E060F7">
        <w:rPr>
          <w:lang w:val="en-US"/>
        </w:rPr>
        <w:t xml:space="preserve"> </w:t>
      </w:r>
      <w:r w:rsidR="00AB5F92">
        <w:rPr>
          <w:lang w:val="en-US"/>
        </w:rPr>
        <w:t>T</w:t>
      </w:r>
      <w:r w:rsidR="00AB5F92" w:rsidRPr="00E060F7">
        <w:rPr>
          <w:lang w:val="en-US"/>
        </w:rPr>
        <w:t xml:space="preserve">ext </w:t>
      </w:r>
      <w:r w:rsidR="00AB5F92">
        <w:rPr>
          <w:lang w:val="en-US"/>
        </w:rPr>
        <w:t>Nodes or</w:t>
      </w:r>
      <w:r w:rsidR="00AB5F92" w:rsidRPr="00E060F7">
        <w:rPr>
          <w:lang w:val="en-US"/>
        </w:rPr>
        <w:t xml:space="preserve"> </w:t>
      </w:r>
      <w:r w:rsidR="00AB5F92">
        <w:rPr>
          <w:lang w:val="en-US"/>
        </w:rPr>
        <w:t>A</w:t>
      </w:r>
      <w:r w:rsidR="00AB5F92" w:rsidRPr="00E060F7">
        <w:rPr>
          <w:lang w:val="en-US"/>
        </w:rPr>
        <w:t>t</w:t>
      </w:r>
      <w:r w:rsidR="00AB5F92">
        <w:rPr>
          <w:lang w:val="en-US"/>
        </w:rPr>
        <w:t>t</w:t>
      </w:r>
      <w:r w:rsidR="00AB5F92" w:rsidRPr="00E060F7">
        <w:rPr>
          <w:lang w:val="en-US"/>
        </w:rPr>
        <w:t>ribut</w:t>
      </w:r>
      <w:r w:rsidR="00AB5F92">
        <w:rPr>
          <w:lang w:val="en-US"/>
        </w:rPr>
        <w:t>es</w:t>
      </w:r>
      <w:r w:rsidR="00C30184">
        <w:fldChar w:fldCharType="end"/>
      </w:r>
    </w:p>
    <w:p w14:paraId="779B296B" w14:textId="0D5083C4" w:rsidR="00D84C56" w:rsidRPr="00E060F7" w:rsidRDefault="00982055" w:rsidP="00D84C56">
      <w:pPr>
        <w:pStyle w:val="OdstavecSynteastyl"/>
        <w:rPr>
          <w:lang w:val="en-US"/>
        </w:rPr>
      </w:pPr>
      <w:r>
        <w:rPr>
          <w:noProof/>
          <w:lang w:val="en-US"/>
        </w:rPr>
      </w:r>
      <w:r>
        <w:rPr>
          <w:noProof/>
          <w:lang w:val="en-US"/>
        </w:rPr>
        <w:pict w14:anchorId="214BB443">
          <v:shape id="Šipka doprava 268"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C30184">
        <w:rPr>
          <w:lang w:val="en-US"/>
        </w:rPr>
        <w:fldChar w:fldCharType="end"/>
      </w:r>
    </w:p>
    <w:p w14:paraId="1690D619" w14:textId="418C2423" w:rsidR="00D84C56" w:rsidRDefault="00982055" w:rsidP="00D84C56">
      <w:pPr>
        <w:pStyle w:val="OdstavecSynteastyl"/>
        <w:rPr>
          <w:lang w:val="en-US"/>
        </w:rPr>
      </w:pPr>
      <w:r>
        <w:rPr>
          <w:noProof/>
          <w:lang w:val="en-US"/>
        </w:rPr>
      </w:r>
      <w:r>
        <w:rPr>
          <w:noProof/>
          <w:lang w:val="en-US"/>
        </w:rPr>
        <w:pict w14:anchorId="28A88B64">
          <v:shape id="Šipka doprava 267"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AB5F92">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217505"/>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982055" w:rsidP="00D84C56">
      <w:pPr>
        <w:pStyle w:val="OdstavecSynteastyl"/>
        <w:rPr>
          <w:lang w:val="en-US"/>
        </w:rPr>
      </w:pPr>
      <w:r>
        <w:rPr>
          <w:noProof/>
          <w:lang w:val="en-US"/>
        </w:rPr>
      </w:r>
      <w:r>
        <w:rPr>
          <w:noProof/>
          <w:lang w:val="en-US"/>
        </w:rPr>
        <w:pict w14:anchorId="22504DAE">
          <v:shape id="Šipka doprava 266"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AB5F92">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982055" w:rsidP="00D84C56">
      <w:pPr>
        <w:pStyle w:val="OdstavecSynteastyl"/>
        <w:rPr>
          <w:lang w:val="en-US"/>
        </w:rPr>
      </w:pPr>
      <w:r>
        <w:rPr>
          <w:noProof/>
          <w:lang w:val="en-US"/>
        </w:rPr>
      </w:r>
      <w:r>
        <w:rPr>
          <w:noProof/>
          <w:lang w:val="en-US"/>
        </w:rPr>
        <w:pict w14:anchorId="689D3C8D">
          <v:shape id="Šipka doprava 265"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p>
    <w:p w14:paraId="090BA892" w14:textId="137587D1" w:rsidR="00D84C56" w:rsidRDefault="00982055" w:rsidP="00D84C56">
      <w:pPr>
        <w:pStyle w:val="OdstavecSynteastyl"/>
        <w:rPr>
          <w:lang w:val="en-US"/>
        </w:rPr>
      </w:pPr>
      <w:r>
        <w:rPr>
          <w:noProof/>
          <w:lang w:val="en-US"/>
        </w:rPr>
      </w:r>
      <w:r>
        <w:rPr>
          <w:noProof/>
          <w:lang w:val="en-US"/>
        </w:rPr>
        <w:pict w14:anchorId="0434BFC2">
          <v:shape id="Šipka doprava 264"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AB5F92">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217506"/>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982055" w:rsidP="00D84C56">
      <w:pPr>
        <w:pStyle w:val="OdstavecSynteastyl"/>
        <w:rPr>
          <w:lang w:val="en-US"/>
        </w:rPr>
      </w:pPr>
      <w:r>
        <w:rPr>
          <w:noProof/>
          <w:lang w:val="en-US"/>
        </w:rPr>
      </w:r>
      <w:r>
        <w:rPr>
          <w:noProof/>
          <w:lang w:val="en-US"/>
        </w:rPr>
        <w:pict w14:anchorId="69850747">
          <v:shape id="Šipka doprava 263"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AB5F92">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AB5F92"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AB5F92">
        <w:rPr>
          <w:lang w:val="en-US"/>
        </w:rPr>
        <w:t>7.10</w:t>
      </w:r>
      <w:r w:rsidR="00EF650E" w:rsidRPr="00E060F7">
        <w:rPr>
          <w:lang w:val="en-US"/>
        </w:rPr>
        <w:fldChar w:fldCharType="end"/>
      </w:r>
      <w:r w:rsidR="00D84C56" w:rsidRPr="00E060F7">
        <w:rPr>
          <w:lang w:val="en-US"/>
        </w:rPr>
        <w:t>.</w:t>
      </w:r>
    </w:p>
    <w:p w14:paraId="2BCABA78" w14:textId="4FAF09B9" w:rsidR="00D84C56" w:rsidRPr="00E060F7" w:rsidRDefault="00982055" w:rsidP="00D84C56">
      <w:pPr>
        <w:pStyle w:val="OdstavecSynteastyl"/>
        <w:rPr>
          <w:lang w:val="en-US"/>
        </w:rPr>
      </w:pPr>
      <w:r>
        <w:rPr>
          <w:noProof/>
          <w:lang w:val="en-US"/>
        </w:rPr>
      </w:r>
      <w:r>
        <w:rPr>
          <w:noProof/>
          <w:lang w:val="en-US"/>
        </w:rPr>
        <w:pict w14:anchorId="3DE93AB0">
          <v:shape id="Šipka doprava 262"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AB5F92">
        <w:rPr>
          <w:lang w:val="en-US"/>
        </w:rPr>
        <w:t>4.7</w:t>
      </w:r>
      <w:r w:rsidR="00C30184" w:rsidRPr="00E060F7">
        <w:rPr>
          <w:lang w:val="en-US"/>
        </w:rPr>
        <w:fldChar w:fldCharType="end"/>
      </w:r>
    </w:p>
    <w:p w14:paraId="1B605501" w14:textId="7DEFE651" w:rsidR="00D84C56" w:rsidRDefault="00982055" w:rsidP="00D84C56">
      <w:pPr>
        <w:pStyle w:val="OdstavecSynteastyl"/>
        <w:rPr>
          <w:lang w:val="en-US"/>
        </w:rPr>
      </w:pPr>
      <w:r>
        <w:rPr>
          <w:noProof/>
          <w:lang w:val="en-US"/>
        </w:rPr>
      </w:r>
      <w:r>
        <w:rPr>
          <w:noProof/>
          <w:lang w:val="en-US"/>
        </w:rPr>
        <w:pict w14:anchorId="5CB42442">
          <v:shape id="Šipka doprava 261"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AB5F92">
        <w:rPr>
          <w:lang w:val="en-US"/>
        </w:rPr>
        <w:t>7.10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AB5F92" w:rsidRPr="000E21EF">
        <w:rPr>
          <w:lang w:val="en-US"/>
        </w:rPr>
        <w:t xml:space="preserve">Continuous XML document </w:t>
      </w:r>
      <w:r w:rsidR="00AB5F92">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217507"/>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982055" w:rsidP="00D84C56">
      <w:pPr>
        <w:pStyle w:val="OdstavecSynteastyl"/>
        <w:rPr>
          <w:lang w:val="en-US"/>
        </w:rPr>
      </w:pPr>
      <w:r>
        <w:rPr>
          <w:noProof/>
          <w:lang w:val="en-US"/>
        </w:rPr>
      </w:r>
      <w:r>
        <w:rPr>
          <w:noProof/>
          <w:lang w:val="en-US"/>
        </w:rPr>
        <w:pict w14:anchorId="76DD0C75">
          <v:shape id="Šipka doprava 260" o:sp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AB5F92">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7E8672F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D4058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33B8C4AB"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164389">
        <w:rPr>
          <w:rFonts w:ascii="Consolas" w:hAnsi="Consolas" w:cs="Consolas"/>
          <w:lang w:val="en-US"/>
        </w:rPr>
        <w:t>http://www.xdef.org/3.2</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217508"/>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6F0CE65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217509"/>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982055" w:rsidP="00D84C56">
      <w:pPr>
        <w:pStyle w:val="OdstavecSynteastyl"/>
        <w:rPr>
          <w:lang w:val="en-US"/>
        </w:rPr>
      </w:pPr>
      <w:r>
        <w:rPr>
          <w:noProof/>
          <w:lang w:val="en-US"/>
        </w:rPr>
      </w:r>
      <w:r>
        <w:rPr>
          <w:noProof/>
          <w:lang w:val="en-US"/>
        </w:rPr>
        <w:pict w14:anchorId="7444A33E">
          <v:shape id="Šipka doprava 259" o:sp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AB5F92">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C30184">
        <w:rPr>
          <w:lang w:val="en-US"/>
        </w:rPr>
        <w:fldChar w:fldCharType="end"/>
      </w:r>
    </w:p>
    <w:p w14:paraId="5225947A" w14:textId="676E5132" w:rsidR="00D84C56" w:rsidRPr="00E060F7" w:rsidRDefault="00982055" w:rsidP="00D84C56">
      <w:pPr>
        <w:pStyle w:val="OdstavecSynteastyl"/>
        <w:rPr>
          <w:lang w:val="en-US"/>
        </w:rPr>
      </w:pPr>
      <w:r>
        <w:rPr>
          <w:noProof/>
          <w:lang w:val="en-US"/>
        </w:rPr>
      </w:r>
      <w:r>
        <w:rPr>
          <w:noProof/>
          <w:lang w:val="en-US"/>
        </w:rPr>
        <w:pict w14:anchorId="53C37664">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AB5F92">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C30184">
        <w:rPr>
          <w:lang w:val="en-US"/>
        </w:rPr>
        <w:fldChar w:fldCharType="end"/>
      </w:r>
    </w:p>
    <w:p w14:paraId="06BDE1BE" w14:textId="0F38463B" w:rsidR="00D84C56" w:rsidRDefault="00982055" w:rsidP="00D84C56">
      <w:pPr>
        <w:pStyle w:val="OdstavecSynteastyl"/>
        <w:rPr>
          <w:lang w:val="en-US"/>
        </w:rPr>
      </w:pPr>
      <w:r>
        <w:rPr>
          <w:noProof/>
          <w:lang w:val="en-US"/>
        </w:rPr>
      </w:r>
      <w:r>
        <w:rPr>
          <w:noProof/>
          <w:lang w:val="en-US"/>
        </w:rPr>
        <w:pict w14:anchorId="31225776">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AB5F92">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AB5F92" w:rsidRPr="00E060F7">
        <w:rPr>
          <w:lang w:val="en-US"/>
        </w:rPr>
        <w:t xml:space="preserve">Specification of </w:t>
      </w:r>
      <w:r w:rsidR="00AB5F92">
        <w:rPr>
          <w:lang w:val="en-US"/>
        </w:rPr>
        <w:t>Quantifier</w:t>
      </w:r>
      <w:r w:rsidR="00AB5F92" w:rsidRPr="00E060F7">
        <w:rPr>
          <w:lang w:val="en-US"/>
        </w:rPr>
        <w:t xml:space="preserve"> of </w:t>
      </w:r>
      <w:r w:rsidR="00AB5F92">
        <w:rPr>
          <w:lang w:val="en-US"/>
        </w:rPr>
        <w:t>A</w:t>
      </w:r>
      <w:r w:rsidR="00AB5F92" w:rsidRPr="00E060F7">
        <w:rPr>
          <w:lang w:val="en-US"/>
        </w:rPr>
        <w:t xml:space="preserve">ttributes and </w:t>
      </w:r>
      <w:r w:rsidR="00AB5F92">
        <w:rPr>
          <w:lang w:val="en-US"/>
        </w:rPr>
        <w:t>T</w:t>
      </w:r>
      <w:r w:rsidR="00AB5F92" w:rsidRPr="00E060F7">
        <w:rPr>
          <w:lang w:val="en-US"/>
        </w:rPr>
        <w:t xml:space="preserve">ext </w:t>
      </w:r>
      <w:r w:rsidR="00AB5F92">
        <w:rPr>
          <w:lang w:val="en-US"/>
        </w:rPr>
        <w:t>N</w:t>
      </w:r>
      <w:r w:rsidR="00AB5F92" w:rsidRPr="00E060F7">
        <w:rPr>
          <w:lang w:val="en-US"/>
        </w:rPr>
        <w:t>odes</w:t>
      </w:r>
      <w:r w:rsidR="00C30184">
        <w:rPr>
          <w:lang w:val="en-US"/>
        </w:rPr>
        <w:fldChar w:fldCharType="end"/>
      </w:r>
    </w:p>
    <w:p w14:paraId="3D89EC32" w14:textId="5D58F472" w:rsidR="00C30184" w:rsidRDefault="00982055" w:rsidP="00D84C56">
      <w:pPr>
        <w:pStyle w:val="OdstavecSynteastyl"/>
        <w:rPr>
          <w:lang w:val="en-US"/>
        </w:rPr>
      </w:pPr>
      <w:r>
        <w:rPr>
          <w:noProof/>
          <w:lang w:val="en-US"/>
        </w:rPr>
      </w:r>
      <w:r>
        <w:rPr>
          <w:noProof/>
          <w:lang w:val="en-US"/>
        </w:rPr>
        <w:pict w14:anchorId="51452F18">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AB5F92">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AB5F92" w:rsidRPr="00E060F7">
        <w:rPr>
          <w:lang w:val="en-US"/>
        </w:rPr>
        <w:t xml:space="preserve">Specification of </w:t>
      </w:r>
      <w:r w:rsidR="00AB5F92">
        <w:rPr>
          <w:lang w:val="en-US"/>
        </w:rPr>
        <w:t>Quantifier</w:t>
      </w:r>
      <w:r w:rsidR="00AB5F92" w:rsidRPr="00E060F7">
        <w:rPr>
          <w:lang w:val="en-US"/>
        </w:rPr>
        <w:t xml:space="preserve"> of Element</w:t>
      </w:r>
      <w:r w:rsidR="00C30184">
        <w:rPr>
          <w:lang w:val="en-US"/>
        </w:rPr>
        <w:fldChar w:fldCharType="end"/>
      </w:r>
    </w:p>
    <w:p w14:paraId="6F372083" w14:textId="3703EC1D" w:rsidR="00C30184" w:rsidRPr="00E060F7" w:rsidRDefault="00982055" w:rsidP="00C30184">
      <w:pPr>
        <w:pStyle w:val="OdstavecSynteastyl"/>
        <w:rPr>
          <w:lang w:val="en-US"/>
        </w:rPr>
      </w:pPr>
      <w:r>
        <w:rPr>
          <w:noProof/>
          <w:lang w:val="en-US"/>
        </w:rPr>
      </w:r>
      <w:r>
        <w:rPr>
          <w:noProof/>
          <w:lang w:val="en-US"/>
        </w:rPr>
        <w:pict w14:anchorId="55AAA982">
          <v:shape 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AB5F92">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AB5F92" w:rsidRPr="00E060F7">
        <w:rPr>
          <w:lang w:val="en-US"/>
        </w:rPr>
        <w:t>Events and Actions</w:t>
      </w:r>
      <w:r w:rsidR="00C30184">
        <w:rPr>
          <w:lang w:val="en-US"/>
        </w:rPr>
        <w:fldChar w:fldCharType="end"/>
      </w:r>
    </w:p>
    <w:p w14:paraId="30E74670" w14:textId="0A682E5D" w:rsidR="00D84C56" w:rsidRPr="00E060F7" w:rsidRDefault="00982055" w:rsidP="00D84C56">
      <w:pPr>
        <w:pStyle w:val="OdstavecSynteastyl"/>
        <w:rPr>
          <w:lang w:val="en-US"/>
        </w:rPr>
      </w:pPr>
      <w:r>
        <w:rPr>
          <w:noProof/>
          <w:lang w:val="en-US"/>
        </w:rPr>
      </w:r>
      <w:r>
        <w:rPr>
          <w:noProof/>
          <w:lang w:val="en-US"/>
        </w:rPr>
        <w:pict w14:anchorId="1BA5CA8C">
          <v:shape 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368BE431"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164389">
          <w:rPr>
            <w:rStyle w:val="Hypertextovodkaz"/>
            <w:rFonts w:ascii="Consolas" w:hAnsi="Consolas"/>
            <w:lang w:val="en-US"/>
          </w:rPr>
          <w:t>http://www.xdef.org/3.2</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5DBA2B82" w14:textId="77777777" w:rsidR="00B805DA" w:rsidRPr="00B805DA" w:rsidRDefault="00F24C50" w:rsidP="00B805DA">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is </w:t>
      </w:r>
      <w:r w:rsidR="00254AB0">
        <w:rPr>
          <w:lang w:val="en-US"/>
        </w:rPr>
        <w:t>used</w:t>
      </w:r>
      <w:r w:rsidR="001E7E5B">
        <w:rPr>
          <w:lang w:val="en-US"/>
        </w:rPr>
        <w:t xml:space="preserve"> only in the validation mode.</w:t>
      </w:r>
      <w:r w:rsidR="00B805DA">
        <w:rPr>
          <w:lang w:val="en-US"/>
        </w:rPr>
        <w:t xml:space="preserve"> Example:</w:t>
      </w:r>
    </w:p>
    <w:p w14:paraId="4A23FDA8" w14:textId="77777777" w:rsidR="00B805DA" w:rsidRPr="00843228" w:rsidRDefault="00B805DA" w:rsidP="00B805DA">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61C6F14B" w14:textId="77777777" w:rsidR="00F24C50" w:rsidRDefault="001E7E5B" w:rsidP="00B805DA">
      <w:pPr>
        <w:pStyle w:val="OdstavecSynteastyl"/>
        <w:ind w:left="1410" w:hanging="1410"/>
        <w:rPr>
          <w:lang w:val="en-US"/>
        </w:rPr>
      </w:pPr>
      <w:r>
        <w:rPr>
          <w:lang w:val="en-US"/>
        </w:rPr>
        <w:t xml:space="preserve"> </w:t>
      </w:r>
      <w:r w:rsidR="00F24C50" w:rsidRPr="00C2263F">
        <w:rPr>
          <w:b/>
          <w:lang w:val="en-US"/>
        </w:rPr>
        <w:t>xd:scrip</w:t>
      </w:r>
      <w:r w:rsidR="00F24C50">
        <w:rPr>
          <w:lang w:val="en-US"/>
        </w:rPr>
        <w:t>t</w:t>
      </w:r>
      <w:r>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26C8E35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982055" w:rsidP="00D84C56">
      <w:pPr>
        <w:pStyle w:val="OdstavecSynteastyl"/>
        <w:rPr>
          <w:lang w:val="en-US"/>
        </w:rPr>
      </w:pPr>
      <w:r>
        <w:rPr>
          <w:noProof/>
          <w:lang w:val="en-US"/>
        </w:rPr>
      </w:r>
      <w:r>
        <w:rPr>
          <w:noProof/>
          <w:lang w:val="en-US"/>
        </w:rPr>
        <w:pict w14:anchorId="4AD2FE3F">
          <v:shape id="Šipka doprava 255"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AB5F92">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AB5F92" w:rsidRPr="00E060F7">
        <w:rPr>
          <w:lang w:val="en-US"/>
        </w:rPr>
        <w:t>De</w:t>
      </w:r>
      <w:r w:rsidR="00AB5F92">
        <w:rPr>
          <w:lang w:val="en-US"/>
        </w:rPr>
        <w:t>c</w:t>
      </w:r>
      <w:r w:rsidR="00AB5F92" w:rsidRPr="00E060F7">
        <w:rPr>
          <w:lang w:val="en-US"/>
        </w:rPr>
        <w:t>lara</w:t>
      </w:r>
      <w:r w:rsidR="00AB5F92">
        <w:rPr>
          <w:lang w:val="en-US"/>
        </w:rPr>
        <w:t>tion Section of</w:t>
      </w:r>
      <w:r w:rsidR="00AB5F92" w:rsidRPr="00E060F7">
        <w:rPr>
          <w:lang w:val="en-US"/>
        </w:rPr>
        <w:t xml:space="preserve"> X-defini</w:t>
      </w:r>
      <w:r w:rsidR="00AB5F92">
        <w:rPr>
          <w:lang w:val="en-US"/>
        </w:rPr>
        <w:t>tion</w:t>
      </w:r>
      <w:r w:rsidR="00803974">
        <w:rPr>
          <w:lang w:val="en-US"/>
        </w:rPr>
        <w:fldChar w:fldCharType="end"/>
      </w:r>
    </w:p>
    <w:p w14:paraId="56565616" w14:textId="00D91ED4" w:rsidR="00D84C56" w:rsidRPr="00E060F7" w:rsidRDefault="00982055" w:rsidP="00D84C56">
      <w:pPr>
        <w:pStyle w:val="OdstavecSynteastyl"/>
        <w:rPr>
          <w:lang w:val="en-US"/>
        </w:rPr>
      </w:pPr>
      <w:r>
        <w:rPr>
          <w:noProof/>
          <w:lang w:val="en-US"/>
        </w:rPr>
      </w:r>
      <w:r>
        <w:rPr>
          <w:noProof/>
          <w:lang w:val="en-US"/>
        </w:rPr>
        <w:pict w14:anchorId="47AC69E8">
          <v:shape id="Šipka doprava 254" o:sp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AB5F92">
        <w:rPr>
          <w:lang w:val="en-US"/>
        </w:rPr>
        <w:t>Using of X</w:t>
      </w:r>
      <w:r w:rsidR="00AB5F92">
        <w:rPr>
          <w:lang w:val="en-US"/>
        </w:rPr>
        <w:noBreakHyphen/>
        <w:t>definitions in Java code</w:t>
      </w:r>
      <w:r w:rsidR="00803974">
        <w:rPr>
          <w:lang w:val="en-US"/>
        </w:rPr>
        <w:fldChar w:fldCharType="end"/>
      </w:r>
    </w:p>
    <w:p w14:paraId="49317BBC" w14:textId="07C0A37F" w:rsidR="00D84C56" w:rsidRDefault="00982055" w:rsidP="00D84C56">
      <w:pPr>
        <w:pStyle w:val="OdstavecSynteastyl"/>
        <w:rPr>
          <w:lang w:val="en-US"/>
        </w:rPr>
      </w:pPr>
      <w:r>
        <w:rPr>
          <w:noProof/>
          <w:lang w:val="en-US"/>
        </w:rPr>
      </w:r>
      <w:r>
        <w:rPr>
          <w:noProof/>
          <w:lang w:val="en-US"/>
        </w:rPr>
        <w:pict w14:anchorId="74C661A5">
          <v:shape id="Šipka doprava 253" o:sp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AB5F92">
        <w:rPr>
          <w:lang w:val="en-US"/>
        </w:rPr>
        <w:t>12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AB5F92">
        <w:rPr>
          <w:lang w:val="en-US"/>
        </w:rPr>
        <w:t>Appendix</w:t>
      </w:r>
      <w:r w:rsidR="00AB5F92" w:rsidRPr="00E060F7">
        <w:rPr>
          <w:lang w:val="en-US"/>
        </w:rPr>
        <w:t xml:space="preserve"> A – </w:t>
      </w:r>
      <w:r w:rsidR="00AB5F92">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217510"/>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982055" w:rsidP="00D84C56">
      <w:pPr>
        <w:pStyle w:val="OdstavecSynteastyl"/>
        <w:rPr>
          <w:lang w:val="en-US"/>
        </w:rPr>
      </w:pPr>
      <w:r>
        <w:rPr>
          <w:noProof/>
          <w:lang w:val="en-US"/>
        </w:rPr>
      </w:r>
      <w:r>
        <w:rPr>
          <w:noProof/>
          <w:lang w:val="en-US"/>
        </w:rPr>
        <w:pict w14:anchorId="14830679">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AB5F92">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803974">
        <w:rPr>
          <w:lang w:val="en-US"/>
        </w:rPr>
        <w:fldChar w:fldCharType="end"/>
      </w:r>
    </w:p>
    <w:p w14:paraId="3AC98772" w14:textId="3CD12B3D" w:rsidR="00803974" w:rsidRPr="00E060F7" w:rsidRDefault="00982055" w:rsidP="00803974">
      <w:pPr>
        <w:pStyle w:val="OdstavecSynteastyl"/>
        <w:rPr>
          <w:lang w:val="en-US"/>
        </w:rPr>
      </w:pPr>
      <w:r>
        <w:rPr>
          <w:noProof/>
          <w:lang w:val="en-US"/>
        </w:rPr>
      </w:r>
      <w:r>
        <w:rPr>
          <w:noProof/>
          <w:lang w:val="en-US"/>
        </w:rPr>
        <w:pict w14:anchorId="58BE10AF">
          <v:shape 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AB5F92">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803974">
        <w:rPr>
          <w:lang w:val="en-US"/>
        </w:rPr>
        <w:fldChar w:fldCharType="end"/>
      </w:r>
    </w:p>
    <w:p w14:paraId="605DE14D" w14:textId="69FBAFD1" w:rsidR="00803974" w:rsidRDefault="00982055" w:rsidP="00803974">
      <w:pPr>
        <w:pStyle w:val="OdstavecSynteastyl"/>
        <w:rPr>
          <w:lang w:val="en-US"/>
        </w:rPr>
      </w:pPr>
      <w:r>
        <w:rPr>
          <w:noProof/>
          <w:lang w:val="en-US"/>
        </w:rPr>
      </w:r>
      <w:r>
        <w:rPr>
          <w:noProof/>
          <w:lang w:val="en-US"/>
        </w:rPr>
        <w:pict w14:anchorId="38474750">
          <v:shape 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AB5F92">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AB5F92" w:rsidRPr="00E060F7">
        <w:rPr>
          <w:lang w:val="en-US"/>
        </w:rPr>
        <w:t xml:space="preserve">Specification of </w:t>
      </w:r>
      <w:r w:rsidR="00AB5F92">
        <w:rPr>
          <w:lang w:val="en-US"/>
        </w:rPr>
        <w:t>Quantifier</w:t>
      </w:r>
      <w:r w:rsidR="00AB5F92" w:rsidRPr="00E060F7">
        <w:rPr>
          <w:lang w:val="en-US"/>
        </w:rPr>
        <w:t xml:space="preserve"> of Element</w:t>
      </w:r>
      <w:r w:rsidR="00803974">
        <w:rPr>
          <w:lang w:val="en-US"/>
        </w:rPr>
        <w:fldChar w:fldCharType="end"/>
      </w:r>
    </w:p>
    <w:p w14:paraId="0C992C5B" w14:textId="3F66D290" w:rsidR="00803974" w:rsidRPr="00E060F7" w:rsidRDefault="00982055" w:rsidP="00803974">
      <w:pPr>
        <w:pStyle w:val="OdstavecSynteastyl"/>
        <w:rPr>
          <w:lang w:val="en-US"/>
        </w:rPr>
      </w:pPr>
      <w:r>
        <w:rPr>
          <w:noProof/>
          <w:lang w:val="en-US"/>
        </w:rPr>
      </w:r>
      <w:r>
        <w:rPr>
          <w:noProof/>
          <w:lang w:val="en-US"/>
        </w:rPr>
        <w:pict w14:anchorId="68447027">
          <v:shape id="Šipka doprava 257"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AB5F92">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AB5F92" w:rsidRPr="00E060F7">
        <w:rPr>
          <w:lang w:val="en-US"/>
        </w:rPr>
        <w:t>Events and Actions</w:t>
      </w:r>
      <w:r w:rsidR="00803974">
        <w:rPr>
          <w:lang w:val="en-US"/>
        </w:rPr>
        <w:fldChar w:fldCharType="end"/>
      </w:r>
    </w:p>
    <w:p w14:paraId="6B474951" w14:textId="269644E0" w:rsidR="00803974" w:rsidRPr="00E060F7" w:rsidRDefault="00982055" w:rsidP="00803974">
      <w:pPr>
        <w:pStyle w:val="OdstavecSynteastyl"/>
        <w:rPr>
          <w:lang w:val="en-US"/>
        </w:rPr>
      </w:pPr>
      <w:r>
        <w:rPr>
          <w:noProof/>
          <w:lang w:val="en-US"/>
        </w:rPr>
      </w:r>
      <w:r>
        <w:rPr>
          <w:noProof/>
          <w:lang w:val="en-US"/>
        </w:rPr>
        <w:pict w14:anchorId="2EBAB55A">
          <v:shape id="Šipka doprava 256"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AB5F92">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5BD353"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lastRenderedPageBreak/>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lastRenderedPageBreak/>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982055" w:rsidP="00D84C56">
      <w:pPr>
        <w:pStyle w:val="OdstavecSynteastyl"/>
        <w:rPr>
          <w:lang w:val="en-US"/>
        </w:rPr>
      </w:pPr>
      <w:r>
        <w:rPr>
          <w:noProof/>
          <w:lang w:val="en-US"/>
        </w:rPr>
      </w:r>
      <w:r>
        <w:rPr>
          <w:noProof/>
          <w:lang w:val="en-US"/>
        </w:rPr>
        <w:pict w14:anchorId="6EFA9C96">
          <v:shape id="Šipka doprava 248"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AB5F92">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AB5F92" w:rsidRPr="00E060F7">
        <w:rPr>
          <w:lang w:val="en-US"/>
        </w:rPr>
        <w:t>Cont</w:t>
      </w:r>
      <w:r w:rsidR="00AB5F92">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982055" w:rsidP="00D84C56">
      <w:pPr>
        <w:pStyle w:val="OdstavecSynteastyl"/>
        <w:rPr>
          <w:lang w:val="en-US"/>
        </w:rPr>
      </w:pPr>
      <w:r>
        <w:rPr>
          <w:noProof/>
          <w:lang w:val="en-US"/>
        </w:rPr>
      </w:r>
      <w:r>
        <w:rPr>
          <w:noProof/>
          <w:lang w:val="en-US"/>
        </w:rPr>
        <w:pict w14:anchorId="45AFFCA7">
          <v:shape id="Šipka doprava 247"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AB5F92">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AB5F92">
        <w:rPr>
          <w:lang w:val="en-US"/>
        </w:rPr>
        <w:t>X-s</w:t>
      </w:r>
      <w:r w:rsidR="00AB5F92" w:rsidRPr="00E060F7">
        <w:rPr>
          <w:lang w:val="en-US"/>
        </w:rPr>
        <w:t>cript of X</w:t>
      </w:r>
      <w:r w:rsidR="00AB5F92" w:rsidRPr="00E060F7">
        <w:rPr>
          <w:lang w:val="en-US"/>
        </w:rPr>
        <w:noBreakHyphen/>
        <w:t>definition</w:t>
      </w:r>
      <w:r w:rsidR="00803974">
        <w:rPr>
          <w:lang w:val="en-US"/>
        </w:rPr>
        <w:fldChar w:fldCharType="end"/>
      </w:r>
    </w:p>
    <w:p w14:paraId="5C25189F" w14:textId="1DBBF8D7" w:rsidR="00D84C56" w:rsidRPr="00E060F7" w:rsidRDefault="00982055" w:rsidP="00D84C56">
      <w:pPr>
        <w:pStyle w:val="OdstavecSynteastyl"/>
        <w:rPr>
          <w:lang w:val="en-US"/>
        </w:rPr>
      </w:pPr>
      <w:r>
        <w:rPr>
          <w:noProof/>
          <w:lang w:val="en-US"/>
        </w:rPr>
      </w:r>
      <w:r>
        <w:rPr>
          <w:noProof/>
          <w:lang w:val="en-US"/>
        </w:rPr>
        <w:pict w14:anchorId="3E16B783">
          <v:shape id="Šipka doprava 246"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AB5F92">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AB5F92"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982055" w:rsidP="00D84C56">
      <w:pPr>
        <w:pStyle w:val="OdstavecSynteastyl"/>
        <w:rPr>
          <w:lang w:val="en-US"/>
        </w:rPr>
      </w:pPr>
      <w:r>
        <w:rPr>
          <w:noProof/>
          <w:lang w:val="en-US"/>
        </w:rPr>
      </w:r>
      <w:r>
        <w:rPr>
          <w:noProof/>
          <w:lang w:val="en-US"/>
        </w:rPr>
        <w:pict w14:anchorId="56D7833A">
          <v:shape id="Šipka doprava 245"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058B3849"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lastRenderedPageBreak/>
        <w:t>A</w:t>
      </w:r>
      <w:r w:rsidR="00880265" w:rsidRPr="006C1471">
        <w:rPr>
          <w:lang w:val="en-US"/>
        </w:rPr>
        <w:t>mbiguous Objects in the X-Definition</w:t>
      </w:r>
    </w:p>
    <w:p w14:paraId="7033C3A2" w14:textId="78EBE671" w:rsidR="00803974" w:rsidRDefault="00982055" w:rsidP="00803974">
      <w:pPr>
        <w:pStyle w:val="OdstavecSynteastyl"/>
        <w:rPr>
          <w:lang w:val="en-US"/>
        </w:rPr>
      </w:pPr>
      <w:r>
        <w:rPr>
          <w:noProof/>
          <w:lang w:val="en-US"/>
        </w:rPr>
      </w:r>
      <w:r>
        <w:rPr>
          <w:noProof/>
          <w:lang w:val="en-US"/>
        </w:rPr>
        <w:pict w14:anchorId="2C7458EE">
          <v:shape id="AutoShape 1307" o:sp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AB5F92">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803974">
        <w:rPr>
          <w:lang w:val="en-US"/>
        </w:rPr>
        <w:fldChar w:fldCharType="end"/>
      </w:r>
    </w:p>
    <w:p w14:paraId="0CE51511" w14:textId="133BA4E1" w:rsidR="00803974" w:rsidRPr="00E060F7" w:rsidRDefault="00982055" w:rsidP="00803974">
      <w:pPr>
        <w:pStyle w:val="OdstavecSynteastyl"/>
        <w:rPr>
          <w:lang w:val="en-US"/>
        </w:rPr>
      </w:pPr>
      <w:r>
        <w:rPr>
          <w:noProof/>
          <w:lang w:val="en-US"/>
        </w:rPr>
      </w:r>
      <w:r>
        <w:rPr>
          <w:noProof/>
          <w:lang w:val="en-US"/>
        </w:rPr>
        <w:pict w14:anchorId="21B5DDC3">
          <v:shape id="Šipka doprava 258" o:sp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AB5F92">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803974">
        <w:rPr>
          <w:lang w:val="en-US"/>
        </w:rPr>
        <w:fldChar w:fldCharType="end"/>
      </w:r>
    </w:p>
    <w:p w14:paraId="4B65E05A" w14:textId="23F38E03" w:rsidR="000B402E" w:rsidRDefault="00982055" w:rsidP="000B402E">
      <w:pPr>
        <w:pStyle w:val="OdstavecSynteastyl"/>
        <w:rPr>
          <w:lang w:val="en-US"/>
        </w:rPr>
      </w:pPr>
      <w:r>
        <w:rPr>
          <w:noProof/>
          <w:lang w:val="en-US"/>
        </w:rPr>
      </w:r>
      <w:r>
        <w:rPr>
          <w:noProof/>
          <w:lang w:val="en-US"/>
        </w:rPr>
        <w:pict w14:anchorId="535D3E6E">
          <v:shape 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AB5F92">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AB5F92" w:rsidRPr="00E060F7">
        <w:rPr>
          <w:lang w:val="en-US"/>
        </w:rPr>
        <w:t xml:space="preserve">Specification of </w:t>
      </w:r>
      <w:r w:rsidR="00AB5F92">
        <w:rPr>
          <w:lang w:val="en-US"/>
        </w:rPr>
        <w:t>Quantifier</w:t>
      </w:r>
      <w:r w:rsidR="00AB5F92" w:rsidRPr="00E060F7">
        <w:rPr>
          <w:lang w:val="en-US"/>
        </w:rPr>
        <w:t xml:space="preserve"> of </w:t>
      </w:r>
      <w:r w:rsidR="00AB5F92">
        <w:rPr>
          <w:lang w:val="en-US"/>
        </w:rPr>
        <w:t>A</w:t>
      </w:r>
      <w:r w:rsidR="00AB5F92" w:rsidRPr="00E060F7">
        <w:rPr>
          <w:lang w:val="en-US"/>
        </w:rPr>
        <w:t xml:space="preserve">ttributes and </w:t>
      </w:r>
      <w:r w:rsidR="00AB5F92">
        <w:rPr>
          <w:lang w:val="en-US"/>
        </w:rPr>
        <w:t>T</w:t>
      </w:r>
      <w:r w:rsidR="00AB5F92" w:rsidRPr="00E060F7">
        <w:rPr>
          <w:lang w:val="en-US"/>
        </w:rPr>
        <w:t xml:space="preserve">ext </w:t>
      </w:r>
      <w:r w:rsidR="00AB5F92">
        <w:rPr>
          <w:lang w:val="en-US"/>
        </w:rPr>
        <w:t>N</w:t>
      </w:r>
      <w:r w:rsidR="00AB5F92" w:rsidRPr="00E060F7">
        <w:rPr>
          <w:lang w:val="en-US"/>
        </w:rPr>
        <w:t>odes</w:t>
      </w:r>
      <w:r w:rsidR="00803974">
        <w:rPr>
          <w:lang w:val="en-US"/>
        </w:rPr>
        <w:fldChar w:fldCharType="end"/>
      </w:r>
    </w:p>
    <w:p w14:paraId="1E5CB8DC" w14:textId="5EE2D53E" w:rsidR="00803974" w:rsidRDefault="00982055" w:rsidP="000B402E">
      <w:pPr>
        <w:pStyle w:val="OdstavecSynteastyl"/>
        <w:rPr>
          <w:lang w:val="en-US"/>
        </w:rPr>
      </w:pPr>
      <w:r>
        <w:rPr>
          <w:noProof/>
          <w:lang w:val="en-US"/>
        </w:rPr>
      </w:r>
      <w:r>
        <w:rPr>
          <w:noProof/>
          <w:lang w:val="en-US"/>
        </w:rPr>
        <w:pict w14:anchorId="5E52E349">
          <v:shape 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AB5F92">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AB5F92" w:rsidRPr="00E060F7">
        <w:rPr>
          <w:lang w:val="en-US"/>
        </w:rPr>
        <w:t xml:space="preserve">Specification of </w:t>
      </w:r>
      <w:r w:rsidR="00AB5F92">
        <w:rPr>
          <w:lang w:val="en-US"/>
        </w:rPr>
        <w:t>Quantifier</w:t>
      </w:r>
      <w:r w:rsidR="00AB5F92" w:rsidRPr="00E060F7">
        <w:rPr>
          <w:lang w:val="en-US"/>
        </w:rPr>
        <w:t xml:space="preserve"> of Element</w:t>
      </w:r>
      <w:r w:rsidR="00803974">
        <w:rPr>
          <w:lang w:val="en-US"/>
        </w:rPr>
        <w:fldChar w:fldCharType="end"/>
      </w:r>
    </w:p>
    <w:p w14:paraId="662C936E" w14:textId="1F3FFE30" w:rsidR="00803974" w:rsidRPr="00E060F7" w:rsidRDefault="00982055" w:rsidP="000B402E">
      <w:pPr>
        <w:pStyle w:val="OdstavecSynteastyl"/>
        <w:rPr>
          <w:lang w:val="en-US"/>
        </w:rPr>
      </w:pPr>
      <w:r>
        <w:rPr>
          <w:noProof/>
          <w:lang w:val="en-US"/>
        </w:rPr>
      </w:r>
      <w:r>
        <w:rPr>
          <w:noProof/>
          <w:lang w:val="en-US"/>
        </w:rPr>
        <w:pict w14:anchorId="1D31A0E0">
          <v:shape id="Šipka doprava 250"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AB5F92">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AB5F92" w:rsidRPr="00E060F7">
        <w:rPr>
          <w:lang w:val="en-US"/>
        </w:rPr>
        <w:t>Events and Actions</w:t>
      </w:r>
      <w:r w:rsidR="00803974">
        <w:rPr>
          <w:lang w:val="en-US"/>
        </w:rPr>
        <w:fldChar w:fldCharType="end"/>
      </w:r>
    </w:p>
    <w:p w14:paraId="5720D60D" w14:textId="25833281" w:rsidR="000B402E" w:rsidRPr="00E060F7" w:rsidRDefault="00982055" w:rsidP="000B402E">
      <w:pPr>
        <w:pStyle w:val="OdstavecSynteastyl"/>
        <w:rPr>
          <w:lang w:val="en-US"/>
        </w:rPr>
      </w:pPr>
      <w:r>
        <w:rPr>
          <w:noProof/>
          <w:lang w:val="en-US"/>
        </w:rPr>
      </w:r>
      <w:r>
        <w:rPr>
          <w:noProof/>
          <w:lang w:val="en-US"/>
        </w:rPr>
        <w:pict w14:anchorId="48DA28FA">
          <v:shape id="AutoShape 1296"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611506A0"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982055" w:rsidP="00C030CF">
      <w:pPr>
        <w:pStyle w:val="OdstavecSynteastyl"/>
        <w:rPr>
          <w:lang w:val="en-US"/>
        </w:rPr>
      </w:pPr>
      <w:r>
        <w:rPr>
          <w:noProof/>
          <w:lang w:val="en-US"/>
        </w:rPr>
      </w:r>
      <w:r>
        <w:rPr>
          <w:noProof/>
          <w:lang w:val="en-US"/>
        </w:rPr>
        <w:pict w14:anchorId="119FA03B">
          <v:shape id="Šipka doprava 252"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AB5F92">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803974">
        <w:rPr>
          <w:lang w:val="en-US"/>
        </w:rPr>
        <w:fldChar w:fldCharType="end"/>
      </w:r>
    </w:p>
    <w:p w14:paraId="43228C0B" w14:textId="401C1659" w:rsidR="00C030CF" w:rsidRPr="00E060F7" w:rsidRDefault="00982055" w:rsidP="00C030CF">
      <w:pPr>
        <w:pStyle w:val="OdstavecSynteastyl"/>
        <w:rPr>
          <w:lang w:val="en-US"/>
        </w:rPr>
      </w:pPr>
      <w:r>
        <w:rPr>
          <w:noProof/>
          <w:lang w:val="en-US"/>
        </w:rPr>
      </w:r>
      <w:r>
        <w:rPr>
          <w:noProof/>
          <w:lang w:val="en-US"/>
        </w:rPr>
        <w:pict w14:anchorId="34273BFD">
          <v:shape id="Šipka doprava 251"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AB5F92">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AB5F92" w:rsidRPr="00E060F7">
        <w:rPr>
          <w:lang w:val="en-US"/>
        </w:rPr>
        <w:t xml:space="preserve">Model of </w:t>
      </w:r>
      <w:r w:rsidR="00AB5F92">
        <w:rPr>
          <w:lang w:val="en-US"/>
        </w:rPr>
        <w:t>E</w:t>
      </w:r>
      <w:r w:rsidR="00AB5F92" w:rsidRPr="00E060F7">
        <w:rPr>
          <w:lang w:val="en-US"/>
        </w:rPr>
        <w:t xml:space="preserve">xemplary </w:t>
      </w:r>
      <w:r w:rsidR="00AB5F92" w:rsidRPr="00E060F7">
        <w:rPr>
          <w:lang w:val="en-US"/>
        </w:rPr>
        <w:fldChar w:fldCharType="begin"/>
      </w:r>
      <w:r w:rsidR="00AB5F92" w:rsidRPr="00E060F7">
        <w:rPr>
          <w:lang w:val="en-US"/>
        </w:rPr>
        <w:instrText xml:space="preserve"> XE "X-Skript:validační sekce" </w:instrText>
      </w:r>
      <w:r w:rsidR="00AB5F92" w:rsidRPr="00E060F7">
        <w:rPr>
          <w:lang w:val="en-US"/>
        </w:rPr>
        <w:fldChar w:fldCharType="end"/>
      </w:r>
      <w:r w:rsidR="00AB5F92">
        <w:rPr>
          <w:lang w:val="en-US"/>
        </w:rPr>
        <w:t>E</w:t>
      </w:r>
      <w:r w:rsidR="00AB5F92"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217511"/>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982055" w:rsidP="00D84C56">
      <w:pPr>
        <w:pStyle w:val="OdstavecSynteastyl"/>
        <w:rPr>
          <w:lang w:val="en-US"/>
        </w:rPr>
      </w:pPr>
      <w:r>
        <w:rPr>
          <w:noProof/>
          <w:lang w:val="en-US"/>
        </w:rPr>
      </w:r>
      <w:r>
        <w:rPr>
          <w:noProof/>
          <w:lang w:val="en-US"/>
        </w:rPr>
        <w:pict w14:anchorId="74393DCC">
          <v:shape id="Šipka doprava 244"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AB5F92">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AB5F92" w:rsidRPr="00E060F7">
        <w:rPr>
          <w:lang w:val="en-US"/>
        </w:rPr>
        <w:t>Events and Actions</w:t>
      </w:r>
      <w:r w:rsidR="00803974">
        <w:rPr>
          <w:lang w:val="en-US"/>
        </w:rPr>
        <w:fldChar w:fldCharType="end"/>
      </w:r>
    </w:p>
    <w:p w14:paraId="1F49890C" w14:textId="7ED0D5EF" w:rsidR="00D84C56" w:rsidRPr="00E060F7" w:rsidRDefault="00982055" w:rsidP="00D84C56">
      <w:pPr>
        <w:pStyle w:val="OdstavecSynteastyl"/>
        <w:rPr>
          <w:lang w:val="en-US"/>
        </w:rPr>
      </w:pPr>
      <w:r>
        <w:rPr>
          <w:noProof/>
          <w:lang w:val="en-US"/>
        </w:rPr>
      </w:r>
      <w:r>
        <w:rPr>
          <w:noProof/>
          <w:lang w:val="en-US"/>
        </w:rPr>
        <w:pict w14:anchorId="7775FF19">
          <v:shape id="Šipka doprava 243"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lastRenderedPageBreak/>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AB5F92">
        <w:rPr>
          <w:lang w:val="en-US"/>
        </w:rPr>
        <w:t>14.3.3</w:t>
      </w:r>
      <w:r w:rsidR="00EF650E" w:rsidRPr="00E060F7">
        <w:rPr>
          <w:lang w:val="en-US"/>
        </w:rPr>
        <w:fldChar w:fldCharType="end"/>
      </w:r>
      <w:r w:rsidR="00D84C56" w:rsidRPr="00E060F7">
        <w:rPr>
          <w:lang w:val="en-US"/>
        </w:rPr>
        <w:t>.</w:t>
      </w:r>
    </w:p>
    <w:p w14:paraId="36245940" w14:textId="6E24F74A" w:rsidR="00D84C56" w:rsidRPr="00E060F7" w:rsidRDefault="00982055" w:rsidP="00D84C56">
      <w:pPr>
        <w:pStyle w:val="OdstavecSynteastyl"/>
        <w:rPr>
          <w:lang w:val="en-US"/>
        </w:rPr>
      </w:pPr>
      <w:r>
        <w:rPr>
          <w:noProof/>
          <w:lang w:val="en-US"/>
        </w:rPr>
      </w:r>
      <w:r>
        <w:rPr>
          <w:noProof/>
          <w:lang w:val="en-US"/>
        </w:rPr>
        <w:pict w14:anchorId="17D6AC07">
          <v:shape id="Šipka doprava 241"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AB5F92">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 xml:space="preserve">od </w:t>
      </w:r>
      <w:r w:rsidR="00AB5F92">
        <w:rPr>
          <w:lang w:val="en-US"/>
        </w:rPr>
        <w:t>with P</w:t>
      </w:r>
      <w:r w:rsidR="00AB5F92" w:rsidRPr="00E060F7">
        <w:rPr>
          <w:lang w:val="en-US"/>
        </w:rPr>
        <w:t>aramete</w:t>
      </w:r>
      <w:r w:rsidR="00AB5F92">
        <w:rPr>
          <w:lang w:val="en-US"/>
        </w:rPr>
        <w:t>r</w:t>
      </w:r>
      <w:r w:rsidR="00C24B74">
        <w:rPr>
          <w:lang w:val="en-US"/>
        </w:rPr>
        <w:fldChar w:fldCharType="end"/>
      </w:r>
    </w:p>
    <w:p w14:paraId="2B80B981" w14:textId="20281FA0" w:rsidR="00D84C56" w:rsidRPr="00E060F7" w:rsidRDefault="00982055" w:rsidP="00D84C56">
      <w:pPr>
        <w:pStyle w:val="OdstavecSynteastyl"/>
        <w:rPr>
          <w:lang w:val="en-US"/>
        </w:rPr>
      </w:pPr>
      <w:r>
        <w:rPr>
          <w:noProof/>
          <w:lang w:val="en-US"/>
        </w:rPr>
      </w:r>
      <w:r>
        <w:rPr>
          <w:noProof/>
          <w:lang w:val="en-US"/>
        </w:rPr>
        <w:pict w14:anchorId="054E5860">
          <v:shape id="Šipka doprava 240"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AB5F92">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M</w:t>
      </w:r>
      <w:r w:rsidR="00AB5F92" w:rsidRPr="00E060F7">
        <w:rPr>
          <w:lang w:val="en-US"/>
        </w:rPr>
        <w:t>et</w:t>
      </w:r>
      <w:r w:rsidR="00AB5F92">
        <w:rPr>
          <w:lang w:val="en-US"/>
        </w:rPr>
        <w:t>hod</w:t>
      </w:r>
      <w:r w:rsidR="00AB5F92" w:rsidRPr="00E060F7">
        <w:rPr>
          <w:lang w:val="en-US"/>
        </w:rPr>
        <w:t xml:space="preserve"> </w:t>
      </w:r>
      <w:r w:rsidR="00AB5F92">
        <w:rPr>
          <w:lang w:val="en-US"/>
        </w:rPr>
        <w:t>with</w:t>
      </w:r>
      <w:r w:rsidR="00AB5F92" w:rsidRPr="00E060F7">
        <w:rPr>
          <w:lang w:val="en-US"/>
        </w:rPr>
        <w:t> XXNode</w:t>
      </w:r>
      <w:r w:rsidR="00AB5F92" w:rsidRPr="00E060F7">
        <w:rPr>
          <w:lang w:val="en-US"/>
        </w:rPr>
        <w:fldChar w:fldCharType="begin"/>
      </w:r>
      <w:r w:rsidR="00AB5F92" w:rsidRPr="00E060F7">
        <w:rPr>
          <w:lang w:val="en-US"/>
        </w:rPr>
        <w:instrText xml:space="preserve"> XE "Externí metody:s parametrem XXNode" </w:instrText>
      </w:r>
      <w:r w:rsidR="00AB5F92" w:rsidRPr="00E060F7">
        <w:rPr>
          <w:lang w:val="en-US"/>
        </w:rPr>
        <w:fldChar w:fldCharType="end"/>
      </w:r>
      <w:r w:rsidR="00AB5F92">
        <w:rPr>
          <w:lang w:val="en-US"/>
        </w:rPr>
        <w:t xml:space="preserve"> P</w:t>
      </w:r>
      <w:r w:rsidR="00AB5F92" w:rsidRPr="00E060F7">
        <w:rPr>
          <w:lang w:val="en-US"/>
        </w:rPr>
        <w:t>aramet</w:t>
      </w:r>
      <w:r w:rsidR="00AB5F92">
        <w:rPr>
          <w:lang w:val="en-US"/>
        </w:rPr>
        <w:t>er</w:t>
      </w:r>
      <w:r w:rsidR="00C24B74">
        <w:rPr>
          <w:lang w:val="en-US"/>
        </w:rPr>
        <w:fldChar w:fldCharType="end"/>
      </w:r>
    </w:p>
    <w:p w14:paraId="045947C2" w14:textId="0FCD3A0A" w:rsidR="00D84C56" w:rsidRPr="00E060F7" w:rsidRDefault="00982055" w:rsidP="00D84C56">
      <w:pPr>
        <w:pStyle w:val="OdstavecSynteastyl"/>
        <w:rPr>
          <w:lang w:val="en-US"/>
        </w:rPr>
      </w:pPr>
      <w:r>
        <w:rPr>
          <w:noProof/>
          <w:lang w:val="en-US"/>
        </w:rPr>
      </w:r>
      <w:r>
        <w:rPr>
          <w:noProof/>
          <w:lang w:val="en-US"/>
        </w:rPr>
        <w:pict w14:anchorId="239939E5">
          <v:shape id="Šipka doprava 239"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AB5F92">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 xml:space="preserve">od </w:t>
      </w:r>
      <w:r w:rsidR="00AB5F92">
        <w:rPr>
          <w:lang w:val="en-US"/>
        </w:rPr>
        <w:t>with Array of Values</w:t>
      </w:r>
      <w:r w:rsidR="00C24B74">
        <w:rPr>
          <w:lang w:val="en-US"/>
        </w:rPr>
        <w:fldChar w:fldCharType="end"/>
      </w:r>
    </w:p>
    <w:p w14:paraId="7022924C" w14:textId="3E972DE1" w:rsidR="00D84C56" w:rsidRPr="00E060F7" w:rsidRDefault="00982055" w:rsidP="00D84C56">
      <w:pPr>
        <w:pStyle w:val="OdstavecSynteastyl"/>
        <w:rPr>
          <w:lang w:val="en-US"/>
        </w:rPr>
      </w:pPr>
      <w:r>
        <w:rPr>
          <w:noProof/>
          <w:lang w:val="en-US"/>
        </w:rPr>
      </w:r>
      <w:r>
        <w:rPr>
          <w:noProof/>
          <w:lang w:val="en-US"/>
        </w:rPr>
        <w:pict w14:anchorId="10DC33C9">
          <v:shape id="Šipka doprava 238"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AB5F92">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217512"/>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982055" w:rsidP="00D84C56">
      <w:pPr>
        <w:pStyle w:val="OdstavecSynteastyl"/>
        <w:rPr>
          <w:lang w:val="en-US"/>
        </w:rPr>
      </w:pPr>
      <w:r>
        <w:rPr>
          <w:noProof/>
          <w:lang w:val="en-US"/>
        </w:rPr>
      </w:r>
      <w:r>
        <w:rPr>
          <w:noProof/>
          <w:lang w:val="en-US"/>
        </w:rPr>
        <w:pict w14:anchorId="318781BF">
          <v:shape id="Šipka doprava 233"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AB5F92">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AB5F92" w:rsidRPr="00E060F7">
        <w:rPr>
          <w:lang w:val="en-US"/>
        </w:rPr>
        <w:t>Events and Actions</w:t>
      </w:r>
      <w:r w:rsidR="0075254F">
        <w:rPr>
          <w:lang w:val="en-US"/>
        </w:rPr>
        <w:fldChar w:fldCharType="end"/>
      </w:r>
    </w:p>
    <w:p w14:paraId="2C925418" w14:textId="6CB0A869" w:rsidR="00D84C56" w:rsidRPr="00E060F7" w:rsidRDefault="00982055" w:rsidP="00D84C56">
      <w:pPr>
        <w:pStyle w:val="OdstavecSynteastyl"/>
        <w:rPr>
          <w:lang w:val="en-US"/>
        </w:rPr>
      </w:pPr>
      <w:r>
        <w:rPr>
          <w:noProof/>
          <w:lang w:val="en-US"/>
        </w:rPr>
      </w:r>
      <w:r>
        <w:rPr>
          <w:noProof/>
          <w:lang w:val="en-US"/>
        </w:rPr>
        <w:pict w14:anchorId="4E89D78F">
          <v:shape id="Šipka doprava 232"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AB5F92">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75254F">
        <w:rPr>
          <w:lang w:val="en-US"/>
        </w:rPr>
        <w:fldChar w:fldCharType="end"/>
      </w:r>
    </w:p>
    <w:p w14:paraId="04B0D66B" w14:textId="041D26A7" w:rsidR="00D84C56" w:rsidRPr="00E060F7" w:rsidRDefault="00982055" w:rsidP="00D84C56">
      <w:pPr>
        <w:pStyle w:val="OdstavecSynteastyl"/>
        <w:rPr>
          <w:lang w:val="en-US"/>
        </w:rPr>
      </w:pPr>
      <w:r>
        <w:rPr>
          <w:noProof/>
          <w:lang w:val="en-US"/>
        </w:rPr>
      </w:r>
      <w:r>
        <w:rPr>
          <w:noProof/>
          <w:lang w:val="en-US"/>
        </w:rPr>
        <w:pict w14:anchorId="66317921">
          <v:shape id="Šipka doprava 231"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AB5F92">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2894C9BD"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A31AE1"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982055" w:rsidP="00D84C56">
      <w:pPr>
        <w:pStyle w:val="OdstavecSynteastyl"/>
        <w:rPr>
          <w:lang w:val="en-US"/>
        </w:rPr>
      </w:pPr>
      <w:r>
        <w:rPr>
          <w:noProof/>
          <w:lang w:val="en-US"/>
        </w:rPr>
      </w:r>
      <w:r>
        <w:rPr>
          <w:noProof/>
          <w:lang w:val="en-US"/>
        </w:rPr>
        <w:pict w14:anchorId="1F9BEF0F">
          <v:shape id="Šipka doprava 230"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AB5F92">
        <w:rPr>
          <w:lang w:val="en-US"/>
        </w:rPr>
        <w:t>Using of X</w:t>
      </w:r>
      <w:r w:rsidR="00AB5F92">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217513"/>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982055" w:rsidP="00D84C56">
      <w:pPr>
        <w:pStyle w:val="OdstavecSynteastyl"/>
        <w:rPr>
          <w:lang w:val="en-US"/>
        </w:rPr>
      </w:pPr>
      <w:r>
        <w:rPr>
          <w:noProof/>
          <w:lang w:val="en-US"/>
        </w:rPr>
      </w:r>
      <w:r>
        <w:rPr>
          <w:noProof/>
          <w:lang w:val="en-US"/>
        </w:rPr>
        <w:pict w14:anchorId="6D291BB4">
          <v:shape id="Šipka doprava 229"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AB5F92">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AB5F92" w:rsidRPr="00E060F7">
        <w:rPr>
          <w:lang w:val="en-US"/>
        </w:rPr>
        <w:t>Events and Actions</w:t>
      </w:r>
      <w:r w:rsidR="0075254F">
        <w:rPr>
          <w:lang w:val="en-US"/>
        </w:rPr>
        <w:fldChar w:fldCharType="end"/>
      </w:r>
    </w:p>
    <w:p w14:paraId="1CA79F66" w14:textId="13636CFE" w:rsidR="00D84C56" w:rsidRPr="00E060F7" w:rsidRDefault="00982055" w:rsidP="00D84C56">
      <w:pPr>
        <w:pStyle w:val="OdstavecSynteastyl"/>
        <w:rPr>
          <w:lang w:val="en-US"/>
        </w:rPr>
      </w:pPr>
      <w:r>
        <w:rPr>
          <w:noProof/>
          <w:lang w:val="en-US"/>
        </w:rPr>
      </w:r>
      <w:r>
        <w:rPr>
          <w:noProof/>
          <w:lang w:val="en-US"/>
        </w:rPr>
        <w:pict w14:anchorId="165394E7">
          <v:shape id="Šipka doprava 228"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AB5F92">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75254F">
        <w:rPr>
          <w:lang w:val="en-US"/>
        </w:rPr>
        <w:fldChar w:fldCharType="end"/>
      </w:r>
    </w:p>
    <w:p w14:paraId="659AD735" w14:textId="007270EC" w:rsidR="00D84C56" w:rsidRPr="00E060F7" w:rsidRDefault="00982055" w:rsidP="00D84C56">
      <w:pPr>
        <w:pStyle w:val="OdstavecSynteastyl"/>
        <w:rPr>
          <w:lang w:val="en-US"/>
        </w:rPr>
      </w:pPr>
      <w:r>
        <w:rPr>
          <w:noProof/>
          <w:lang w:val="en-US"/>
        </w:rPr>
      </w:r>
      <w:r>
        <w:rPr>
          <w:noProof/>
          <w:lang w:val="en-US"/>
        </w:rPr>
        <w:pict w14:anchorId="2BAB190B">
          <v:shape id="Šipka doprava 22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AB5F92">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w:t>
      </w:r>
      <w:r w:rsidR="00C4085E">
        <w:rPr>
          <w:lang w:val="en-US"/>
        </w:rPr>
        <w:lastRenderedPageBreak/>
        <w:t>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76FCFD9B"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982055" w:rsidP="00D84C56">
      <w:pPr>
        <w:pStyle w:val="OdstavecSynteastyl"/>
        <w:rPr>
          <w:lang w:val="en-US"/>
        </w:rPr>
      </w:pPr>
      <w:r>
        <w:rPr>
          <w:noProof/>
          <w:lang w:val="en-US"/>
        </w:rPr>
      </w:r>
      <w:r>
        <w:rPr>
          <w:noProof/>
          <w:lang w:val="en-US"/>
        </w:rPr>
        <w:pict w14:anchorId="55002AFA">
          <v:shape id="Šipka doprava 226"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AB5F92">
        <w:rPr>
          <w:lang w:val="en-US"/>
        </w:rPr>
        <w:t>Using of X</w:t>
      </w:r>
      <w:r w:rsidR="00AB5F92">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217514"/>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982055" w:rsidP="00D84C56">
      <w:pPr>
        <w:pStyle w:val="OdstavecSynteastyl"/>
        <w:rPr>
          <w:lang w:val="en-US"/>
        </w:rPr>
      </w:pPr>
      <w:r>
        <w:rPr>
          <w:noProof/>
          <w:lang w:val="en-US"/>
        </w:rPr>
      </w:r>
      <w:r>
        <w:rPr>
          <w:noProof/>
          <w:lang w:val="en-US"/>
        </w:rPr>
        <w:pict w14:anchorId="297B2C05">
          <v:shape id="AutoShape 1277"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AB5F92">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AB5F92" w:rsidRPr="00E060F7">
        <w:rPr>
          <w:lang w:val="en-US"/>
        </w:rPr>
        <w:t>Events and Actions</w:t>
      </w:r>
      <w:r w:rsidR="0075254F">
        <w:rPr>
          <w:lang w:val="en-US"/>
        </w:rPr>
        <w:fldChar w:fldCharType="end"/>
      </w:r>
    </w:p>
    <w:p w14:paraId="66787B38" w14:textId="48257A6B" w:rsidR="00D84C56" w:rsidRPr="00E060F7" w:rsidRDefault="00982055" w:rsidP="00D84C56">
      <w:pPr>
        <w:pStyle w:val="OdstavecSynteastyl"/>
        <w:rPr>
          <w:lang w:val="en-US"/>
        </w:rPr>
      </w:pPr>
      <w:r>
        <w:rPr>
          <w:noProof/>
          <w:lang w:val="en-US"/>
        </w:rPr>
      </w:r>
      <w:r>
        <w:rPr>
          <w:noProof/>
          <w:lang w:val="en-US"/>
        </w:rPr>
        <w:pict w14:anchorId="48491EDA">
          <v:shape id="Šipka doprava 220"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AB5F92">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75254F">
        <w:rPr>
          <w:lang w:val="en-US"/>
        </w:rPr>
        <w:fldChar w:fldCharType="end"/>
      </w:r>
    </w:p>
    <w:p w14:paraId="371BFCFE" w14:textId="1BB67835" w:rsidR="00D84C56" w:rsidRPr="00E060F7" w:rsidRDefault="00982055" w:rsidP="00D84C56">
      <w:pPr>
        <w:pStyle w:val="OdstavecSynteastyl"/>
        <w:rPr>
          <w:lang w:val="en-US"/>
        </w:rPr>
      </w:pPr>
      <w:r>
        <w:rPr>
          <w:noProof/>
          <w:lang w:val="en-US"/>
        </w:rPr>
      </w:r>
      <w:r>
        <w:rPr>
          <w:noProof/>
          <w:lang w:val="en-US"/>
        </w:rPr>
        <w:pict w14:anchorId="5DE66748">
          <v:shape id="Šipka doprava 219"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AB5F92">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75254F">
        <w:rPr>
          <w:lang w:val="en-US"/>
        </w:rPr>
        <w:fldChar w:fldCharType="end"/>
      </w:r>
    </w:p>
    <w:p w14:paraId="47C57A75" w14:textId="0ACEF34E" w:rsidR="00D84C56" w:rsidRPr="00E060F7" w:rsidRDefault="00982055" w:rsidP="00D84C56">
      <w:pPr>
        <w:pStyle w:val="OdstavecSynteastyl"/>
        <w:rPr>
          <w:lang w:val="en-US"/>
        </w:rPr>
      </w:pPr>
      <w:r>
        <w:rPr>
          <w:noProof/>
          <w:lang w:val="en-US"/>
        </w:rPr>
      </w:r>
      <w:r>
        <w:rPr>
          <w:noProof/>
          <w:lang w:val="en-US"/>
        </w:rPr>
        <w:pict w14:anchorId="2312511F">
          <v:shape id="Šipka doprava 218"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AB5F92">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 xml:space="preserve">od </w:t>
      </w:r>
      <w:r w:rsidR="00AB5F92">
        <w:rPr>
          <w:lang w:val="en-US"/>
        </w:rPr>
        <w:t>with P</w:t>
      </w:r>
      <w:r w:rsidR="00AB5F92" w:rsidRPr="00E060F7">
        <w:rPr>
          <w:lang w:val="en-US"/>
        </w:rPr>
        <w:t>aramete</w:t>
      </w:r>
      <w:r w:rsidR="00AB5F92">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4AA8147F"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AB5F92">
        <w:rPr>
          <w:lang w:val="en-US"/>
        </w:rPr>
        <w:t>4.7.3</w:t>
      </w:r>
      <w:r w:rsidR="0075254F">
        <w:rPr>
          <w:lang w:val="en-US"/>
        </w:rPr>
        <w:fldChar w:fldCharType="end"/>
      </w:r>
      <w:r w:rsidRPr="00DD0A05">
        <w:rPr>
          <w:lang w:val="en-US"/>
        </w:rPr>
        <w:t>.</w:t>
      </w:r>
    </w:p>
    <w:p w14:paraId="2C83B089" w14:textId="0DFEDE0F" w:rsidR="00EF523A" w:rsidRPr="00E060F7" w:rsidRDefault="00982055" w:rsidP="00EF523A">
      <w:pPr>
        <w:pStyle w:val="OdstavecSynteastyl"/>
        <w:rPr>
          <w:lang w:val="en-US"/>
        </w:rPr>
      </w:pPr>
      <w:r>
        <w:rPr>
          <w:noProof/>
          <w:lang w:val="en-US"/>
        </w:rPr>
      </w:r>
      <w:r>
        <w:rPr>
          <w:noProof/>
          <w:lang w:val="en-US"/>
        </w:rPr>
        <w:pict w14:anchorId="01E2B344">
          <v:shape id="Šipka doprava 217" o:sp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AB5F92">
        <w:rPr>
          <w:lang w:val="en-US"/>
        </w:rPr>
        <w:t>Using of X</w:t>
      </w:r>
      <w:r w:rsidR="00AB5F92">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217515"/>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982055" w:rsidP="00D84C56">
      <w:pPr>
        <w:pStyle w:val="OdstavecSynteastyl"/>
        <w:rPr>
          <w:lang w:val="en-US"/>
        </w:rPr>
      </w:pPr>
      <w:r>
        <w:rPr>
          <w:noProof/>
          <w:lang w:val="en-US"/>
        </w:rPr>
      </w:r>
      <w:r>
        <w:rPr>
          <w:noProof/>
          <w:lang w:val="en-US"/>
        </w:rPr>
        <w:pict w14:anchorId="3FEEC38A">
          <v:shape id="Šipka doprava 216"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AB5F92">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AB5F92" w:rsidRPr="00E060F7">
        <w:rPr>
          <w:lang w:val="en-US"/>
        </w:rPr>
        <w:t>Events and Actions</w:t>
      </w:r>
      <w:r w:rsidR="0075254F">
        <w:rPr>
          <w:lang w:val="en-US"/>
        </w:rPr>
        <w:fldChar w:fldCharType="end"/>
      </w:r>
    </w:p>
    <w:p w14:paraId="15ACA3B5" w14:textId="444D85E5" w:rsidR="00D84C56" w:rsidRDefault="00982055" w:rsidP="00D84C56">
      <w:pPr>
        <w:pStyle w:val="OdstavecSynteastyl"/>
        <w:rPr>
          <w:lang w:val="en-US"/>
        </w:rPr>
      </w:pPr>
      <w:r>
        <w:rPr>
          <w:noProof/>
          <w:lang w:val="en-US"/>
        </w:rPr>
      </w:r>
      <w:r>
        <w:rPr>
          <w:noProof/>
          <w:lang w:val="en-US"/>
        </w:rPr>
        <w:pict w14:anchorId="647F57A5">
          <v:shape 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75254F">
        <w:rPr>
          <w:lang w:val="en-US"/>
        </w:rPr>
        <w:fldChar w:fldCharType="end"/>
      </w:r>
    </w:p>
    <w:p w14:paraId="1B1125CE" w14:textId="7E312EB0" w:rsidR="00B84CA4" w:rsidRPr="00E060F7" w:rsidRDefault="00982055" w:rsidP="00D84C56">
      <w:pPr>
        <w:pStyle w:val="OdstavecSynteastyl"/>
        <w:rPr>
          <w:lang w:val="en-US"/>
        </w:rPr>
      </w:pPr>
      <w:r>
        <w:rPr>
          <w:noProof/>
          <w:lang w:val="en-US"/>
        </w:rPr>
      </w:r>
      <w:r>
        <w:rPr>
          <w:noProof/>
          <w:lang w:val="en-US"/>
        </w:rPr>
        <w:pict w14:anchorId="64E70621">
          <v:shape id="Šipka doprava 215"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AB5F92">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AB5F92" w:rsidRPr="00E060F7">
        <w:t>De</w:t>
      </w:r>
      <w:r w:rsidR="00AB5F92">
        <w:t>c</w:t>
      </w:r>
      <w:r w:rsidR="00AB5F92" w:rsidRPr="00E060F7">
        <w:t>lara</w:t>
      </w:r>
      <w:r w:rsidR="00AB5F92">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982055" w:rsidP="00D84C56">
      <w:pPr>
        <w:pStyle w:val="OdstavecSynteastyl"/>
        <w:rPr>
          <w:lang w:val="en-US"/>
        </w:rPr>
      </w:pPr>
      <w:r>
        <w:rPr>
          <w:noProof/>
          <w:lang w:val="en-US"/>
        </w:rPr>
      </w:r>
      <w:r>
        <w:rPr>
          <w:noProof/>
          <w:lang w:val="en-US"/>
        </w:rPr>
        <w:pict w14:anchorId="5B5160C0">
          <v:shape id="Šipka doprava 214" o:sp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AB5F92">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75254F">
        <w:rPr>
          <w:lang w:val="en-US"/>
        </w:rPr>
        <w:fldChar w:fldCharType="end"/>
      </w:r>
    </w:p>
    <w:p w14:paraId="1DD4D173" w14:textId="1EDDF8CD" w:rsidR="00D84C56" w:rsidRPr="00E060F7" w:rsidRDefault="00982055" w:rsidP="00D84C56">
      <w:pPr>
        <w:pStyle w:val="OdstavecSynteastyl"/>
        <w:rPr>
          <w:lang w:val="en-US"/>
        </w:rPr>
      </w:pPr>
      <w:r>
        <w:rPr>
          <w:noProof/>
          <w:lang w:val="en-US"/>
        </w:rPr>
      </w:r>
      <w:r>
        <w:rPr>
          <w:noProof/>
          <w:lang w:val="en-US"/>
        </w:rPr>
        <w:pict w14:anchorId="0F7DC010">
          <v:shape id="Šipka doprava 213"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AB5F92">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 xml:space="preserve">od </w:t>
      </w:r>
      <w:r w:rsidR="00AB5F92">
        <w:rPr>
          <w:lang w:val="en-US"/>
        </w:rPr>
        <w:t>with P</w:t>
      </w:r>
      <w:r w:rsidR="00AB5F92" w:rsidRPr="00E060F7">
        <w:rPr>
          <w:lang w:val="en-US"/>
        </w:rPr>
        <w:t>aramete</w:t>
      </w:r>
      <w:r w:rsidR="00AB5F92">
        <w:rPr>
          <w:lang w:val="en-US"/>
        </w:rPr>
        <w:t>r</w:t>
      </w:r>
      <w:r w:rsidR="0075254F">
        <w:rPr>
          <w:lang w:val="en-US"/>
        </w:rPr>
        <w:fldChar w:fldCharType="end"/>
      </w:r>
    </w:p>
    <w:p w14:paraId="0873DD9B" w14:textId="50994D0B" w:rsidR="00D84C56" w:rsidRDefault="00982055" w:rsidP="00D84C56">
      <w:pPr>
        <w:pStyle w:val="OdstavecSynteastyl"/>
        <w:rPr>
          <w:lang w:val="en-US"/>
        </w:rPr>
      </w:pPr>
      <w:r>
        <w:rPr>
          <w:noProof/>
          <w:lang w:val="en-US"/>
        </w:rPr>
      </w:r>
      <w:r>
        <w:rPr>
          <w:noProof/>
          <w:lang w:val="en-US"/>
        </w:rPr>
        <w:pict w14:anchorId="6EABB335">
          <v:shape 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AB5F92">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M</w:t>
      </w:r>
      <w:r w:rsidR="00AB5F92" w:rsidRPr="00E060F7">
        <w:rPr>
          <w:lang w:val="en-US"/>
        </w:rPr>
        <w:t>et</w:t>
      </w:r>
      <w:r w:rsidR="00AB5F92">
        <w:rPr>
          <w:lang w:val="en-US"/>
        </w:rPr>
        <w:t>hod</w:t>
      </w:r>
      <w:r w:rsidR="00AB5F92" w:rsidRPr="00E060F7">
        <w:rPr>
          <w:lang w:val="en-US"/>
        </w:rPr>
        <w:t xml:space="preserve"> </w:t>
      </w:r>
      <w:r w:rsidR="00AB5F92">
        <w:rPr>
          <w:lang w:val="en-US"/>
        </w:rPr>
        <w:t>with</w:t>
      </w:r>
      <w:r w:rsidR="00AB5F92" w:rsidRPr="00E060F7">
        <w:rPr>
          <w:lang w:val="en-US"/>
        </w:rPr>
        <w:t> XXNode</w:t>
      </w:r>
      <w:r w:rsidR="00AB5F92" w:rsidRPr="00E060F7">
        <w:rPr>
          <w:lang w:val="en-US"/>
        </w:rPr>
        <w:fldChar w:fldCharType="begin"/>
      </w:r>
      <w:r w:rsidR="00AB5F92" w:rsidRPr="00E060F7">
        <w:rPr>
          <w:lang w:val="en-US"/>
        </w:rPr>
        <w:instrText xml:space="preserve"> XE "Externí metody:s parametrem XXNode" </w:instrText>
      </w:r>
      <w:r w:rsidR="00AB5F92" w:rsidRPr="00E060F7">
        <w:rPr>
          <w:lang w:val="en-US"/>
        </w:rPr>
        <w:fldChar w:fldCharType="end"/>
      </w:r>
      <w:r w:rsidR="00AB5F92">
        <w:rPr>
          <w:lang w:val="en-US"/>
        </w:rPr>
        <w:t xml:space="preserve"> P</w:t>
      </w:r>
      <w:r w:rsidR="00AB5F92" w:rsidRPr="00E060F7">
        <w:rPr>
          <w:lang w:val="en-US"/>
        </w:rPr>
        <w:t>aramet</w:t>
      </w:r>
      <w:r w:rsidR="00AB5F92">
        <w:rPr>
          <w:lang w:val="en-US"/>
        </w:rPr>
        <w:t>er</w:t>
      </w:r>
      <w:r w:rsidR="0075254F">
        <w:rPr>
          <w:lang w:val="en-US"/>
        </w:rPr>
        <w:fldChar w:fldCharType="end"/>
      </w:r>
    </w:p>
    <w:p w14:paraId="600938F5" w14:textId="1D2B10B0" w:rsidR="0075254F" w:rsidRPr="00E060F7" w:rsidRDefault="00982055" w:rsidP="00D84C56">
      <w:pPr>
        <w:pStyle w:val="OdstavecSynteastyl"/>
        <w:rPr>
          <w:lang w:val="en-US"/>
        </w:rPr>
      </w:pPr>
      <w:r>
        <w:rPr>
          <w:noProof/>
          <w:lang w:val="en-US"/>
        </w:rPr>
      </w:r>
      <w:r>
        <w:rPr>
          <w:noProof/>
          <w:lang w:val="en-US"/>
        </w:rPr>
        <w:pict w14:anchorId="3EFB5A58">
          <v:shape id="Šipka doprava 212"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AB5F92">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 xml:space="preserve">od </w:t>
      </w:r>
      <w:r w:rsidR="00AB5F92">
        <w:rPr>
          <w:lang w:val="en-US"/>
        </w:rPr>
        <w:t>with Array of Values</w:t>
      </w:r>
      <w:r w:rsidR="0075254F">
        <w:rPr>
          <w:lang w:val="en-US"/>
        </w:rPr>
        <w:fldChar w:fldCharType="end"/>
      </w:r>
    </w:p>
    <w:p w14:paraId="5CDAEAF1" w14:textId="01D3B326" w:rsidR="00D84C56" w:rsidRPr="00E060F7" w:rsidRDefault="00982055" w:rsidP="00D84C56">
      <w:pPr>
        <w:pStyle w:val="OdstavecSynteastyl"/>
        <w:rPr>
          <w:lang w:val="en-US"/>
        </w:rPr>
      </w:pPr>
      <w:r>
        <w:rPr>
          <w:noProof/>
          <w:lang w:val="en-US"/>
        </w:rPr>
      </w:r>
      <w:r>
        <w:rPr>
          <w:noProof/>
          <w:lang w:val="en-US"/>
        </w:rPr>
        <w:pict w14:anchorId="78B7C8EA">
          <v:shape id="Šipka doprava 211" o:sp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AB5F92">
        <w:rPr>
          <w:lang w:val="en-US"/>
        </w:rPr>
        <w:t>Using of X</w:t>
      </w:r>
      <w:r w:rsidR="00AB5F92">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217516"/>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982055" w:rsidP="00D84C56">
      <w:pPr>
        <w:pStyle w:val="OdstavecSynteastyl"/>
        <w:rPr>
          <w:lang w:val="en-US"/>
        </w:rPr>
      </w:pPr>
      <w:r>
        <w:rPr>
          <w:noProof/>
          <w:lang w:val="en-US"/>
        </w:rPr>
      </w:r>
      <w:r>
        <w:rPr>
          <w:noProof/>
          <w:lang w:val="en-US"/>
        </w:rPr>
        <w:pict w14:anchorId="4D97B7D8">
          <v:shape id="Šipka doprava 210"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AB5F92">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AB5F92" w:rsidRPr="00E060F7">
        <w:t>De</w:t>
      </w:r>
      <w:r w:rsidR="00AB5F92">
        <w:t>c</w:t>
      </w:r>
      <w:r w:rsidR="00AB5F92" w:rsidRPr="00E060F7">
        <w:t>lara</w:t>
      </w:r>
      <w:r w:rsidR="00AB5F92">
        <w:t>tion of Method</w:t>
      </w:r>
      <w:r w:rsidR="00B84CA4">
        <w:rPr>
          <w:lang w:val="en-US"/>
        </w:rPr>
        <w:fldChar w:fldCharType="end"/>
      </w:r>
    </w:p>
    <w:p w14:paraId="12BD4D80" w14:textId="6F146673" w:rsidR="00D84C56" w:rsidRPr="00E060F7" w:rsidRDefault="00982055" w:rsidP="00D84C56">
      <w:pPr>
        <w:pStyle w:val="OdstavecSynteastyl"/>
        <w:rPr>
          <w:lang w:val="en-US"/>
        </w:rPr>
      </w:pPr>
      <w:r>
        <w:rPr>
          <w:noProof/>
          <w:lang w:val="en-US"/>
        </w:rPr>
      </w:r>
      <w:r>
        <w:rPr>
          <w:noProof/>
          <w:lang w:val="en-US"/>
        </w:rPr>
        <w:pict w14:anchorId="2754D7C7">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AB5F92">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52FF8CF2"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AB5F92">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982055" w:rsidP="00D84C56">
      <w:pPr>
        <w:pStyle w:val="OdstavecSynteastyl"/>
        <w:rPr>
          <w:lang w:val="en-US"/>
        </w:rPr>
      </w:pPr>
      <w:r>
        <w:rPr>
          <w:noProof/>
          <w:lang w:val="en-US"/>
        </w:rPr>
      </w:r>
      <w:r>
        <w:rPr>
          <w:noProof/>
          <w:lang w:val="en-US"/>
        </w:rPr>
        <w:pict w14:anchorId="3C4716F7">
          <v:shape id="Šipka doprava 209" o:sp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AB5F92">
        <w:rPr>
          <w:lang w:val="en-US"/>
        </w:rPr>
        <w:t>Using of X</w:t>
      </w:r>
      <w:r w:rsidR="00AB5F92">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217517"/>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982055" w:rsidP="00D84C56">
      <w:pPr>
        <w:pStyle w:val="OdstavecSynteastyl"/>
        <w:rPr>
          <w:lang w:val="en-US"/>
        </w:rPr>
      </w:pPr>
      <w:r>
        <w:rPr>
          <w:noProof/>
          <w:lang w:val="en-US"/>
        </w:rPr>
      </w:r>
      <w:r>
        <w:rPr>
          <w:noProof/>
          <w:lang w:val="en-US"/>
        </w:rPr>
        <w:pict w14:anchorId="19D1DC19">
          <v:shape 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AB5F92">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AB5F92" w:rsidRPr="00E060F7">
        <w:t>De</w:t>
      </w:r>
      <w:r w:rsidR="00AB5F92">
        <w:t>c</w:t>
      </w:r>
      <w:r w:rsidR="00AB5F92" w:rsidRPr="00E060F7">
        <w:t>lara</w:t>
      </w:r>
      <w:r w:rsidR="00AB5F92">
        <w:t>tion of Method</w:t>
      </w:r>
      <w:r w:rsidR="00B84CA4">
        <w:rPr>
          <w:lang w:val="en-US"/>
        </w:rPr>
        <w:fldChar w:fldCharType="end"/>
      </w:r>
    </w:p>
    <w:p w14:paraId="19F253A8" w14:textId="4F91C4BA" w:rsidR="0012245B" w:rsidRDefault="00982055" w:rsidP="0012245B">
      <w:pPr>
        <w:pStyle w:val="OdstavecSynteastyl"/>
        <w:rPr>
          <w:lang w:val="en-US"/>
        </w:rPr>
      </w:pPr>
      <w:r>
        <w:rPr>
          <w:noProof/>
          <w:lang w:val="en-US"/>
        </w:rPr>
      </w:r>
      <w:r>
        <w:rPr>
          <w:noProof/>
          <w:lang w:val="en-US"/>
        </w:rPr>
        <w:pict w14:anchorId="39A9AC17">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AB5F92">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1294AD28"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982055" w:rsidP="00D84C56">
      <w:pPr>
        <w:pStyle w:val="OdstavecSynteastyl"/>
        <w:rPr>
          <w:lang w:val="en-US"/>
        </w:rPr>
      </w:pPr>
      <w:r>
        <w:rPr>
          <w:noProof/>
          <w:lang w:val="en-US"/>
        </w:rPr>
      </w:r>
      <w:r>
        <w:rPr>
          <w:noProof/>
          <w:lang w:val="en-US"/>
        </w:rPr>
        <w:pict w14:anchorId="35CD2241">
          <v:shape id="Šipka doprava 207" o:sp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AB5F92">
        <w:rPr>
          <w:lang w:val="en-US"/>
        </w:rPr>
        <w:t>Using of X</w:t>
      </w:r>
      <w:r w:rsidR="00AB5F92">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217518"/>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982055" w:rsidP="0012245B">
      <w:pPr>
        <w:pStyle w:val="OdstavecSynteastyl"/>
        <w:rPr>
          <w:lang w:val="en-US"/>
        </w:rPr>
      </w:pPr>
      <w:r>
        <w:rPr>
          <w:noProof/>
          <w:lang w:val="en-US"/>
        </w:rPr>
      </w:r>
      <w:r>
        <w:rPr>
          <w:noProof/>
          <w:lang w:val="en-US"/>
        </w:rPr>
        <w:pict w14:anchorId="5C2E7211">
          <v:shape 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AB5F92">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AB5F92" w:rsidRPr="00E060F7">
        <w:t>De</w:t>
      </w:r>
      <w:r w:rsidR="00AB5F92">
        <w:t>c</w:t>
      </w:r>
      <w:r w:rsidR="00AB5F92" w:rsidRPr="00E060F7">
        <w:t>lara</w:t>
      </w:r>
      <w:r w:rsidR="00AB5F92">
        <w:t>tion of Method</w:t>
      </w:r>
      <w:r w:rsidR="0012245B">
        <w:rPr>
          <w:lang w:val="en-US"/>
        </w:rPr>
        <w:fldChar w:fldCharType="end"/>
      </w:r>
    </w:p>
    <w:p w14:paraId="26828815" w14:textId="3D3404BC" w:rsidR="00D84C56" w:rsidRPr="00E060F7" w:rsidRDefault="00982055" w:rsidP="0012245B">
      <w:pPr>
        <w:pStyle w:val="OdstavecSynteastyl"/>
        <w:rPr>
          <w:lang w:val="en-US"/>
        </w:rPr>
      </w:pPr>
      <w:r>
        <w:rPr>
          <w:noProof/>
          <w:lang w:val="en-US"/>
        </w:rPr>
      </w:r>
      <w:r>
        <w:rPr>
          <w:noProof/>
          <w:lang w:val="en-US"/>
        </w:rPr>
        <w:pict w14:anchorId="75AF49FA">
          <v:shape 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AB5F92">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AB5F92">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3290F60"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AD1D654"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982055" w:rsidP="00D84C56">
      <w:pPr>
        <w:pStyle w:val="OdstavecSynteastyl"/>
        <w:rPr>
          <w:lang w:val="en-US"/>
        </w:rPr>
      </w:pPr>
      <w:r>
        <w:rPr>
          <w:noProof/>
          <w:lang w:val="en-US"/>
        </w:rPr>
      </w:r>
      <w:r>
        <w:rPr>
          <w:noProof/>
          <w:lang w:val="en-US"/>
        </w:rPr>
        <w:pict w14:anchorId="418F388C">
          <v:shape id="Šipka doprava 203"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AB5F92">
        <w:rPr>
          <w:lang w:val="en-US"/>
        </w:rPr>
        <w:t>Using of X</w:t>
      </w:r>
      <w:r w:rsidR="00AB5F92">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217519"/>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982055" w:rsidP="00D84C56">
      <w:pPr>
        <w:pStyle w:val="OdstavecSynteastyl"/>
        <w:rPr>
          <w:lang w:val="en-US"/>
        </w:rPr>
      </w:pPr>
      <w:r>
        <w:rPr>
          <w:noProof/>
          <w:lang w:val="en-US"/>
        </w:rPr>
      </w:r>
      <w:r>
        <w:rPr>
          <w:noProof/>
          <w:lang w:val="en-US"/>
        </w:rPr>
        <w:pict w14:anchorId="7813D373">
          <v:shape id="Šipka doprava 202" o:sp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AB5F92">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AB5F92" w:rsidRPr="00E060F7">
        <w:rPr>
          <w:lang w:val="en-US"/>
        </w:rPr>
        <w:t>Events and Actions</w:t>
      </w:r>
      <w:r w:rsidR="0012245B">
        <w:rPr>
          <w:lang w:val="en-US"/>
        </w:rPr>
        <w:fldChar w:fldCharType="end"/>
      </w:r>
    </w:p>
    <w:p w14:paraId="53147FE8" w14:textId="1D55B96C" w:rsidR="00D84C56" w:rsidRPr="00E060F7" w:rsidRDefault="00982055" w:rsidP="00D84C56">
      <w:pPr>
        <w:pStyle w:val="OdstavecSynteastyl"/>
        <w:rPr>
          <w:lang w:val="en-US"/>
        </w:rPr>
      </w:pPr>
      <w:r>
        <w:rPr>
          <w:noProof/>
          <w:lang w:val="en-US"/>
        </w:rPr>
      </w:r>
      <w:r>
        <w:rPr>
          <w:noProof/>
          <w:lang w:val="en-US"/>
        </w:rPr>
        <w:pict w14:anchorId="46C685B2">
          <v:shape id="Šipka doprava 201"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12245B">
        <w:rPr>
          <w:lang w:val="en-US"/>
        </w:rPr>
        <w:fldChar w:fldCharType="end"/>
      </w:r>
    </w:p>
    <w:p w14:paraId="547BCB89" w14:textId="0EC23437" w:rsidR="0012245B" w:rsidRDefault="00982055" w:rsidP="0012245B">
      <w:pPr>
        <w:pStyle w:val="OdstavecSynteastyl"/>
        <w:rPr>
          <w:lang w:val="en-US"/>
        </w:rPr>
      </w:pPr>
      <w:r>
        <w:rPr>
          <w:noProof/>
          <w:lang w:val="en-US"/>
        </w:rPr>
      </w:r>
      <w:r>
        <w:rPr>
          <w:noProof/>
          <w:lang w:val="en-US"/>
        </w:rPr>
        <w:pict w14:anchorId="331BE549">
          <v:shape 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AB5F92">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AB5F92" w:rsidRPr="00E060F7">
        <w:t>De</w:t>
      </w:r>
      <w:r w:rsidR="00AB5F92">
        <w:t>c</w:t>
      </w:r>
      <w:r w:rsidR="00AB5F92" w:rsidRPr="00E060F7">
        <w:t>lara</w:t>
      </w:r>
      <w:r w:rsidR="00AB5F92">
        <w:t>tion of Method</w:t>
      </w:r>
      <w:r w:rsidR="0012245B">
        <w:rPr>
          <w:lang w:val="en-US"/>
        </w:rPr>
        <w:fldChar w:fldCharType="end"/>
      </w:r>
    </w:p>
    <w:p w14:paraId="2C3C21F5" w14:textId="5B0DEF08" w:rsidR="00D84C56" w:rsidRPr="00E060F7" w:rsidRDefault="00982055" w:rsidP="0012245B">
      <w:pPr>
        <w:pStyle w:val="OdstavecSynteastyl"/>
        <w:rPr>
          <w:lang w:val="en-US"/>
        </w:rPr>
      </w:pPr>
      <w:r>
        <w:rPr>
          <w:noProof/>
          <w:lang w:val="en-US"/>
        </w:rPr>
      </w:r>
      <w:r>
        <w:rPr>
          <w:noProof/>
          <w:lang w:val="en-US"/>
        </w:rPr>
        <w:pict w14:anchorId="0F4B233E">
          <v:shape id="Šipka doprava 20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AB5F92">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AB5F92">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AB5F92">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59A0D9C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E61F14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982055" w:rsidP="00D84C56">
      <w:pPr>
        <w:pStyle w:val="OdstavecSynteastyl"/>
        <w:rPr>
          <w:lang w:val="en-US"/>
        </w:rPr>
      </w:pPr>
      <w:r>
        <w:rPr>
          <w:noProof/>
          <w:lang w:val="en-US"/>
        </w:rPr>
      </w:r>
      <w:r>
        <w:rPr>
          <w:noProof/>
          <w:lang w:val="en-US"/>
        </w:rPr>
        <w:pict w14:anchorId="4F459F25">
          <v:shape id="Šipka doprava 199"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AB5F92">
        <w:rPr>
          <w:lang w:val="en-US"/>
        </w:rPr>
        <w:t>Using of X</w:t>
      </w:r>
      <w:r w:rsidR="00AB5F92">
        <w:rPr>
          <w:lang w:val="en-US"/>
        </w:rPr>
        <w:noBreakHyphen/>
        <w:t>definitions in Java code</w:t>
      </w:r>
      <w:r w:rsidR="0012245B">
        <w:rPr>
          <w:lang w:val="en-US"/>
        </w:rPr>
        <w:fldChar w:fldCharType="end"/>
      </w:r>
    </w:p>
    <w:p w14:paraId="1EB0BCC8" w14:textId="298A3B06" w:rsidR="00D84C56" w:rsidRPr="00E060F7" w:rsidRDefault="00982055" w:rsidP="00D84C56">
      <w:pPr>
        <w:pStyle w:val="OdstavecSynteastyl"/>
        <w:rPr>
          <w:lang w:val="en-US"/>
        </w:rPr>
      </w:pPr>
      <w:r>
        <w:rPr>
          <w:noProof/>
          <w:lang w:val="en-US"/>
        </w:rPr>
      </w:r>
      <w:r>
        <w:rPr>
          <w:noProof/>
          <w:lang w:val="en-US"/>
        </w:rPr>
        <w:pict w14:anchorId="6F7B1337">
          <v:shape id="Šipka doprava 198"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AB5F92">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AB5F92" w:rsidRPr="00E060F7">
        <w:rPr>
          <w:lang w:val="en-US"/>
        </w:rPr>
        <w:t>Valida</w:t>
      </w:r>
      <w:r w:rsidR="00AB5F92">
        <w:rPr>
          <w:lang w:val="en-US"/>
        </w:rPr>
        <w:t>tion</w:t>
      </w:r>
      <w:r w:rsidR="00AB5F92" w:rsidRPr="00E060F7">
        <w:rPr>
          <w:lang w:val="en-US"/>
        </w:rPr>
        <w:t xml:space="preserve"> </w:t>
      </w:r>
      <w:r w:rsidR="00AB5F92">
        <w:rPr>
          <w:lang w:val="en-US"/>
        </w:rPr>
        <w:t>of data</w:t>
      </w:r>
      <w:r w:rsidR="00AB5F92" w:rsidRPr="00E060F7">
        <w:rPr>
          <w:lang w:val="en-US"/>
        </w:rPr>
        <w:t xml:space="preserve"> </w:t>
      </w:r>
      <w:r w:rsidR="00AB5F92">
        <w:rPr>
          <w:lang w:val="en-US"/>
        </w:rPr>
        <w:t>with a</w:t>
      </w:r>
      <w:r w:rsidR="00AB5F92" w:rsidRPr="00E060F7">
        <w:rPr>
          <w:lang w:val="en-US"/>
        </w:rPr>
        <w:t xml:space="preserve"> datab</w:t>
      </w:r>
      <w:r w:rsidR="00AB5F92">
        <w:rPr>
          <w:lang w:val="en-US"/>
        </w:rPr>
        <w:t>ase in a</w:t>
      </w:r>
      <w:r w:rsidR="00AB5F92" w:rsidRPr="00E060F7">
        <w:rPr>
          <w:lang w:val="en-US"/>
        </w:rPr>
        <w:t xml:space="preserve"> XML </w:t>
      </w:r>
      <w:r w:rsidR="00AB5F92">
        <w:rPr>
          <w:lang w:val="en-US"/>
        </w:rPr>
        <w:t>document</w:t>
      </w:r>
      <w:r w:rsidR="0012245B">
        <w:rPr>
          <w:lang w:val="en-US"/>
        </w:rPr>
        <w:fldChar w:fldCharType="end"/>
      </w:r>
    </w:p>
    <w:p w14:paraId="7D470252" w14:textId="2C237541" w:rsidR="00D84C56" w:rsidRPr="00E060F7" w:rsidRDefault="00982055" w:rsidP="00D84C56">
      <w:pPr>
        <w:pStyle w:val="OdstavecSynteastyl"/>
        <w:rPr>
          <w:lang w:val="en-US"/>
        </w:rPr>
      </w:pPr>
      <w:r>
        <w:rPr>
          <w:noProof/>
          <w:lang w:val="en-US"/>
        </w:rPr>
      </w:r>
      <w:r>
        <w:rPr>
          <w:noProof/>
          <w:lang w:val="en-US"/>
        </w:rPr>
        <w:pict w14:anchorId="2957FD07">
          <v:shape id="Šipka doprava 197"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AB5F92">
        <w:rPr>
          <w:lang w:val="en-US"/>
        </w:rPr>
        <w:t>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AB5F92">
        <w:rPr>
          <w:lang w:val="en-US"/>
        </w:rPr>
        <w:t xml:space="preserve">The </w:t>
      </w:r>
      <w:r w:rsidR="00AB5F92" w:rsidRPr="00E060F7">
        <w:rPr>
          <w:lang w:val="en-US"/>
        </w:rPr>
        <w:t>error</w:t>
      </w:r>
      <w:r w:rsidR="00AB5F92" w:rsidRPr="00E060F7">
        <w:rPr>
          <w:lang w:val="en-US"/>
        </w:rPr>
        <w:fldChar w:fldCharType="begin"/>
      </w:r>
      <w:r w:rsidR="00AB5F92" w:rsidRPr="00E060F7">
        <w:rPr>
          <w:lang w:val="en-US"/>
        </w:rPr>
        <w:instrText xml:space="preserve"> XE "Metody:error" </w:instrText>
      </w:r>
      <w:r w:rsidR="00AB5F92" w:rsidRPr="00E060F7">
        <w:rPr>
          <w:lang w:val="en-US"/>
        </w:rPr>
        <w:fldChar w:fldCharType="end"/>
      </w:r>
      <w:r w:rsidR="00AB5F92">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217520"/>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982055" w:rsidP="00D84C56">
      <w:pPr>
        <w:pStyle w:val="Odstavec"/>
        <w:rPr>
          <w:lang w:val="en-US"/>
        </w:rPr>
      </w:pPr>
      <w:r>
        <w:rPr>
          <w:noProof/>
          <w:lang w:val="en-US"/>
        </w:rPr>
      </w:r>
      <w:r>
        <w:rPr>
          <w:noProof/>
          <w:lang w:val="en-US"/>
        </w:rPr>
        <w:pict w14:anchorId="2DB4D994">
          <v:shape id="Šipka doprava 196"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AB5F92">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AB5F92" w:rsidRPr="00E060F7">
        <w:rPr>
          <w:lang w:val="en-US"/>
        </w:rPr>
        <w:t>U</w:t>
      </w:r>
      <w:r w:rsidR="00AB5F92">
        <w:rPr>
          <w:lang w:val="en-US"/>
        </w:rPr>
        <w:t>ser Defined M</w:t>
      </w:r>
      <w:r w:rsidR="00AB5F92" w:rsidRPr="00E060F7">
        <w:rPr>
          <w:lang w:val="en-US"/>
        </w:rPr>
        <w:t>et</w:t>
      </w:r>
      <w:r w:rsidR="00AB5F92">
        <w:rPr>
          <w:lang w:val="en-US"/>
        </w:rPr>
        <w:t>h</w:t>
      </w:r>
      <w:r w:rsidR="00AB5F92" w:rsidRPr="00E060F7">
        <w:rPr>
          <w:lang w:val="en-US"/>
        </w:rPr>
        <w:t>od</w:t>
      </w:r>
      <w:r w:rsidR="00AB5F92">
        <w:rPr>
          <w:lang w:val="en-US"/>
        </w:rPr>
        <w:t>s</w:t>
      </w:r>
      <w:r w:rsidR="00AB5F92" w:rsidRPr="00E060F7">
        <w:rPr>
          <w:lang w:val="en-US"/>
        </w:rPr>
        <w:t xml:space="preserve"> </w:t>
      </w:r>
      <w:r w:rsidR="00AB5F92">
        <w:rPr>
          <w:lang w:val="en-US"/>
        </w:rPr>
        <w:t>for</w:t>
      </w:r>
      <w:r w:rsidR="00AB5F92" w:rsidRPr="00E060F7">
        <w:rPr>
          <w:lang w:val="en-US"/>
        </w:rPr>
        <w:t xml:space="preserve"> </w:t>
      </w:r>
      <w:r w:rsidR="00AB5F92">
        <w:rPr>
          <w:lang w:val="en-US"/>
        </w:rPr>
        <w:t>Checking D</w:t>
      </w:r>
      <w:r w:rsidR="00AB5F92" w:rsidRPr="00E060F7">
        <w:rPr>
          <w:lang w:val="en-US"/>
        </w:rPr>
        <w:t>at</w:t>
      </w:r>
      <w:r w:rsidR="00AB5F92">
        <w:rPr>
          <w:lang w:val="en-US"/>
        </w:rPr>
        <w:t>a</w:t>
      </w:r>
      <w:r w:rsidR="00AB5F92" w:rsidRPr="00E060F7">
        <w:rPr>
          <w:lang w:val="en-US"/>
        </w:rPr>
        <w:t xml:space="preserve"> </w:t>
      </w:r>
      <w:r w:rsidR="00AB5F92">
        <w:rPr>
          <w:lang w:val="en-US"/>
        </w:rPr>
        <w:t>T</w:t>
      </w:r>
      <w:r w:rsidR="00AB5F92" w:rsidRPr="00E060F7">
        <w:rPr>
          <w:lang w:val="en-US"/>
        </w:rPr>
        <w:t>yp</w:t>
      </w:r>
      <w:r w:rsidR="00AB5F92">
        <w:rPr>
          <w:lang w:val="en-US"/>
        </w:rPr>
        <w:t>e</w:t>
      </w:r>
      <w:r w:rsidR="00AB5F92" w:rsidRPr="00E060F7">
        <w:rPr>
          <w:lang w:val="en-US"/>
        </w:rPr>
        <w:fldChar w:fldCharType="begin"/>
      </w:r>
      <w:r w:rsidR="00AB5F92" w:rsidRPr="00E060F7">
        <w:rPr>
          <w:lang w:val="en-US"/>
        </w:rPr>
        <w:instrText xml:space="preserve"> XE "Uživatelské metody:pro typovou kontrolu" </w:instrText>
      </w:r>
      <w:r w:rsidR="00AB5F92" w:rsidRPr="00E060F7">
        <w:rPr>
          <w:lang w:val="en-US"/>
        </w:rPr>
        <w:fldChar w:fldCharType="end"/>
      </w:r>
      <w:r w:rsidR="00AB5F92">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with elements and attributes:</w:t>
      </w:r>
    </w:p>
    <w:p w14:paraId="1A7A23F1" w14:textId="7AD531C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using only XML elements:</w:t>
      </w:r>
    </w:p>
    <w:p w14:paraId="26F3BA43" w14:textId="42831F9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DD5734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982055" w:rsidP="00D84C56">
      <w:pPr>
        <w:pStyle w:val="OdstavecSynteastyl"/>
        <w:rPr>
          <w:lang w:val="en-US"/>
        </w:rPr>
      </w:pPr>
      <w:r>
        <w:rPr>
          <w:noProof/>
          <w:lang w:val="en-US"/>
        </w:rPr>
      </w:r>
      <w:r>
        <w:rPr>
          <w:noProof/>
          <w:lang w:val="en-US"/>
        </w:rPr>
        <w:pict w14:anchorId="749D0033">
          <v:shape id="Šipka doprava 195"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AB5F92">
        <w:rPr>
          <w:lang w:val="en-US"/>
        </w:rPr>
        <w:t>Using of X</w:t>
      </w:r>
      <w:r w:rsidR="00AB5F92">
        <w:rPr>
          <w:lang w:val="en-US"/>
        </w:rPr>
        <w:noBreakHyphen/>
        <w:t>definitions in Java code</w:t>
      </w:r>
      <w:r w:rsidR="0012245B">
        <w:rPr>
          <w:lang w:val="en-US"/>
        </w:rPr>
        <w:fldChar w:fldCharType="end"/>
      </w:r>
    </w:p>
    <w:p w14:paraId="005E3D90" w14:textId="7512B21E" w:rsidR="00D84C56" w:rsidRPr="00E060F7" w:rsidRDefault="00982055" w:rsidP="00D84C56">
      <w:pPr>
        <w:pStyle w:val="OdstavecSynteastyl"/>
        <w:rPr>
          <w:lang w:val="en-US"/>
        </w:rPr>
      </w:pPr>
      <w:r>
        <w:rPr>
          <w:noProof/>
          <w:lang w:val="en-US"/>
        </w:rPr>
      </w:r>
      <w:r>
        <w:rPr>
          <w:noProof/>
          <w:lang w:val="en-US"/>
        </w:rPr>
        <w:pict w14:anchorId="76CD33B7">
          <v:shape id="Šipka doprava 194"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AB5F92">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AB5F92" w:rsidRPr="00E060F7">
        <w:rPr>
          <w:lang w:val="en-US"/>
        </w:rPr>
        <w:t>Valida</w:t>
      </w:r>
      <w:r w:rsidR="00AB5F92">
        <w:rPr>
          <w:lang w:val="en-US"/>
        </w:rPr>
        <w:t>tion</w:t>
      </w:r>
      <w:r w:rsidR="00AB5F92" w:rsidRPr="00E060F7">
        <w:rPr>
          <w:lang w:val="en-US"/>
        </w:rPr>
        <w:t xml:space="preserve"> </w:t>
      </w:r>
      <w:r w:rsidR="00AB5F92">
        <w:rPr>
          <w:lang w:val="en-US"/>
        </w:rPr>
        <w:t>of data</w:t>
      </w:r>
      <w:r w:rsidR="00AB5F92" w:rsidRPr="00E060F7">
        <w:rPr>
          <w:lang w:val="en-US"/>
        </w:rPr>
        <w:t xml:space="preserve"> </w:t>
      </w:r>
      <w:r w:rsidR="00AB5F92">
        <w:rPr>
          <w:lang w:val="en-US"/>
        </w:rPr>
        <w:t>with a</w:t>
      </w:r>
      <w:r w:rsidR="00AB5F92" w:rsidRPr="00E060F7">
        <w:rPr>
          <w:lang w:val="en-US"/>
        </w:rPr>
        <w:t xml:space="preserve"> datab</w:t>
      </w:r>
      <w:r w:rsidR="00AB5F92">
        <w:rPr>
          <w:lang w:val="en-US"/>
        </w:rPr>
        <w:t>ase in a</w:t>
      </w:r>
      <w:r w:rsidR="00AB5F92" w:rsidRPr="00E060F7">
        <w:rPr>
          <w:lang w:val="en-US"/>
        </w:rPr>
        <w:t xml:space="preserve"> XML </w:t>
      </w:r>
      <w:r w:rsidR="00AB5F92">
        <w:rPr>
          <w:lang w:val="en-US"/>
        </w:rPr>
        <w:t>document</w:t>
      </w:r>
      <w:r w:rsidR="0012245B">
        <w:rPr>
          <w:lang w:val="en-US"/>
        </w:rPr>
        <w:fldChar w:fldCharType="end"/>
      </w:r>
    </w:p>
    <w:p w14:paraId="3A6C74C3" w14:textId="5B92865F" w:rsidR="00D84C56" w:rsidRDefault="00982055" w:rsidP="00D84C56">
      <w:pPr>
        <w:pStyle w:val="Odstavec"/>
        <w:rPr>
          <w:lang w:val="en-US"/>
        </w:rPr>
      </w:pPr>
      <w:r>
        <w:rPr>
          <w:noProof/>
          <w:lang w:val="en-US"/>
        </w:rPr>
      </w:r>
      <w:r>
        <w:rPr>
          <w:noProof/>
          <w:lang w:val="en-US"/>
        </w:rPr>
        <w:pict w14:anchorId="49049087">
          <v:shape id="Šipka doprava 193"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AB5F92">
        <w:rPr>
          <w:lang w:val="en-US"/>
        </w:rPr>
        <w:t>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AB5F92">
        <w:rPr>
          <w:lang w:val="en-US"/>
        </w:rPr>
        <w:t xml:space="preserve">The </w:t>
      </w:r>
      <w:r w:rsidR="00AB5F92" w:rsidRPr="00E060F7">
        <w:rPr>
          <w:lang w:val="en-US"/>
        </w:rPr>
        <w:t>error</w:t>
      </w:r>
      <w:r w:rsidR="00AB5F92" w:rsidRPr="00E060F7">
        <w:rPr>
          <w:lang w:val="en-US"/>
        </w:rPr>
        <w:fldChar w:fldCharType="begin"/>
      </w:r>
      <w:r w:rsidR="00AB5F92" w:rsidRPr="00E060F7">
        <w:rPr>
          <w:lang w:val="en-US"/>
        </w:rPr>
        <w:instrText xml:space="preserve"> XE "Metody:error" </w:instrText>
      </w:r>
      <w:r w:rsidR="00AB5F92" w:rsidRPr="00E060F7">
        <w:rPr>
          <w:lang w:val="en-US"/>
        </w:rPr>
        <w:fldChar w:fldCharType="end"/>
      </w:r>
      <w:r w:rsidR="00AB5F92">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217521"/>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 xml:space="preserve">a validation </w:t>
      </w:r>
      <w:r w:rsidR="007929E0" w:rsidRPr="007929E0">
        <w:rPr>
          <w:lang w:val="en-US"/>
        </w:rPr>
        <w:lastRenderedPageBreak/>
        <w:t>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5B8C511F" w:rsidR="004A1C34" w:rsidRPr="00843228" w:rsidRDefault="004A1C34" w:rsidP="004A1C3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737A7961" w:rsidR="00AE66D3" w:rsidRPr="00843228" w:rsidRDefault="00AE66D3" w:rsidP="00AE66D3">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217522"/>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65B68075" w:rsidR="00A37EAC" w:rsidRDefault="00D47347" w:rsidP="00A37EAC">
      <w:pPr>
        <w:pStyle w:val="Zdrojovykod-zlutyboxSynteastyl"/>
        <w:tabs>
          <w:tab w:val="left" w:pos="567"/>
          <w:tab w:val="left" w:pos="1276"/>
        </w:tabs>
        <w:rPr>
          <w:color w:val="0070C0"/>
          <w:szCs w:val="16"/>
        </w:rPr>
      </w:pPr>
      <w:r>
        <w:lastRenderedPageBreak/>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164389">
        <w:rPr>
          <w:color w:val="984806"/>
        </w:rPr>
        <w:t>http://www.xdef.org/3.2</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lastRenderedPageBreak/>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217523"/>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982055" w:rsidP="00D84C56">
      <w:pPr>
        <w:pStyle w:val="OdstavecSynteastyl"/>
        <w:rPr>
          <w:lang w:val="en-US"/>
        </w:rPr>
      </w:pPr>
      <w:r>
        <w:rPr>
          <w:noProof/>
          <w:lang w:val="en-US"/>
        </w:rPr>
      </w:r>
      <w:r>
        <w:rPr>
          <w:noProof/>
          <w:lang w:val="en-US"/>
        </w:rPr>
        <w:pict w14:anchorId="04408A8F">
          <v:shape id="Šipka doprava 192"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982055" w:rsidP="00D84C56">
      <w:pPr>
        <w:pStyle w:val="OdstavecSynteastyl"/>
        <w:rPr>
          <w:lang w:val="en-US"/>
        </w:rPr>
      </w:pPr>
      <w:r>
        <w:rPr>
          <w:noProof/>
          <w:lang w:val="en-US"/>
        </w:rPr>
      </w:r>
      <w:r>
        <w:rPr>
          <w:noProof/>
          <w:lang w:val="en-US"/>
        </w:rPr>
        <w:pict w14:anchorId="7A33DB8D">
          <v:shape id="Šipka doprava 191"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AB5F92">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AB5F92">
        <w:rPr>
          <w:lang w:val="en-US"/>
        </w:rPr>
        <w:t>S</w:t>
      </w:r>
      <w:r w:rsidR="00AB5F92" w:rsidRPr="000E56B4">
        <w:rPr>
          <w:lang w:val="en-US"/>
        </w:rPr>
        <w:t xml:space="preserve">trict </w:t>
      </w:r>
      <w:r w:rsidR="00AB5F92">
        <w:rPr>
          <w:lang w:val="en-US"/>
        </w:rPr>
        <w:t>O</w:t>
      </w:r>
      <w:r w:rsidR="00AB5F92" w:rsidRPr="000E56B4">
        <w:rPr>
          <w:lang w:val="en-US"/>
        </w:rPr>
        <w:t xml:space="preserve">rder of </w:t>
      </w:r>
      <w:r w:rsidR="00AB5F92">
        <w:rPr>
          <w:lang w:val="en-US"/>
        </w:rPr>
        <w:t xml:space="preserve">Group Items </w:t>
      </w:r>
      <w:r w:rsidR="00AB5F92" w:rsidRPr="000E56B4">
        <w:rPr>
          <w:lang w:val="en-US"/>
        </w:rPr>
        <w:t>(xd:sequence)</w:t>
      </w:r>
      <w:r w:rsidR="0012245B">
        <w:rPr>
          <w:lang w:val="en-US"/>
        </w:rPr>
        <w:fldChar w:fldCharType="end"/>
      </w:r>
    </w:p>
    <w:p w14:paraId="268A3048" w14:textId="6B34A6A8" w:rsidR="00D84C56" w:rsidRPr="00E060F7" w:rsidRDefault="00982055" w:rsidP="00D84C56">
      <w:pPr>
        <w:pStyle w:val="OdstavecSynteastyl"/>
        <w:rPr>
          <w:lang w:val="en-US"/>
        </w:rPr>
      </w:pPr>
      <w:r>
        <w:rPr>
          <w:noProof/>
          <w:lang w:val="en-US"/>
        </w:rPr>
      </w:r>
      <w:r>
        <w:rPr>
          <w:noProof/>
          <w:lang w:val="en-US"/>
        </w:rPr>
        <w:pict w14:anchorId="26454924">
          <v:shape id="Šipka doprava 190"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AB5F92">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AB5F92">
        <w:rPr>
          <w:lang w:val="en-US"/>
        </w:rPr>
        <w:t>Arbitrary</w:t>
      </w:r>
      <w:r w:rsidR="00AB5F92" w:rsidRPr="000E56B4">
        <w:rPr>
          <w:lang w:val="en-US"/>
        </w:rPr>
        <w:t xml:space="preserve"> </w:t>
      </w:r>
      <w:r w:rsidR="00AB5F92">
        <w:rPr>
          <w:lang w:val="en-US"/>
        </w:rPr>
        <w:t>O</w:t>
      </w:r>
      <w:r w:rsidR="00AB5F92" w:rsidRPr="000E56B4">
        <w:rPr>
          <w:lang w:val="en-US"/>
        </w:rPr>
        <w:t xml:space="preserve">rder of </w:t>
      </w:r>
      <w:r w:rsidR="00AB5F92">
        <w:rPr>
          <w:lang w:val="en-US"/>
        </w:rPr>
        <w:t xml:space="preserve">Group Items </w:t>
      </w:r>
      <w:r w:rsidR="00AB5F92" w:rsidRPr="000E56B4">
        <w:rPr>
          <w:lang w:val="en-US"/>
        </w:rPr>
        <w:t>(xd:</w:t>
      </w:r>
      <w:r w:rsidR="00AB5F92">
        <w:rPr>
          <w:lang w:val="en-US"/>
        </w:rPr>
        <w:t>mixed</w:t>
      </w:r>
      <w:r w:rsidR="00AB5F92" w:rsidRPr="000E56B4">
        <w:rPr>
          <w:lang w:val="en-US"/>
        </w:rPr>
        <w:t>)</w:t>
      </w:r>
      <w:r w:rsidR="0012245B">
        <w:rPr>
          <w:lang w:val="en-US"/>
        </w:rPr>
        <w:fldChar w:fldCharType="end"/>
      </w:r>
    </w:p>
    <w:p w14:paraId="1E6AEEE8" w14:textId="2CC84C2E" w:rsidR="00D84C56" w:rsidRPr="00E060F7" w:rsidRDefault="00982055" w:rsidP="00D84C56">
      <w:pPr>
        <w:pStyle w:val="OdstavecSynteastyl"/>
        <w:rPr>
          <w:lang w:val="en-US"/>
        </w:rPr>
      </w:pPr>
      <w:r>
        <w:rPr>
          <w:noProof/>
          <w:lang w:val="en-US"/>
        </w:rPr>
      </w:r>
      <w:r>
        <w:rPr>
          <w:noProof/>
          <w:lang w:val="en-US"/>
        </w:rPr>
        <w:pict w14:anchorId="4AF4BDBB">
          <v:shape id="Šipka doprava 189"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AB5F92">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AB5F92">
        <w:rPr>
          <w:lang w:val="en-US"/>
        </w:rPr>
        <w:t xml:space="preserve">Selection of Item from a Group </w:t>
      </w:r>
      <w:r w:rsidR="00AB5F92" w:rsidRPr="002F50F0">
        <w:t xml:space="preserve"> (xd:choice)</w:t>
      </w:r>
      <w:r w:rsidR="0012245B">
        <w:rPr>
          <w:lang w:val="en-US"/>
        </w:rPr>
        <w:fldChar w:fldCharType="end"/>
      </w:r>
    </w:p>
    <w:p w14:paraId="075C0F54" w14:textId="40CBBEA3" w:rsidR="00D84C56" w:rsidRPr="00E060F7" w:rsidRDefault="00982055" w:rsidP="00D84C56">
      <w:pPr>
        <w:pStyle w:val="OdstavecSynteastyl"/>
        <w:rPr>
          <w:lang w:val="en-US"/>
        </w:rPr>
      </w:pPr>
      <w:r>
        <w:rPr>
          <w:noProof/>
          <w:lang w:val="en-US"/>
        </w:rPr>
      </w:r>
      <w:r>
        <w:rPr>
          <w:noProof/>
          <w:lang w:val="en-US"/>
        </w:rPr>
        <w:pict w14:anchorId="181F3679">
          <v:shape id="Šipka doprava 188"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AB5F92">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AB5F92">
        <w:rPr>
          <w:lang w:val="en-US"/>
        </w:rPr>
        <w:t>Groups with</w:t>
      </w:r>
      <w:r w:rsidR="00AB5F92" w:rsidRPr="00E060F7">
        <w:rPr>
          <w:lang w:val="en-US"/>
        </w:rPr>
        <w:t> </w:t>
      </w:r>
      <w:r w:rsidR="00AB5F92">
        <w:rPr>
          <w:lang w:val="en-US"/>
        </w:rPr>
        <w:t>T</w:t>
      </w:r>
      <w:r w:rsidR="00AB5F92" w:rsidRPr="00E060F7">
        <w:rPr>
          <w:lang w:val="en-US"/>
        </w:rPr>
        <w:t>ext</w:t>
      </w:r>
      <w:r w:rsidR="00AB5F92">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217524"/>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982055" w:rsidP="00D84C56">
      <w:pPr>
        <w:pStyle w:val="OdstavecSynteastyl"/>
        <w:rPr>
          <w:lang w:val="en-US"/>
        </w:rPr>
      </w:pPr>
      <w:r>
        <w:rPr>
          <w:noProof/>
          <w:lang w:val="en-US"/>
        </w:rPr>
      </w:r>
      <w:r>
        <w:rPr>
          <w:noProof/>
          <w:lang w:val="en-US"/>
        </w:rPr>
        <w:pict w14:anchorId="50B83F31">
          <v:shape id="Šipka doprava 186"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AB5F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982055" w:rsidP="00D84C56">
      <w:pPr>
        <w:pStyle w:val="OdstavecSynteastyl"/>
        <w:rPr>
          <w:lang w:val="en-US"/>
        </w:rPr>
      </w:pPr>
      <w:r>
        <w:rPr>
          <w:noProof/>
          <w:lang w:val="en-US"/>
        </w:rPr>
      </w:r>
      <w:r>
        <w:rPr>
          <w:noProof/>
          <w:lang w:val="en-US"/>
        </w:rPr>
        <w:pict w14:anchorId="584F9BD3">
          <v:shape id="Šipka doprava 185"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AB5F92">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AB5F92">
        <w:rPr>
          <w:lang w:val="en-US"/>
        </w:rPr>
        <w:t>Arbitrary</w:t>
      </w:r>
      <w:r w:rsidR="00AB5F92" w:rsidRPr="000E56B4">
        <w:rPr>
          <w:lang w:val="en-US"/>
        </w:rPr>
        <w:t xml:space="preserve"> </w:t>
      </w:r>
      <w:r w:rsidR="00AB5F92">
        <w:rPr>
          <w:lang w:val="en-US"/>
        </w:rPr>
        <w:t>O</w:t>
      </w:r>
      <w:r w:rsidR="00AB5F92" w:rsidRPr="000E56B4">
        <w:rPr>
          <w:lang w:val="en-US"/>
        </w:rPr>
        <w:t xml:space="preserve">rder of </w:t>
      </w:r>
      <w:r w:rsidR="00AB5F92">
        <w:rPr>
          <w:lang w:val="en-US"/>
        </w:rPr>
        <w:t xml:space="preserve">Group Items </w:t>
      </w:r>
      <w:r w:rsidR="00AB5F92" w:rsidRPr="000E56B4">
        <w:rPr>
          <w:lang w:val="en-US"/>
        </w:rPr>
        <w:t>(xd:</w:t>
      </w:r>
      <w:r w:rsidR="00AB5F92">
        <w:rPr>
          <w:lang w:val="en-US"/>
        </w:rPr>
        <w:t>mixed</w:t>
      </w:r>
      <w:r w:rsidR="00AB5F92" w:rsidRPr="000E56B4">
        <w:rPr>
          <w:lang w:val="en-US"/>
        </w:rPr>
        <w:t>)</w:t>
      </w:r>
      <w:r w:rsidR="0012245B">
        <w:rPr>
          <w:lang w:val="en-US"/>
        </w:rPr>
        <w:fldChar w:fldCharType="end"/>
      </w:r>
    </w:p>
    <w:p w14:paraId="6D190015" w14:textId="5A237475" w:rsidR="00D84C56" w:rsidRPr="00E060F7" w:rsidRDefault="00982055" w:rsidP="00D84C56">
      <w:pPr>
        <w:pStyle w:val="OdstavecSynteastyl"/>
        <w:rPr>
          <w:lang w:val="en-US"/>
        </w:rPr>
      </w:pPr>
      <w:r>
        <w:rPr>
          <w:noProof/>
          <w:lang w:val="en-US"/>
        </w:rPr>
      </w:r>
      <w:r>
        <w:rPr>
          <w:noProof/>
          <w:lang w:val="en-US"/>
        </w:rPr>
        <w:pict w14:anchorId="58FAD0EC">
          <v:shape id="Šipka doprava 184"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AB5F92">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AB5F92">
        <w:rPr>
          <w:lang w:val="en-US"/>
        </w:rPr>
        <w:t xml:space="preserve">Selection of Item from a Group </w:t>
      </w:r>
      <w:r w:rsidR="00AB5F92"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217525"/>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982055" w:rsidP="00D84C56">
      <w:pPr>
        <w:pStyle w:val="OdstavecSynteastyl"/>
        <w:rPr>
          <w:lang w:val="en-US"/>
        </w:rPr>
      </w:pPr>
      <w:r>
        <w:rPr>
          <w:noProof/>
          <w:lang w:val="en-US"/>
        </w:rPr>
      </w:r>
      <w:r>
        <w:rPr>
          <w:noProof/>
          <w:lang w:val="en-US"/>
        </w:rPr>
        <w:pict w14:anchorId="5D50E3E6">
          <v:shape id="Šipka doprava 182"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AB5F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1293A37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982055" w:rsidP="00D84C56">
      <w:pPr>
        <w:pStyle w:val="OdstavecSynteastyl"/>
        <w:rPr>
          <w:lang w:val="en-US"/>
        </w:rPr>
      </w:pPr>
      <w:r>
        <w:rPr>
          <w:noProof/>
          <w:lang w:val="en-US"/>
        </w:rPr>
      </w:r>
      <w:r>
        <w:rPr>
          <w:noProof/>
          <w:lang w:val="en-US"/>
        </w:rPr>
        <w:pict w14:anchorId="5B0F74FE">
          <v:shape id="Šipka doprava 181"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AB5F92">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AB5F92">
        <w:rPr>
          <w:lang w:val="en-US"/>
        </w:rPr>
        <w:t xml:space="preserve">Selection of Item from a Group </w:t>
      </w:r>
      <w:r w:rsidR="00AB5F92"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217526"/>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982055" w:rsidP="00D84C56">
      <w:pPr>
        <w:pStyle w:val="OdstavecSynteastyl"/>
        <w:rPr>
          <w:lang w:val="en-US"/>
        </w:rPr>
      </w:pPr>
      <w:r>
        <w:rPr>
          <w:noProof/>
          <w:lang w:val="en-US"/>
        </w:rPr>
      </w:r>
      <w:r>
        <w:rPr>
          <w:noProof/>
          <w:lang w:val="en-US"/>
        </w:rPr>
        <w:pict w14:anchorId="7E4C0021">
          <v:shape id="Šipka doprava 180"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AB5F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217527"/>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295EFD3D"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982055" w:rsidP="007926AB">
      <w:pPr>
        <w:pStyle w:val="OdstavecSynteastyl"/>
      </w:pPr>
      <w:r>
        <w:rPr>
          <w:noProof/>
          <w:lang w:val="en-US"/>
        </w:rPr>
      </w:r>
      <w:r>
        <w:rPr>
          <w:noProof/>
          <w:lang w:val="en-US"/>
        </w:rPr>
        <w:pict w14:anchorId="612288AF">
          <v:shape id="Šipka doprava 179"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AB5F92">
        <w:rPr>
          <w:lang w:val="en-US"/>
        </w:rPr>
        <w:t>Using of X</w:t>
      </w:r>
      <w:r w:rsidR="00AB5F92">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217528"/>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982055" w:rsidP="00D84C56">
      <w:pPr>
        <w:pStyle w:val="OdstavecSynteastyl"/>
        <w:rPr>
          <w:lang w:val="en-US"/>
        </w:rPr>
      </w:pPr>
      <w:r>
        <w:rPr>
          <w:noProof/>
          <w:lang w:val="en-US"/>
        </w:rPr>
      </w:r>
      <w:r>
        <w:rPr>
          <w:noProof/>
          <w:lang w:val="en-US"/>
        </w:rPr>
        <w:pict w14:anchorId="007CF97C">
          <v:shape id="Šipka doprava 178"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AB5F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217529"/>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982055" w:rsidP="00D84C56">
      <w:pPr>
        <w:pStyle w:val="OdstavecSynteastyl"/>
        <w:rPr>
          <w:lang w:val="en-US"/>
        </w:rPr>
      </w:pPr>
      <w:r>
        <w:rPr>
          <w:noProof/>
          <w:lang w:val="en-US"/>
        </w:rPr>
      </w:r>
      <w:r>
        <w:rPr>
          <w:noProof/>
          <w:lang w:val="en-US"/>
        </w:rPr>
        <w:pict w14:anchorId="06BDF3E2">
          <v:shape id="Šipka doprava 177"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AB5F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120AFFFB"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217530"/>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982055" w:rsidP="00D84C56">
      <w:pPr>
        <w:pStyle w:val="Odstavec"/>
        <w:rPr>
          <w:lang w:val="en-US"/>
        </w:rPr>
      </w:pPr>
      <w:r>
        <w:rPr>
          <w:noProof/>
          <w:lang w:val="en-US"/>
        </w:rPr>
      </w:r>
      <w:r>
        <w:rPr>
          <w:noProof/>
          <w:lang w:val="en-US"/>
        </w:rPr>
        <w:pict w14:anchorId="39637456">
          <v:shape id="Šipka doprava 176"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AB5F92">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AB5F92" w:rsidRPr="00E060F7">
        <w:rPr>
          <w:lang w:val="en-US"/>
        </w:rPr>
        <w:t>Events and Actions</w:t>
      </w:r>
      <w:r w:rsidR="0012245B">
        <w:rPr>
          <w:lang w:val="en-US"/>
        </w:rPr>
        <w:fldChar w:fldCharType="end"/>
      </w:r>
    </w:p>
    <w:p w14:paraId="27C0FF24" w14:textId="455A9E52" w:rsidR="00D84C56" w:rsidRPr="00E060F7" w:rsidRDefault="00982055" w:rsidP="00D84C56">
      <w:pPr>
        <w:pStyle w:val="Odstavec"/>
        <w:rPr>
          <w:lang w:val="en-US"/>
        </w:rPr>
      </w:pPr>
      <w:r>
        <w:rPr>
          <w:noProof/>
          <w:lang w:val="en-US"/>
        </w:rPr>
      </w:r>
      <w:r>
        <w:rPr>
          <w:noProof/>
          <w:lang w:val="en-US"/>
        </w:rPr>
        <w:pict w14:anchorId="49CD9B5B">
          <v:shape id="Šipka doprava 175" o:sp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AB5F92">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w:t>
      </w:r>
      <w:r w:rsidRPr="00C17A7C">
        <w:rPr>
          <w:lang w:val="en-US"/>
        </w:rPr>
        <w:lastRenderedPageBreak/>
        <w:t xml:space="preserve">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001374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217531"/>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2F09768D"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71B18078"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164389">
        <w:rPr>
          <w:color w:val="984806"/>
        </w:rPr>
        <w:t>http://www.xdef.org/3.2</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217532"/>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982055" w:rsidP="00D84C56">
      <w:pPr>
        <w:pStyle w:val="OdstavecSynteastyl"/>
        <w:rPr>
          <w:lang w:val="en-US"/>
        </w:rPr>
      </w:pPr>
      <w:r>
        <w:rPr>
          <w:noProof/>
          <w:lang w:val="en-US"/>
        </w:rPr>
      </w:r>
      <w:r>
        <w:rPr>
          <w:noProof/>
          <w:lang w:val="en-US"/>
        </w:rPr>
        <w:pict w14:anchorId="478C6BC6">
          <v:shape id="Šipka doprava 174" o:sp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982055" w:rsidP="00D84C56">
      <w:pPr>
        <w:pStyle w:val="OdstavecSynteastyl"/>
        <w:rPr>
          <w:lang w:val="en-US"/>
        </w:rPr>
      </w:pPr>
      <w:r>
        <w:rPr>
          <w:noProof/>
          <w:lang w:val="en-US"/>
        </w:rPr>
      </w:r>
      <w:r>
        <w:rPr>
          <w:noProof/>
          <w:lang w:val="en-US"/>
        </w:rPr>
        <w:pict w14:anchorId="78AA9370">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AB5F92">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F93826">
        <w:rPr>
          <w:lang w:val="en-US"/>
        </w:rPr>
        <w:fldChar w:fldCharType="end"/>
      </w:r>
    </w:p>
    <w:p w14:paraId="77E8D9EF" w14:textId="4B7A2D97" w:rsidR="00D84C56" w:rsidRPr="00E060F7" w:rsidRDefault="00982055" w:rsidP="00D84C56">
      <w:pPr>
        <w:pStyle w:val="OdstavecSynteastyl"/>
        <w:rPr>
          <w:lang w:val="en-US"/>
        </w:rPr>
      </w:pPr>
      <w:r>
        <w:rPr>
          <w:noProof/>
          <w:lang w:val="en-US"/>
        </w:rPr>
      </w:r>
      <w:r>
        <w:rPr>
          <w:noProof/>
          <w:lang w:val="en-US"/>
        </w:rPr>
        <w:pict w14:anchorId="3B728093">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AB5F92">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AB5F92" w:rsidRPr="00E060F7">
        <w:rPr>
          <w:lang w:val="en-US"/>
        </w:rPr>
        <w:t>Exemplary XML Data</w:t>
      </w:r>
      <w:r w:rsidR="00F93826">
        <w:rPr>
          <w:lang w:val="en-US"/>
        </w:rPr>
        <w:fldChar w:fldCharType="end"/>
      </w:r>
    </w:p>
    <w:p w14:paraId="3AFD9684" w14:textId="383F0822" w:rsidR="00D84C56" w:rsidRPr="00E060F7" w:rsidRDefault="00982055" w:rsidP="00D84C56">
      <w:pPr>
        <w:pStyle w:val="OdstavecSynteastyl"/>
        <w:rPr>
          <w:lang w:val="en-US"/>
        </w:rPr>
      </w:pPr>
      <w:r>
        <w:rPr>
          <w:noProof/>
          <w:lang w:val="en-US"/>
        </w:rPr>
      </w:r>
      <w:r>
        <w:rPr>
          <w:noProof/>
          <w:lang w:val="en-US"/>
        </w:rPr>
        <w:pict w14:anchorId="57E20C77">
          <v:shape 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AB5F92">
        <w:rPr>
          <w:lang w:val="en-US"/>
        </w:rPr>
        <w:t xml:space="preserve">Description of structure of XML document by </w:t>
      </w:r>
      <w:r w:rsidR="00AB5F92"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217533"/>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AB5F92">
        <w:rPr>
          <w:lang w:val="en-US"/>
        </w:rPr>
        <w:t>14.2.12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AB5F92"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AB5F92">
        <w:rPr>
          <w:rFonts w:cs="Calibri"/>
          <w:szCs w:val="16"/>
        </w:rPr>
        <w:t>14.2.19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AB5F92" w:rsidRPr="00B84495">
        <w:rPr>
          <w:lang w:bidi="en-GB"/>
        </w:rPr>
        <w:t xml:space="preserve">BNFGrammar (BNF </w:t>
      </w:r>
      <w:r w:rsidR="00AB5F92">
        <w:rPr>
          <w:lang w:bidi="en-GB"/>
        </w:rPr>
        <w:t>g</w:t>
      </w:r>
      <w:r w:rsidR="00AB5F92"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AB5F92">
        <w:t>14.2.20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AB5F92"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217534"/>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217535"/>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217536"/>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217537"/>
      <w:r w:rsidRPr="00E060F7">
        <w:rPr>
          <w:lang w:val="en-US"/>
        </w:rPr>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lastRenderedPageBreak/>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AB5F92">
        <w:rPr>
          <w:lang w:val="en-US"/>
        </w:rPr>
        <w:t>5.5.1</w:t>
      </w:r>
      <w:r w:rsidR="00F93826">
        <w:rPr>
          <w:lang w:val="en-US"/>
        </w:rPr>
        <w:fldChar w:fldCharType="end"/>
      </w:r>
      <w:r>
        <w:t>.</w:t>
      </w:r>
    </w:p>
    <w:p w14:paraId="6A307318" w14:textId="259814D4" w:rsidR="00D84C56" w:rsidRDefault="00982055" w:rsidP="00D84C56">
      <w:pPr>
        <w:pStyle w:val="OdstavecSynteastyl"/>
        <w:rPr>
          <w:lang w:val="en-US"/>
        </w:rPr>
      </w:pPr>
      <w:r>
        <w:rPr>
          <w:noProof/>
          <w:lang w:val="en-US"/>
        </w:rPr>
      </w:r>
      <w:r>
        <w:rPr>
          <w:noProof/>
          <w:lang w:val="en-US"/>
        </w:rPr>
        <w:pict w14:anchorId="5A7DE399">
          <v:shape 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AB5F92">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AB5F92" w:rsidRPr="00DE242A">
        <w:rPr>
          <w:lang w:val="en-US"/>
        </w:rPr>
        <w:t>Work</w:t>
      </w:r>
      <w:r w:rsidR="00AB5F92">
        <w:rPr>
          <w:lang w:val="en-US"/>
        </w:rPr>
        <w:t>ing</w:t>
      </w:r>
      <w:r w:rsidR="00AB5F92" w:rsidRPr="00DE242A">
        <w:rPr>
          <w:lang w:val="en-US"/>
        </w:rPr>
        <w:t xml:space="preserve"> with Container in </w:t>
      </w:r>
      <w:r w:rsidR="00AB5F92">
        <w:rPr>
          <w:lang w:val="en-US"/>
        </w:rPr>
        <w:t>X-script</w:t>
      </w:r>
      <w:r w:rsidR="00AB5F92" w:rsidRPr="00DE242A">
        <w:rPr>
          <w:lang w:val="en-US"/>
        </w:rPr>
        <w:t>.</w:t>
      </w:r>
      <w:r w:rsidR="00F93826">
        <w:rPr>
          <w:lang w:val="en-US"/>
        </w:rPr>
        <w:fldChar w:fldCharType="end"/>
      </w:r>
    </w:p>
    <w:p w14:paraId="5FBC5162" w14:textId="7D8BEB29" w:rsidR="00F93826" w:rsidRPr="00E060F7" w:rsidRDefault="00982055" w:rsidP="00D84C56">
      <w:pPr>
        <w:pStyle w:val="OdstavecSynteastyl"/>
        <w:rPr>
          <w:lang w:val="en-US"/>
        </w:rPr>
      </w:pPr>
      <w:r>
        <w:rPr>
          <w:noProof/>
          <w:lang w:val="en-US"/>
        </w:rPr>
      </w:r>
      <w:r>
        <w:rPr>
          <w:noProof/>
          <w:lang w:val="en-US"/>
        </w:rPr>
        <w:pict w14:anchorId="22DD9258">
          <v:shape id="Šipka doprava 169"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AB5F92">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AB5F92" w:rsidRPr="00E060F7">
        <w:rPr>
          <w:lang w:val="en-US"/>
        </w:rPr>
        <w:t>Cont</w:t>
      </w:r>
      <w:r w:rsidR="00AB5F92">
        <w:rPr>
          <w:lang w:val="en-US"/>
        </w:rPr>
        <w:t>ainer</w:t>
      </w:r>
      <w:r w:rsidR="00AB5F92" w:rsidRPr="00E060F7">
        <w:rPr>
          <w:lang w:val="en-US"/>
        </w:rPr>
        <w:t xml:space="preserve"> </w:t>
      </w:r>
      <w:r w:rsidR="00AB5F92">
        <w:rPr>
          <w:lang w:val="en-US"/>
        </w:rPr>
        <w:t>in</w:t>
      </w:r>
      <w:r w:rsidR="00AB5F92" w:rsidRPr="00E060F7">
        <w:rPr>
          <w:lang w:val="en-US"/>
        </w:rPr>
        <w:t> extern</w:t>
      </w:r>
      <w:r w:rsidR="00AB5F92">
        <w:rPr>
          <w:lang w:val="en-US"/>
        </w:rPr>
        <w:t>al Java</w:t>
      </w:r>
      <w:r w:rsidR="00AB5F92" w:rsidRPr="00E060F7">
        <w:rPr>
          <w:lang w:val="en-US"/>
        </w:rPr>
        <w:t xml:space="preserve"> met</w:t>
      </w:r>
      <w:r w:rsidR="00AB5F92">
        <w:rPr>
          <w:lang w:val="en-US"/>
        </w:rPr>
        <w:t>h</w:t>
      </w:r>
      <w:r w:rsidR="00AB5F92" w:rsidRPr="00E060F7">
        <w:rPr>
          <w:lang w:val="en-US"/>
        </w:rPr>
        <w:t>od</w:t>
      </w:r>
      <w:r w:rsidR="00F93826">
        <w:rPr>
          <w:lang w:val="en-US"/>
        </w:rPr>
        <w:fldChar w:fldCharType="end"/>
      </w:r>
    </w:p>
    <w:p w14:paraId="568B0B7F" w14:textId="5517059B" w:rsidR="00D84C56" w:rsidRPr="00E060F7" w:rsidRDefault="00982055" w:rsidP="00D84C56">
      <w:pPr>
        <w:pStyle w:val="OdstavecSynteastyl"/>
        <w:rPr>
          <w:lang w:val="en-US"/>
        </w:rPr>
      </w:pPr>
      <w:r>
        <w:rPr>
          <w:noProof/>
          <w:lang w:val="en-US"/>
        </w:rPr>
      </w:r>
      <w:r>
        <w:rPr>
          <w:noProof/>
          <w:lang w:val="en-US"/>
        </w:rPr>
        <w:pict w14:anchorId="3331A3F3">
          <v:shape id="Šipka doprava 168"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AB5F92">
        <w:rPr>
          <w:lang w:val="en-US"/>
        </w:rPr>
        <w:t>6</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F93826">
        <w:rPr>
          <w:lang w:val="en-US"/>
        </w:rPr>
        <w:fldChar w:fldCharType="end"/>
      </w:r>
    </w:p>
    <w:p w14:paraId="2F44DA62" w14:textId="712A2B80" w:rsidR="00F93826" w:rsidRDefault="00982055" w:rsidP="00D84C56">
      <w:pPr>
        <w:pStyle w:val="OdstavecSynteastyl"/>
        <w:rPr>
          <w:lang w:val="en-US"/>
        </w:rPr>
      </w:pPr>
      <w:r>
        <w:rPr>
          <w:noProof/>
          <w:lang w:val="en-US"/>
        </w:rPr>
      </w:r>
      <w:r>
        <w:rPr>
          <w:noProof/>
          <w:lang w:val="en-US"/>
        </w:rPr>
        <w:pict w14:anchorId="40959D1D">
          <v:shape id="Šipka doprava 167"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AB5F92">
        <w:rPr>
          <w:lang w:val="en-US"/>
        </w:rPr>
        <w:t>7</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AB5F92">
        <w:rPr>
          <w:lang w:val="en-US"/>
        </w:rPr>
        <w:t>Using of X</w:t>
      </w:r>
      <w:r w:rsidR="00AB5F92">
        <w:rPr>
          <w:lang w:val="en-US"/>
        </w:rPr>
        <w:noBreakHyphen/>
        <w:t>definitions in Java code</w:t>
      </w:r>
      <w:r w:rsidR="00F93826">
        <w:rPr>
          <w:lang w:val="en-US"/>
        </w:rPr>
        <w:fldChar w:fldCharType="end"/>
      </w:r>
    </w:p>
    <w:p w14:paraId="7F7AB3DF" w14:textId="4CBB2D3F" w:rsidR="00D84C56" w:rsidRPr="00E060F7" w:rsidRDefault="00982055" w:rsidP="00D84C56">
      <w:pPr>
        <w:pStyle w:val="OdstavecSynteastyl"/>
        <w:rPr>
          <w:lang w:val="en-US"/>
        </w:rPr>
      </w:pPr>
      <w:r>
        <w:rPr>
          <w:noProof/>
          <w:lang w:val="en-US"/>
        </w:rPr>
      </w:r>
      <w:r>
        <w:rPr>
          <w:noProof/>
          <w:lang w:val="en-US"/>
        </w:rPr>
        <w:pict w14:anchorId="4ADA070A">
          <v:shape id="Šipka doprava 166"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AB5F92">
        <w:rPr>
          <w:lang w:val="en-US"/>
        </w:rPr>
        <w:t>14.2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217538"/>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982055" w:rsidP="00F93826">
      <w:pPr>
        <w:pStyle w:val="OdstavecSynteastyl"/>
        <w:rPr>
          <w:lang w:val="en-US"/>
        </w:rPr>
      </w:pPr>
      <w:r>
        <w:rPr>
          <w:noProof/>
          <w:lang w:val="en-US"/>
        </w:rPr>
      </w:r>
      <w:r>
        <w:rPr>
          <w:noProof/>
          <w:lang w:val="en-US"/>
        </w:rPr>
        <w:pict w14:anchorId="0541EF01">
          <v:shape id="Šipka doprava 165" o:sp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AB5F92">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AB5F92" w:rsidRPr="00E060F7">
        <w:rPr>
          <w:lang w:val="en-US"/>
        </w:rPr>
        <w:t>Cont</w:t>
      </w:r>
      <w:r w:rsidR="00AB5F92">
        <w:rPr>
          <w:lang w:val="en-US"/>
        </w:rPr>
        <w:t>ainer</w:t>
      </w:r>
      <w:r w:rsidR="00AB5F92" w:rsidRPr="00E060F7">
        <w:rPr>
          <w:lang w:val="en-US"/>
        </w:rPr>
        <w:t xml:space="preserve"> </w:t>
      </w:r>
      <w:r w:rsidR="00AB5F92">
        <w:rPr>
          <w:lang w:val="en-US"/>
        </w:rPr>
        <w:t>in</w:t>
      </w:r>
      <w:r w:rsidR="00AB5F92" w:rsidRPr="00E060F7">
        <w:rPr>
          <w:lang w:val="en-US"/>
        </w:rPr>
        <w:t> extern</w:t>
      </w:r>
      <w:r w:rsidR="00AB5F92">
        <w:rPr>
          <w:lang w:val="en-US"/>
        </w:rPr>
        <w:t>al Java</w:t>
      </w:r>
      <w:r w:rsidR="00AB5F92" w:rsidRPr="00E060F7">
        <w:rPr>
          <w:lang w:val="en-US"/>
        </w:rPr>
        <w:t xml:space="preserve"> met</w:t>
      </w:r>
      <w:r w:rsidR="00AB5F92">
        <w:rPr>
          <w:lang w:val="en-US"/>
        </w:rPr>
        <w:t>h</w:t>
      </w:r>
      <w:r w:rsidR="00AB5F92"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217539"/>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982055" w:rsidP="00D84C56">
      <w:pPr>
        <w:pStyle w:val="OdstavecSynteastyl"/>
        <w:rPr>
          <w:lang w:val="en-US"/>
        </w:rPr>
      </w:pPr>
      <w:r>
        <w:rPr>
          <w:noProof/>
          <w:lang w:val="en-US"/>
        </w:rPr>
      </w:r>
      <w:r>
        <w:rPr>
          <w:noProof/>
          <w:lang w:val="en-US"/>
        </w:rPr>
        <w:pict w14:anchorId="76E95E67">
          <v:shape id="Šipka doprava 164" o:sp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AB5F92">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AB5F92" w:rsidRPr="00DE242A">
        <w:rPr>
          <w:lang w:val="en-US"/>
        </w:rPr>
        <w:t>Work</w:t>
      </w:r>
      <w:r w:rsidR="00AB5F92">
        <w:rPr>
          <w:lang w:val="en-US"/>
        </w:rPr>
        <w:t>ing</w:t>
      </w:r>
      <w:r w:rsidR="00AB5F92" w:rsidRPr="00DE242A">
        <w:rPr>
          <w:lang w:val="en-US"/>
        </w:rPr>
        <w:t xml:space="preserve"> with Container in </w:t>
      </w:r>
      <w:r w:rsidR="00AB5F92">
        <w:rPr>
          <w:lang w:val="en-US"/>
        </w:rPr>
        <w:t>X-script</w:t>
      </w:r>
      <w:r w:rsidR="00AB5F92"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217540"/>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217541"/>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Pr="003D49A4" w:rsidRDefault="00C72033" w:rsidP="009B15E0">
      <w:pPr>
        <w:suppressAutoHyphens/>
        <w:spacing w:before="180"/>
        <w:jc w:val="both"/>
        <w:rPr>
          <w:rFonts w:eastAsia="Arial"/>
          <w:szCs w:val="16"/>
        </w:rPr>
      </w:pPr>
      <w:r w:rsidRPr="003D49A4">
        <w:rPr>
          <w:rFonts w:eastAsia="Arial"/>
          <w:b/>
          <w:szCs w:val="16"/>
        </w:rPr>
        <w:lastRenderedPageBreak/>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69880AE5" w14:textId="77777777" w:rsidR="00D84C56" w:rsidRPr="00E060F7" w:rsidRDefault="002D6B20" w:rsidP="00D84C56">
      <w:pPr>
        <w:pStyle w:val="Nadpis1"/>
        <w:rPr>
          <w:lang w:val="en-US"/>
        </w:rPr>
      </w:pPr>
      <w:bookmarkStart w:id="382" w:name="_Ref337031021"/>
      <w:bookmarkStart w:id="383" w:name="_Toc337655418"/>
      <w:bookmarkStart w:id="384" w:name="_Toc354676919"/>
      <w:bookmarkStart w:id="385" w:name="_Ref354912903"/>
      <w:bookmarkStart w:id="386" w:name="_Ref355007706"/>
      <w:bookmarkStart w:id="387" w:name="_Toc217542"/>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382"/>
      <w:bookmarkEnd w:id="383"/>
      <w:bookmarkEnd w:id="384"/>
      <w:bookmarkEnd w:id="385"/>
      <w:bookmarkEnd w:id="386"/>
      <w:bookmarkEnd w:id="387"/>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982055"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982055"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AB5F92">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F93826">
        <w:rPr>
          <w:lang w:val="en-US"/>
        </w:rPr>
        <w:fldChar w:fldCharType="end"/>
      </w:r>
    </w:p>
    <w:p w14:paraId="6DC002A4" w14:textId="3DBB4F2F" w:rsidR="00F93826" w:rsidRPr="00E060F7" w:rsidRDefault="00982055"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AB5F92">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AB5F92" w:rsidRPr="00E060F7">
        <w:rPr>
          <w:lang w:val="en-US"/>
        </w:rPr>
        <w:t>Exemplary XML Data</w:t>
      </w:r>
      <w:r w:rsidR="00F93826">
        <w:rPr>
          <w:lang w:val="en-US"/>
        </w:rPr>
        <w:fldChar w:fldCharType="end"/>
      </w:r>
    </w:p>
    <w:p w14:paraId="7A324769" w14:textId="4457C211" w:rsidR="00F93826" w:rsidRPr="00E060F7" w:rsidRDefault="00982055"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AB5F92">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AB5F92">
        <w:rPr>
          <w:lang w:val="en-US"/>
        </w:rPr>
        <w:t xml:space="preserve">Description of structure of XML document by </w:t>
      </w:r>
      <w:r w:rsidR="00AB5F92"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982055"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F0250E">
        <w:rPr>
          <w:lang w:val="en-US"/>
        </w:rPr>
        <w:fldChar w:fldCharType="end"/>
      </w:r>
    </w:p>
    <w:p w14:paraId="7FAD0107" w14:textId="56E9F5FD" w:rsidR="00D84C56" w:rsidRPr="00E060F7" w:rsidRDefault="00982055"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AB5F92">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AB5F92" w:rsidRPr="000E33E0">
        <w:rPr>
          <w:lang w:val="en-US"/>
        </w:rPr>
        <w:t xml:space="preserve">Example </w:t>
      </w:r>
      <w:r w:rsidR="00AB5F92">
        <w:rPr>
          <w:lang w:val="en-US"/>
        </w:rPr>
        <w:t>of</w:t>
      </w:r>
      <w:r w:rsidR="00AB5F92" w:rsidRPr="000E33E0">
        <w:rPr>
          <w:lang w:val="en-US"/>
        </w:rPr>
        <w:t xml:space="preserve"> XML transformation into HTML</w:t>
      </w:r>
      <w:r w:rsidR="00F0250E">
        <w:rPr>
          <w:lang w:val="en-US"/>
        </w:rPr>
        <w:fldChar w:fldCharType="end"/>
      </w:r>
    </w:p>
    <w:p w14:paraId="2B0D76EF" w14:textId="518A3C99" w:rsidR="00D84C56" w:rsidRPr="00E060F7" w:rsidRDefault="00982055"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AB5F92">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AB5F92">
        <w:rPr>
          <w:lang w:val="en-US"/>
        </w:rPr>
        <w:t xml:space="preserve">Value of attribute or </w:t>
      </w:r>
      <w:r w:rsidR="00AB5F92" w:rsidRPr="00E060F7">
        <w:rPr>
          <w:lang w:val="en-US"/>
        </w:rPr>
        <w:t>text</w:t>
      </w:r>
      <w:r w:rsidR="00AB5F92">
        <w:rPr>
          <w:lang w:val="en-US"/>
        </w:rPr>
        <w:t xml:space="preserve"> node</w:t>
      </w:r>
      <w:r w:rsidR="00AB5F92" w:rsidRPr="00E060F7">
        <w:rPr>
          <w:lang w:val="en-US"/>
        </w:rPr>
        <w:t xml:space="preserve"> </w:t>
      </w:r>
      <w:r w:rsidR="00AB5F92">
        <w:rPr>
          <w:lang w:val="en-US"/>
        </w:rPr>
        <w:t>created from value of X-script variable</w:t>
      </w:r>
      <w:r w:rsidR="00F0250E">
        <w:rPr>
          <w:lang w:val="en-US"/>
        </w:rPr>
        <w:fldChar w:fldCharType="end"/>
      </w:r>
    </w:p>
    <w:p w14:paraId="3E987F5F" w14:textId="6E809118" w:rsidR="00D84C56" w:rsidRPr="00E060F7" w:rsidRDefault="00982055"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AB5F92">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AB5F92" w:rsidRPr="002F4AE3">
        <w:rPr>
          <w:lang w:val="en-US"/>
        </w:rPr>
        <w:t>Linking databases with X-definitions</w:t>
      </w:r>
      <w:r w:rsidR="00F0250E">
        <w:rPr>
          <w:lang w:val="en-US"/>
        </w:rPr>
        <w:fldChar w:fldCharType="end"/>
      </w:r>
    </w:p>
    <w:p w14:paraId="7B5B4376" w14:textId="0AE2A79E" w:rsidR="00D84C56" w:rsidRPr="00E060F7" w:rsidRDefault="00982055"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AB5F92">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AB5F92">
        <w:rPr>
          <w:lang w:val="en-US"/>
        </w:rPr>
        <w:t>Construction of</w:t>
      </w:r>
      <w:r w:rsidR="00AB5F92" w:rsidRPr="00E060F7">
        <w:rPr>
          <w:lang w:val="en-US"/>
        </w:rPr>
        <w:t xml:space="preserve"> </w:t>
      </w:r>
      <w:r w:rsidR="00AB5F92">
        <w:rPr>
          <w:lang w:val="en-US"/>
        </w:rPr>
        <w:t>template (“fixed”)</w:t>
      </w:r>
      <w:r w:rsidR="00AB5F92" w:rsidRPr="00E060F7">
        <w:rPr>
          <w:lang w:val="en-US"/>
        </w:rPr>
        <w:t xml:space="preserve"> XML do</w:t>
      </w:r>
      <w:r w:rsidR="00AB5F92">
        <w:rPr>
          <w:lang w:val="en-US"/>
        </w:rPr>
        <w:t>c</w:t>
      </w:r>
      <w:r w:rsidR="00AB5F92" w:rsidRPr="00E060F7">
        <w:rPr>
          <w:lang w:val="en-US"/>
        </w:rPr>
        <w:t>ument</w:t>
      </w:r>
      <w:r w:rsidR="00AB5F92">
        <w:rPr>
          <w:lang w:val="en-US"/>
        </w:rPr>
        <w:t>s</w:t>
      </w:r>
      <w:r w:rsidR="00F0250E">
        <w:rPr>
          <w:lang w:val="en-US"/>
        </w:rPr>
        <w:fldChar w:fldCharType="end"/>
      </w:r>
    </w:p>
    <w:p w14:paraId="773811E8" w14:textId="39B2ACCF" w:rsidR="00D84C56" w:rsidRPr="00E060F7" w:rsidRDefault="00982055"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AB5F92">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AB5F92">
        <w:rPr>
          <w:lang w:val="en-US"/>
        </w:rPr>
        <w:t>Construction of</w:t>
      </w:r>
      <w:r w:rsidR="00AB5F92" w:rsidRPr="00E060F7">
        <w:rPr>
          <w:lang w:val="en-US"/>
        </w:rPr>
        <w:t xml:space="preserve"> </w:t>
      </w:r>
      <w:r w:rsidR="00AB5F92">
        <w:rPr>
          <w:lang w:val="en-US"/>
        </w:rPr>
        <w:t>groups</w:t>
      </w:r>
      <w:r w:rsidR="00F0250E">
        <w:rPr>
          <w:lang w:val="en-US"/>
        </w:rPr>
        <w:fldChar w:fldCharType="end"/>
      </w:r>
    </w:p>
    <w:p w14:paraId="3D13DDDA" w14:textId="642660D4" w:rsidR="00D84C56" w:rsidRPr="00E060F7" w:rsidRDefault="00982055"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AB5F92">
        <w:rPr>
          <w:lang w:val="en-US"/>
        </w:rPr>
        <w:t>6.6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AB5F92" w:rsidRPr="0059154E">
        <w:rPr>
          <w:lang w:val="en-US"/>
        </w:rPr>
        <w:t>Combination of validation and construction mode</w:t>
      </w:r>
      <w:r w:rsidR="00F0250E">
        <w:rPr>
          <w:lang w:val="en-US"/>
        </w:rPr>
        <w:fldChar w:fldCharType="end"/>
      </w:r>
    </w:p>
    <w:p w14:paraId="3E32D5AD" w14:textId="46BD735F" w:rsidR="00D84C56" w:rsidRDefault="00982055"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AB5F92">
        <w:rPr>
          <w:lang w:val="en-US"/>
        </w:rPr>
        <w:t>7</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AB5F92">
        <w:rPr>
          <w:lang w:val="en-US"/>
        </w:rPr>
        <w:t>Using of X</w:t>
      </w:r>
      <w:r w:rsidR="00AB5F92">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388" w:name="_Toc353798558"/>
      <w:bookmarkStart w:id="389" w:name="_Toc353798828"/>
      <w:bookmarkStart w:id="390" w:name="_Toc354414419"/>
      <w:bookmarkStart w:id="391" w:name="_Toc354414694"/>
      <w:bookmarkStart w:id="392" w:name="_Toc354499123"/>
      <w:bookmarkStart w:id="393" w:name="_Toc354499398"/>
      <w:bookmarkStart w:id="394" w:name="_Toc354499697"/>
      <w:bookmarkStart w:id="395" w:name="_Toc354499972"/>
      <w:bookmarkStart w:id="396" w:name="_Toc354505312"/>
      <w:bookmarkStart w:id="397" w:name="_Toc354505589"/>
      <w:bookmarkStart w:id="398" w:name="_Toc354676685"/>
      <w:bookmarkStart w:id="399" w:name="_Toc354676920"/>
      <w:bookmarkStart w:id="400" w:name="_Toc354912574"/>
      <w:bookmarkStart w:id="401" w:name="_Toc354917405"/>
      <w:bookmarkStart w:id="402" w:name="_Toc355016535"/>
      <w:bookmarkStart w:id="403" w:name="_Toc355016799"/>
      <w:bookmarkStart w:id="404" w:name="_Toc355312093"/>
      <w:bookmarkStart w:id="405" w:name="_Ref353373618"/>
      <w:bookmarkStart w:id="406" w:name="_Toc354676922"/>
      <w:bookmarkStart w:id="407" w:name="_Toc217543"/>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05"/>
      <w:bookmarkEnd w:id="406"/>
      <w:bookmarkEnd w:id="407"/>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982055"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AB5F92">
        <w:rPr>
          <w:lang w:val="en-US"/>
        </w:rPr>
        <w:t xml:space="preserve">Description of structure of XML document by </w:t>
      </w:r>
      <w:r w:rsidR="00AB5F92" w:rsidRPr="00E060F7">
        <w:rPr>
          <w:lang w:val="en-US"/>
        </w:rPr>
        <w:t>X-definition</w:t>
      </w:r>
      <w:r w:rsidR="00F0250E">
        <w:rPr>
          <w:lang w:val="en-US"/>
        </w:rPr>
        <w:fldChar w:fldCharType="end"/>
      </w:r>
    </w:p>
    <w:p w14:paraId="4BF53E75" w14:textId="4F05BB01" w:rsidR="00D84C56" w:rsidRPr="00E060F7" w:rsidRDefault="00982055"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AB5F92">
        <w:rPr>
          <w:lang w:val="en-US"/>
        </w:rPr>
        <w:t>6</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1"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2" w:history="1">
              <w:r w:rsidR="00BE04E8">
                <w:rPr>
                  <w:rStyle w:val="Hypertextovodkaz"/>
                  <w:rFonts w:cs="Calibri"/>
                  <w:lang w:bidi="en-US"/>
                </w:rPr>
                <w:t>http://xdef.syntea.cz/tutorial/en/example/C202.html</w:t>
              </w:r>
            </w:hyperlink>
          </w:p>
          <w:p w14:paraId="3BA770C1" w14:textId="77777777" w:rsidR="001F4F36" w:rsidRPr="00E060F7" w:rsidRDefault="00982055" w:rsidP="00BE04E8">
            <w:pPr>
              <w:pStyle w:val="OdstavecSynteastyl"/>
              <w:spacing w:before="0"/>
              <w:ind w:left="516"/>
              <w:rPr>
                <w:rFonts w:cs="Calibri"/>
              </w:rPr>
            </w:pPr>
            <w:hyperlink r:id="rId23"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AB5F92">
              <w:rPr>
                <w:rFonts w:cs="Calibri"/>
                <w:lang w:bidi="en-US"/>
              </w:rPr>
              <w:t>6</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4"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w:t>
            </w:r>
            <w:r w:rsidRPr="00E060F7">
              <w:rPr>
                <w:rFonts w:cs="Calibri"/>
                <w:lang w:bidi="en-US"/>
              </w:rPr>
              <w:lastRenderedPageBreak/>
              <w:t>values are used as a prototype for 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lastRenderedPageBreak/>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lastRenderedPageBreak/>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AB5F92">
              <w:rPr>
                <w:rFonts w:cs="Calibri"/>
                <w:lang w:bidi="en-US"/>
              </w:rPr>
              <w:t>6.1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AB5F92">
              <w:rPr>
                <w:rFonts w:cs="Consolas"/>
                <w:lang w:bidi="en-US"/>
              </w:rPr>
              <w:t>6.1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AB5F92">
              <w:rPr>
                <w:rFonts w:cs="Consolas"/>
                <w:lang w:bidi="en-US"/>
              </w:rPr>
              <w:t>6.1.4.1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AB5F92">
              <w:rPr>
                <w:rFonts w:cs="Calibri"/>
                <w:lang w:bidi="en-US"/>
              </w:rPr>
              <w:t>6.1.5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982055"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AB5F92">
        <w:rPr>
          <w:lang w:val="en-US"/>
        </w:rPr>
        <w:t>6.1.1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AB5F92" w:rsidRPr="00E060F7">
        <w:rPr>
          <w:lang w:bidi="en-US"/>
        </w:rPr>
        <w:t>Construction of elements</w:t>
      </w:r>
      <w:r w:rsidR="00F0250E">
        <w:rPr>
          <w:lang w:val="en-US"/>
        </w:rPr>
        <w:fldChar w:fldCharType="end"/>
      </w:r>
    </w:p>
    <w:p w14:paraId="3BC64DE7" w14:textId="64AE09CF" w:rsidR="00D84C56" w:rsidRPr="00E060F7" w:rsidRDefault="00982055"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AB5F92">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AB5F92" w:rsidRPr="00E060F7">
        <w:rPr>
          <w:lang w:bidi="en-US"/>
        </w:rPr>
        <w:t>Construction of attributes and text nodes</w:t>
      </w:r>
      <w:r w:rsidR="00F0250E">
        <w:rPr>
          <w:lang w:val="en-US"/>
        </w:rPr>
        <w:fldChar w:fldCharType="end"/>
      </w:r>
    </w:p>
    <w:p w14:paraId="41A77C5F" w14:textId="435621E5" w:rsidR="00D84C56" w:rsidRPr="00E060F7" w:rsidRDefault="00982055"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AB5F92">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AB5F92" w:rsidRPr="00E060F7">
        <w:rPr>
          <w:lang w:bidi="en-US"/>
        </w:rPr>
        <w:t>Construction of element from Cont</w:t>
      </w:r>
      <w:r w:rsidR="00AB5F92">
        <w:rPr>
          <w:lang w:bidi="en-US"/>
        </w:rPr>
        <w:t>ainer</w:t>
      </w:r>
      <w:r w:rsidR="00F0250E">
        <w:rPr>
          <w:lang w:val="en-US"/>
        </w:rPr>
        <w:fldChar w:fldCharType="end"/>
      </w:r>
    </w:p>
    <w:p w14:paraId="515B201A" w14:textId="6E3C070D" w:rsidR="00D84C56" w:rsidRPr="00E060F7" w:rsidRDefault="00982055"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AB5F92">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AB5F92">
        <w:rPr>
          <w:lang w:bidi="en-US"/>
        </w:rPr>
        <w:t>C</w:t>
      </w:r>
      <w:r w:rsidR="00AB5F92" w:rsidRPr="00E060F7">
        <w:rPr>
          <w:lang w:bidi="en-US"/>
        </w:rPr>
        <w:t xml:space="preserve">onstruction of </w:t>
      </w:r>
      <w:r w:rsidR="00AB5F92">
        <w:rPr>
          <w:lang w:bidi="en-US"/>
        </w:rPr>
        <w:t>E</w:t>
      </w:r>
      <w:r w:rsidR="00AB5F92" w:rsidRPr="00E060F7">
        <w:rPr>
          <w:lang w:bidi="en-US"/>
        </w:rPr>
        <w:t xml:space="preserve">lement from </w:t>
      </w:r>
      <w:r w:rsidR="00AB5F92">
        <w:rPr>
          <w:lang w:bidi="en-US"/>
        </w:rPr>
        <w:t>E</w:t>
      </w:r>
      <w:r w:rsidR="00AB5F92" w:rsidRPr="00E060F7">
        <w:rPr>
          <w:lang w:bidi="en-US"/>
        </w:rPr>
        <w:t>lement</w:t>
      </w:r>
      <w:r w:rsidR="00F0250E">
        <w:rPr>
          <w:lang w:val="en-US"/>
        </w:rPr>
        <w:fldChar w:fldCharType="end"/>
      </w:r>
    </w:p>
    <w:p w14:paraId="2FEB6C40" w14:textId="7F742F78" w:rsidR="00D84C56" w:rsidRPr="00E060F7" w:rsidRDefault="00982055"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AB5F92">
        <w:rPr>
          <w:noProof/>
          <w:lang w:val="en-US"/>
        </w:rPr>
        <w:t>6.1.5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AB5F92">
        <w:rPr>
          <w:lang w:bidi="en-US"/>
        </w:rPr>
        <w:t>C</w:t>
      </w:r>
      <w:r w:rsidR="00AB5F92" w:rsidRPr="00E060F7">
        <w:rPr>
          <w:lang w:bidi="en-US"/>
        </w:rPr>
        <w:t>onstruction of element from ResultSet</w:t>
      </w:r>
      <w:r w:rsidR="00F0250E">
        <w:rPr>
          <w:lang w:val="en-US"/>
        </w:rPr>
        <w:fldChar w:fldCharType="end"/>
      </w:r>
    </w:p>
    <w:p w14:paraId="75A48ED1" w14:textId="4D84F7B1" w:rsidR="00D84C56" w:rsidRPr="00E060F7" w:rsidRDefault="00982055"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AB5F92">
        <w:rPr>
          <w:lang w:val="en-US"/>
        </w:rPr>
        <w:t>6.1.6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AB5F92">
        <w:rPr>
          <w:lang w:val="en-US"/>
        </w:rPr>
        <w:t xml:space="preserve">The source </w:t>
      </w:r>
      <w:r w:rsidR="00AB5F92" w:rsidRPr="00E060F7">
        <w:rPr>
          <w:lang w:val="en-US"/>
        </w:rPr>
        <w:t xml:space="preserve">data </w:t>
      </w:r>
      <w:r w:rsidR="00AB5F92">
        <w:rPr>
          <w:lang w:val="en-US"/>
        </w:rPr>
        <w:t>used as the</w:t>
      </w:r>
      <w:r w:rsidR="00AB5F92" w:rsidRPr="00E060F7">
        <w:rPr>
          <w:lang w:val="en-US"/>
        </w:rPr>
        <w:t xml:space="preserve"> </w:t>
      </w:r>
      <w:r w:rsidR="00AB5F92">
        <w:rPr>
          <w:lang w:val="en-US"/>
        </w:rPr>
        <w:t>c</w:t>
      </w:r>
      <w:r w:rsidR="00AB5F92" w:rsidRPr="00E060F7">
        <w:rPr>
          <w:lang w:val="en-US"/>
        </w:rPr>
        <w:t xml:space="preserve">ontext </w:t>
      </w:r>
      <w:r w:rsidR="00AB5F92">
        <w:rPr>
          <w:lang w:val="en-US"/>
        </w:rPr>
        <w:t>used for the c</w:t>
      </w:r>
      <w:r w:rsidR="00AB5F92" w:rsidRPr="00E060F7">
        <w:rPr>
          <w:lang w:val="en-US"/>
        </w:rPr>
        <w:t>onstru</w:t>
      </w:r>
      <w:r w:rsidR="00AB5F92">
        <w:rPr>
          <w:lang w:val="en-US"/>
        </w:rPr>
        <w:t xml:space="preserve">ction of </w:t>
      </w:r>
      <w:r w:rsidR="00AB5F92" w:rsidRPr="00E060F7">
        <w:rPr>
          <w:lang w:val="en-US"/>
        </w:rPr>
        <w:t>XML do</w:t>
      </w:r>
      <w:r w:rsidR="00AB5F92">
        <w:rPr>
          <w:lang w:val="en-US"/>
        </w:rPr>
        <w:t>c</w:t>
      </w:r>
      <w:r w:rsidR="00AB5F92" w:rsidRPr="00E060F7">
        <w:rPr>
          <w:lang w:val="en-US"/>
        </w:rPr>
        <w:t>ument</w:t>
      </w:r>
      <w:r w:rsidR="00A7324A">
        <w:rPr>
          <w:lang w:val="en-US"/>
        </w:rPr>
        <w:fldChar w:fldCharType="end"/>
      </w:r>
    </w:p>
    <w:p w14:paraId="4507D146" w14:textId="707C885A" w:rsidR="00D84C56" w:rsidRPr="00E060F7" w:rsidRDefault="00982055"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AB5F92">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AB5F92" w:rsidRPr="000E33E0">
        <w:rPr>
          <w:lang w:val="en-US"/>
        </w:rPr>
        <w:t xml:space="preserve">Example </w:t>
      </w:r>
      <w:r w:rsidR="00AB5F92">
        <w:rPr>
          <w:lang w:val="en-US"/>
        </w:rPr>
        <w:t>of</w:t>
      </w:r>
      <w:r w:rsidR="00AB5F92" w:rsidRPr="000E33E0">
        <w:rPr>
          <w:lang w:val="en-US"/>
        </w:rPr>
        <w:t xml:space="preserve"> XML transformation into HTML</w:t>
      </w:r>
      <w:r w:rsidR="00F0250E">
        <w:rPr>
          <w:lang w:val="en-US"/>
        </w:rPr>
        <w:fldChar w:fldCharType="end"/>
      </w:r>
    </w:p>
    <w:p w14:paraId="57F45341" w14:textId="4792CADD" w:rsidR="00D84C56" w:rsidRPr="00E060F7" w:rsidRDefault="00982055"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AB5F92">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AB5F92">
        <w:rPr>
          <w:lang w:val="en-US"/>
        </w:rPr>
        <w:t xml:space="preserve">Value of attribute or </w:t>
      </w:r>
      <w:r w:rsidR="00AB5F92" w:rsidRPr="00E060F7">
        <w:rPr>
          <w:lang w:val="en-US"/>
        </w:rPr>
        <w:t>text</w:t>
      </w:r>
      <w:r w:rsidR="00AB5F92">
        <w:rPr>
          <w:lang w:val="en-US"/>
        </w:rPr>
        <w:t xml:space="preserve"> node</w:t>
      </w:r>
      <w:r w:rsidR="00AB5F92" w:rsidRPr="00E060F7">
        <w:rPr>
          <w:lang w:val="en-US"/>
        </w:rPr>
        <w:t xml:space="preserve"> </w:t>
      </w:r>
      <w:r w:rsidR="00AB5F92">
        <w:rPr>
          <w:lang w:val="en-US"/>
        </w:rPr>
        <w:t>created from value of X-script variable</w:t>
      </w:r>
      <w:r w:rsidR="00F0250E">
        <w:rPr>
          <w:lang w:val="en-US"/>
        </w:rPr>
        <w:fldChar w:fldCharType="end"/>
      </w:r>
    </w:p>
    <w:p w14:paraId="532AC2DF" w14:textId="3F3BFC59" w:rsidR="00D84C56" w:rsidRPr="00E060F7" w:rsidRDefault="00982055"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AB5F92">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AB5F92" w:rsidRPr="002F4AE3">
        <w:rPr>
          <w:lang w:val="en-US"/>
        </w:rPr>
        <w:t>Linking databases with X-definitions</w:t>
      </w:r>
      <w:r w:rsidR="00F0250E">
        <w:rPr>
          <w:lang w:val="en-US"/>
        </w:rPr>
        <w:fldChar w:fldCharType="end"/>
      </w:r>
    </w:p>
    <w:p w14:paraId="2A82D22F" w14:textId="1B7FDCAD" w:rsidR="00D84C56" w:rsidRPr="00E060F7" w:rsidRDefault="00982055"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AB5F92">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AB5F92">
        <w:rPr>
          <w:lang w:val="en-US"/>
        </w:rPr>
        <w:t>Construction of</w:t>
      </w:r>
      <w:r w:rsidR="00AB5F92" w:rsidRPr="00E060F7">
        <w:rPr>
          <w:lang w:val="en-US"/>
        </w:rPr>
        <w:t xml:space="preserve"> </w:t>
      </w:r>
      <w:r w:rsidR="00AB5F92">
        <w:rPr>
          <w:lang w:val="en-US"/>
        </w:rPr>
        <w:t>template (“fixed”)</w:t>
      </w:r>
      <w:r w:rsidR="00AB5F92" w:rsidRPr="00E060F7">
        <w:rPr>
          <w:lang w:val="en-US"/>
        </w:rPr>
        <w:t xml:space="preserve"> XML do</w:t>
      </w:r>
      <w:r w:rsidR="00AB5F92">
        <w:rPr>
          <w:lang w:val="en-US"/>
        </w:rPr>
        <w:t>c</w:t>
      </w:r>
      <w:r w:rsidR="00AB5F92" w:rsidRPr="00E060F7">
        <w:rPr>
          <w:lang w:val="en-US"/>
        </w:rPr>
        <w:t>ument</w:t>
      </w:r>
      <w:r w:rsidR="00AB5F92">
        <w:rPr>
          <w:lang w:val="en-US"/>
        </w:rPr>
        <w:t>s</w:t>
      </w:r>
      <w:r w:rsidR="00F0250E">
        <w:rPr>
          <w:lang w:val="en-US"/>
        </w:rPr>
        <w:fldChar w:fldCharType="end"/>
      </w:r>
    </w:p>
    <w:p w14:paraId="77C6217F" w14:textId="75B6DC89" w:rsidR="00D84C56" w:rsidRPr="00E060F7" w:rsidRDefault="00982055"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AB5F92">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AB5F92">
        <w:rPr>
          <w:lang w:val="en-US"/>
        </w:rPr>
        <w:t>Construction of</w:t>
      </w:r>
      <w:r w:rsidR="00AB5F92" w:rsidRPr="00E060F7">
        <w:rPr>
          <w:lang w:val="en-US"/>
        </w:rPr>
        <w:t xml:space="preserve"> </w:t>
      </w:r>
      <w:r w:rsidR="00AB5F92">
        <w:rPr>
          <w:lang w:val="en-US"/>
        </w:rPr>
        <w:t>groups</w:t>
      </w:r>
      <w:r w:rsidR="00F0250E">
        <w:rPr>
          <w:lang w:val="en-US"/>
        </w:rPr>
        <w:fldChar w:fldCharType="end"/>
      </w:r>
    </w:p>
    <w:p w14:paraId="07000FD5" w14:textId="1894CCAD" w:rsidR="00D84C56" w:rsidRPr="00E060F7" w:rsidRDefault="00982055"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AB5F92">
        <w:rPr>
          <w:lang w:val="en-US"/>
        </w:rPr>
        <w:t>6.6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AB5F92"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08" w:name="_Ref535678823"/>
      <w:bookmarkStart w:id="409" w:name="_Ref535679476"/>
      <w:bookmarkStart w:id="410" w:name="_Ref535679758"/>
      <w:bookmarkStart w:id="411" w:name="_Ref535680079"/>
      <w:bookmarkStart w:id="412" w:name="_Ref535680353"/>
      <w:bookmarkStart w:id="413" w:name="_Toc217544"/>
      <w:r w:rsidRPr="00E060F7">
        <w:rPr>
          <w:lang w:bidi="en-US"/>
        </w:rPr>
        <w:lastRenderedPageBreak/>
        <w:t>Construction of elements</w:t>
      </w:r>
      <w:bookmarkEnd w:id="408"/>
      <w:bookmarkEnd w:id="409"/>
      <w:bookmarkEnd w:id="410"/>
      <w:bookmarkEnd w:id="411"/>
      <w:bookmarkEnd w:id="412"/>
      <w:bookmarkEnd w:id="413"/>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5F89077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6"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88F025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7"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982055"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AB5F92">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AB5F92" w:rsidRPr="00E060F7">
        <w:rPr>
          <w:lang w:bidi="en-US"/>
        </w:rPr>
        <w:t>Construction of attributes and text nodes</w:t>
      </w:r>
      <w:r w:rsidR="00F0250E">
        <w:rPr>
          <w:lang w:val="en-US"/>
        </w:rPr>
        <w:fldChar w:fldCharType="end"/>
      </w:r>
    </w:p>
    <w:p w14:paraId="3FF60929" w14:textId="3FE60070" w:rsidR="00D84C56" w:rsidRPr="00E060F7" w:rsidRDefault="00982055"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AB5F92">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AB5F92" w:rsidRPr="00E060F7">
        <w:rPr>
          <w:lang w:bidi="en-US"/>
        </w:rPr>
        <w:t>Construction of element from Cont</w:t>
      </w:r>
      <w:r w:rsidR="00AB5F92">
        <w:rPr>
          <w:lang w:bidi="en-US"/>
        </w:rPr>
        <w:t>ainer</w:t>
      </w:r>
      <w:r w:rsidR="00F0250E">
        <w:rPr>
          <w:lang w:val="en-US"/>
        </w:rPr>
        <w:fldChar w:fldCharType="end"/>
      </w:r>
    </w:p>
    <w:p w14:paraId="5CCA5378" w14:textId="4F28B500" w:rsidR="00D84C56" w:rsidRPr="00E060F7" w:rsidRDefault="00982055"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AB5F92">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AB5F92">
        <w:rPr>
          <w:lang w:bidi="en-US"/>
        </w:rPr>
        <w:t>C</w:t>
      </w:r>
      <w:r w:rsidR="00AB5F92" w:rsidRPr="00E060F7">
        <w:rPr>
          <w:lang w:bidi="en-US"/>
        </w:rPr>
        <w:t xml:space="preserve">onstruction of </w:t>
      </w:r>
      <w:r w:rsidR="00AB5F92">
        <w:rPr>
          <w:lang w:bidi="en-US"/>
        </w:rPr>
        <w:t>E</w:t>
      </w:r>
      <w:r w:rsidR="00AB5F92" w:rsidRPr="00E060F7">
        <w:rPr>
          <w:lang w:bidi="en-US"/>
        </w:rPr>
        <w:t xml:space="preserve">lement from </w:t>
      </w:r>
      <w:r w:rsidR="00AB5F92">
        <w:rPr>
          <w:lang w:bidi="en-US"/>
        </w:rPr>
        <w:t>E</w:t>
      </w:r>
      <w:r w:rsidR="00AB5F92" w:rsidRPr="00E060F7">
        <w:rPr>
          <w:lang w:bidi="en-US"/>
        </w:rPr>
        <w:t>lement</w:t>
      </w:r>
      <w:r w:rsidR="00F0250E">
        <w:rPr>
          <w:lang w:val="en-US"/>
        </w:rPr>
        <w:fldChar w:fldCharType="end"/>
      </w:r>
    </w:p>
    <w:p w14:paraId="58F0F9CF" w14:textId="25AB8376" w:rsidR="00D84C56" w:rsidRPr="00E060F7" w:rsidRDefault="00982055"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AB5F92">
        <w:rPr>
          <w:lang w:val="en-US"/>
        </w:rPr>
        <w:t>6.1.5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AB5F92">
        <w:rPr>
          <w:lang w:bidi="en-US"/>
        </w:rPr>
        <w:t>C</w:t>
      </w:r>
      <w:r w:rsidR="00AB5F92" w:rsidRPr="00E060F7">
        <w:rPr>
          <w:lang w:bidi="en-US"/>
        </w:rPr>
        <w:t>onstruction of element from ResultSet</w:t>
      </w:r>
      <w:r w:rsidR="00F0250E">
        <w:rPr>
          <w:lang w:val="en-US"/>
        </w:rPr>
        <w:fldChar w:fldCharType="end"/>
      </w:r>
    </w:p>
    <w:p w14:paraId="2FAC6486" w14:textId="3350F126" w:rsidR="00D84C56" w:rsidRPr="00E060F7" w:rsidRDefault="00982055"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AB5F92">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AB5F92">
        <w:rPr>
          <w:lang w:bidi="en-US"/>
        </w:rPr>
        <w:t>C</w:t>
      </w:r>
      <w:r w:rsidR="00AB5F92"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14" w:name="_Ref535678842"/>
      <w:bookmarkStart w:id="415" w:name="_Ref535679484"/>
      <w:bookmarkStart w:id="416" w:name="_Ref535679769"/>
      <w:bookmarkStart w:id="417" w:name="_Ref535680094"/>
      <w:bookmarkStart w:id="418" w:name="_Ref535680363"/>
      <w:bookmarkStart w:id="419" w:name="_Toc217545"/>
      <w:r w:rsidRPr="00E060F7">
        <w:rPr>
          <w:lang w:bidi="en-US"/>
        </w:rPr>
        <w:lastRenderedPageBreak/>
        <w:t>Construction of attributes and text nodes</w:t>
      </w:r>
      <w:bookmarkEnd w:id="414"/>
      <w:bookmarkEnd w:id="415"/>
      <w:bookmarkEnd w:id="416"/>
      <w:bookmarkEnd w:id="417"/>
      <w:bookmarkEnd w:id="418"/>
      <w:bookmarkEnd w:id="419"/>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6BA37F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42487A8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982055" w:rsidP="007D4BA3">
      <w:pPr>
        <w:pStyle w:val="OdstavecSynteastyl"/>
        <w:numPr>
          <w:ilvl w:val="0"/>
          <w:numId w:val="27"/>
        </w:numPr>
        <w:rPr>
          <w:lang w:val="en-US"/>
        </w:rPr>
      </w:pPr>
      <w:hyperlink r:id="rId28"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982055" w:rsidP="007D4BA3">
      <w:pPr>
        <w:pStyle w:val="OdstavecSynteastyl"/>
        <w:numPr>
          <w:ilvl w:val="0"/>
          <w:numId w:val="27"/>
        </w:numPr>
        <w:rPr>
          <w:lang w:val="en-US"/>
        </w:rPr>
      </w:pPr>
      <w:hyperlink r:id="rId29"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982055" w:rsidP="007D4BA3">
      <w:pPr>
        <w:pStyle w:val="OdstavecSynteastyl"/>
        <w:numPr>
          <w:ilvl w:val="0"/>
          <w:numId w:val="27"/>
        </w:numPr>
        <w:rPr>
          <w:lang w:val="en-US"/>
        </w:rPr>
      </w:pPr>
      <w:hyperlink r:id="rId30"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lastRenderedPageBreak/>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982055" w:rsidP="007D4BA3">
      <w:pPr>
        <w:pStyle w:val="OdstavecSynteastyl"/>
        <w:numPr>
          <w:ilvl w:val="0"/>
          <w:numId w:val="27"/>
        </w:numPr>
        <w:rPr>
          <w:lang w:val="en-US"/>
        </w:rPr>
      </w:pPr>
      <w:hyperlink r:id="rId31"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982055"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AB5F92">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AB5F92" w:rsidRPr="00E060F7">
        <w:rPr>
          <w:lang w:bidi="en-US"/>
        </w:rPr>
        <w:t>Construction of element from Cont</w:t>
      </w:r>
      <w:r w:rsidR="00AB5F92">
        <w:rPr>
          <w:lang w:bidi="en-US"/>
        </w:rPr>
        <w:t>ainer</w:t>
      </w:r>
      <w:r w:rsidR="00FF3A2C">
        <w:rPr>
          <w:lang w:val="en-US"/>
        </w:rPr>
        <w:fldChar w:fldCharType="end"/>
      </w:r>
    </w:p>
    <w:p w14:paraId="114CCCA2" w14:textId="04FAF3B6" w:rsidR="00FF3A2C" w:rsidRPr="00E060F7" w:rsidRDefault="00982055"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AB5F92">
        <w:rPr>
          <w:lang w:val="en-US"/>
        </w:rPr>
        <w:t>6.1.4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AB5F92">
        <w:rPr>
          <w:lang w:bidi="en-US"/>
        </w:rPr>
        <w:t>C</w:t>
      </w:r>
      <w:r w:rsidR="00AB5F92" w:rsidRPr="00E060F7">
        <w:rPr>
          <w:lang w:bidi="en-US"/>
        </w:rPr>
        <w:t xml:space="preserve">onstruction of </w:t>
      </w:r>
      <w:r w:rsidR="00AB5F92">
        <w:rPr>
          <w:lang w:bidi="en-US"/>
        </w:rPr>
        <w:t>E</w:t>
      </w:r>
      <w:r w:rsidR="00AB5F92" w:rsidRPr="00E060F7">
        <w:rPr>
          <w:lang w:bidi="en-US"/>
        </w:rPr>
        <w:t xml:space="preserve">lement from </w:t>
      </w:r>
      <w:r w:rsidR="00AB5F92">
        <w:rPr>
          <w:lang w:bidi="en-US"/>
        </w:rPr>
        <w:t>E</w:t>
      </w:r>
      <w:r w:rsidR="00AB5F92" w:rsidRPr="00E060F7">
        <w:rPr>
          <w:lang w:bidi="en-US"/>
        </w:rPr>
        <w:t>lement</w:t>
      </w:r>
      <w:r w:rsidR="00FF3A2C">
        <w:rPr>
          <w:lang w:val="en-US"/>
        </w:rPr>
        <w:fldChar w:fldCharType="end"/>
      </w:r>
    </w:p>
    <w:p w14:paraId="4A5329F5" w14:textId="13AA0A2F" w:rsidR="00FF3A2C" w:rsidRPr="00E060F7" w:rsidRDefault="00982055"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AB5F92">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AB5F92">
        <w:rPr>
          <w:lang w:bidi="en-US"/>
        </w:rPr>
        <w:t>C</w:t>
      </w:r>
      <w:r w:rsidR="00AB5F92" w:rsidRPr="00E060F7">
        <w:rPr>
          <w:lang w:bidi="en-US"/>
        </w:rPr>
        <w:t>onstruction of element from ResultSet</w:t>
      </w:r>
      <w:r w:rsidR="00FF3A2C">
        <w:rPr>
          <w:lang w:val="en-US"/>
        </w:rPr>
        <w:fldChar w:fldCharType="end"/>
      </w:r>
    </w:p>
    <w:p w14:paraId="737D844D" w14:textId="4D4A7816" w:rsidR="00FF3A2C" w:rsidRDefault="00982055"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AB5F92">
        <w:rPr>
          <w:lang w:val="en-US"/>
        </w:rPr>
        <w:t>6.1.6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AB5F92">
        <w:rPr>
          <w:lang w:val="en-US"/>
        </w:rPr>
        <w:t xml:space="preserve">The source </w:t>
      </w:r>
      <w:r w:rsidR="00AB5F92" w:rsidRPr="00E060F7">
        <w:rPr>
          <w:lang w:val="en-US"/>
        </w:rPr>
        <w:t xml:space="preserve">data </w:t>
      </w:r>
      <w:r w:rsidR="00AB5F92">
        <w:rPr>
          <w:lang w:val="en-US"/>
        </w:rPr>
        <w:t>used as the</w:t>
      </w:r>
      <w:r w:rsidR="00AB5F92" w:rsidRPr="00E060F7">
        <w:rPr>
          <w:lang w:val="en-US"/>
        </w:rPr>
        <w:t xml:space="preserve"> </w:t>
      </w:r>
      <w:r w:rsidR="00AB5F92">
        <w:rPr>
          <w:lang w:val="en-US"/>
        </w:rPr>
        <w:t>c</w:t>
      </w:r>
      <w:r w:rsidR="00AB5F92" w:rsidRPr="00E060F7">
        <w:rPr>
          <w:lang w:val="en-US"/>
        </w:rPr>
        <w:t xml:space="preserve">ontext </w:t>
      </w:r>
      <w:r w:rsidR="00AB5F92">
        <w:rPr>
          <w:lang w:val="en-US"/>
        </w:rPr>
        <w:t>used for the c</w:t>
      </w:r>
      <w:r w:rsidR="00AB5F92" w:rsidRPr="00E060F7">
        <w:rPr>
          <w:lang w:val="en-US"/>
        </w:rPr>
        <w:t>onstru</w:t>
      </w:r>
      <w:r w:rsidR="00AB5F92">
        <w:rPr>
          <w:lang w:val="en-US"/>
        </w:rPr>
        <w:t xml:space="preserve">ction of </w:t>
      </w:r>
      <w:r w:rsidR="00AB5F92" w:rsidRPr="00E060F7">
        <w:rPr>
          <w:lang w:val="en-US"/>
        </w:rPr>
        <w:t>XML do</w:t>
      </w:r>
      <w:r w:rsidR="00AB5F92">
        <w:rPr>
          <w:lang w:val="en-US"/>
        </w:rPr>
        <w:t>c</w:t>
      </w:r>
      <w:r w:rsidR="00AB5F92"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20" w:name="_Ref535678863"/>
      <w:bookmarkStart w:id="421" w:name="_Ref535680375"/>
      <w:bookmarkStart w:id="422" w:name="_Toc217546"/>
      <w:r w:rsidRPr="00E060F7">
        <w:rPr>
          <w:lang w:bidi="en-US"/>
        </w:rPr>
        <w:t>Construction of element from Cont</w:t>
      </w:r>
      <w:r>
        <w:rPr>
          <w:lang w:bidi="en-US"/>
        </w:rPr>
        <w:t>ainer</w:t>
      </w:r>
      <w:bookmarkEnd w:id="420"/>
      <w:bookmarkEnd w:id="421"/>
      <w:bookmarkEnd w:id="422"/>
    </w:p>
    <w:p w14:paraId="6A946070" w14:textId="2D68B655" w:rsidR="00D84C56" w:rsidRPr="00E060F7" w:rsidRDefault="00982055"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AB5F92">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AB5F92" w:rsidRPr="00E060F7">
        <w:rPr>
          <w:lang w:val="en-US"/>
        </w:rPr>
        <w:t>Cont</w:t>
      </w:r>
      <w:r w:rsidR="00AB5F92">
        <w:rPr>
          <w:lang w:val="en-US"/>
        </w:rPr>
        <w:t>ainer</w:t>
      </w:r>
      <w:r w:rsidR="00FF3A2C">
        <w:rPr>
          <w:lang w:val="en-US"/>
        </w:rPr>
        <w:fldChar w:fldCharType="end"/>
      </w:r>
    </w:p>
    <w:p w14:paraId="59449FD2" w14:textId="4F421635" w:rsidR="00D84C56" w:rsidRPr="00E060F7" w:rsidRDefault="00982055"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AB5F92">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AB5F92" w:rsidRPr="00E060F7">
        <w:rPr>
          <w:lang w:bidi="en-US"/>
        </w:rPr>
        <w:t>Construction of elements</w:t>
      </w:r>
      <w:r w:rsidR="00FF3A2C">
        <w:rPr>
          <w:lang w:val="en-US"/>
        </w:rPr>
        <w:fldChar w:fldCharType="end"/>
      </w:r>
    </w:p>
    <w:p w14:paraId="38B43426" w14:textId="5A697A87" w:rsidR="00D84C56" w:rsidRPr="00E060F7" w:rsidRDefault="00982055"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AB5F92">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AB5F92"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AB5F92">
        <w:rPr>
          <w:lang w:bidi="en-US"/>
        </w:rPr>
        <w:t>6.1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72BD16E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AB5F92">
        <w:rPr>
          <w:lang w:val="en-US"/>
        </w:rPr>
        <w:t>6.1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2"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397A48B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lastRenderedPageBreak/>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3"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06E0C05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4"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AB5F92">
        <w:rPr>
          <w:lang w:val="en-US"/>
        </w:rPr>
        <w:t>6.1.6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AB5F92">
        <w:rPr>
          <w:lang w:val="en-US"/>
        </w:rPr>
        <w:t>6.1.4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AB5F92">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AB5F92" w:rsidRPr="00DE242A">
        <w:rPr>
          <w:lang w:val="en-US"/>
        </w:rPr>
        <w:t>Work</w:t>
      </w:r>
      <w:r w:rsidR="00AB5F92">
        <w:rPr>
          <w:lang w:val="en-US"/>
        </w:rPr>
        <w:t>ing</w:t>
      </w:r>
      <w:r w:rsidR="00AB5F92" w:rsidRPr="00DE242A">
        <w:rPr>
          <w:lang w:val="en-US"/>
        </w:rPr>
        <w:t xml:space="preserve"> with Container in </w:t>
      </w:r>
      <w:r w:rsidR="00AB5F92">
        <w:rPr>
          <w:lang w:val="en-US"/>
        </w:rPr>
        <w:t>X-script</w:t>
      </w:r>
      <w:r w:rsidR="00AB5F92"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05E3432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5"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AB5F92">
        <w:rPr>
          <w:lang w:val="en-US"/>
        </w:rPr>
        <w:t>6.1.5</w:t>
      </w:r>
      <w:r w:rsidR="00D94FC0">
        <w:rPr>
          <w:lang w:val="en-US"/>
        </w:rPr>
        <w:fldChar w:fldCharType="end"/>
      </w:r>
      <w:r w:rsidR="00D84C56" w:rsidRPr="00E060F7">
        <w:rPr>
          <w:i/>
          <w:lang w:val="en-US"/>
        </w:rPr>
        <w:t>.</w:t>
      </w:r>
    </w:p>
    <w:p w14:paraId="7F18D4D4" w14:textId="1FE484EE" w:rsidR="00D84C56" w:rsidRPr="00E060F7" w:rsidRDefault="00982055"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AB5F92">
        <w:rPr>
          <w:lang w:val="en-US"/>
        </w:rPr>
        <w:t>6.1.4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AB5F92">
        <w:rPr>
          <w:lang w:bidi="en-US"/>
        </w:rPr>
        <w:t>C</w:t>
      </w:r>
      <w:r w:rsidR="00AB5F92" w:rsidRPr="00E060F7">
        <w:rPr>
          <w:lang w:bidi="en-US"/>
        </w:rPr>
        <w:t xml:space="preserve">onstruction of </w:t>
      </w:r>
      <w:r w:rsidR="00AB5F92">
        <w:rPr>
          <w:lang w:bidi="en-US"/>
        </w:rPr>
        <w:t>E</w:t>
      </w:r>
      <w:r w:rsidR="00AB5F92" w:rsidRPr="00E060F7">
        <w:rPr>
          <w:lang w:bidi="en-US"/>
        </w:rPr>
        <w:t xml:space="preserve">lement from </w:t>
      </w:r>
      <w:r w:rsidR="00AB5F92">
        <w:rPr>
          <w:lang w:bidi="en-US"/>
        </w:rPr>
        <w:t>E</w:t>
      </w:r>
      <w:r w:rsidR="00AB5F92" w:rsidRPr="00E060F7">
        <w:rPr>
          <w:lang w:bidi="en-US"/>
        </w:rPr>
        <w:t>lement</w:t>
      </w:r>
      <w:r w:rsidR="00FF3A2C">
        <w:rPr>
          <w:lang w:val="en-US"/>
        </w:rPr>
        <w:fldChar w:fldCharType="end"/>
      </w:r>
    </w:p>
    <w:p w14:paraId="76A9CAB7" w14:textId="32A00D59" w:rsidR="00D84C56" w:rsidRPr="00E060F7" w:rsidRDefault="00982055"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AB5F92">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AB5F92">
        <w:rPr>
          <w:lang w:bidi="en-US"/>
        </w:rPr>
        <w:t>C</w:t>
      </w:r>
      <w:r w:rsidR="00AB5F92" w:rsidRPr="00E060F7">
        <w:rPr>
          <w:lang w:bidi="en-US"/>
        </w:rPr>
        <w:t>onstruction of element from ResultSet</w:t>
      </w:r>
      <w:r w:rsidR="00FF3A2C">
        <w:rPr>
          <w:lang w:val="en-US"/>
        </w:rPr>
        <w:fldChar w:fldCharType="end"/>
      </w:r>
    </w:p>
    <w:p w14:paraId="6AD2B880" w14:textId="0FD912EA" w:rsidR="00D84C56" w:rsidRPr="00E060F7" w:rsidRDefault="00982055"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AB5F92">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AB5F92">
        <w:rPr>
          <w:lang w:val="en-US"/>
        </w:rPr>
        <w:t xml:space="preserve">The source </w:t>
      </w:r>
      <w:r w:rsidR="00AB5F92" w:rsidRPr="00E060F7">
        <w:rPr>
          <w:lang w:val="en-US"/>
        </w:rPr>
        <w:t xml:space="preserve">data </w:t>
      </w:r>
      <w:r w:rsidR="00AB5F92">
        <w:rPr>
          <w:lang w:val="en-US"/>
        </w:rPr>
        <w:t>used as the</w:t>
      </w:r>
      <w:r w:rsidR="00AB5F92" w:rsidRPr="00E060F7">
        <w:rPr>
          <w:lang w:val="en-US"/>
        </w:rPr>
        <w:t xml:space="preserve"> </w:t>
      </w:r>
      <w:r w:rsidR="00AB5F92">
        <w:rPr>
          <w:lang w:val="en-US"/>
        </w:rPr>
        <w:t>c</w:t>
      </w:r>
      <w:r w:rsidR="00AB5F92" w:rsidRPr="00E060F7">
        <w:rPr>
          <w:lang w:val="en-US"/>
        </w:rPr>
        <w:t xml:space="preserve">ontext </w:t>
      </w:r>
      <w:r w:rsidR="00AB5F92">
        <w:rPr>
          <w:lang w:val="en-US"/>
        </w:rPr>
        <w:t>used for the c</w:t>
      </w:r>
      <w:r w:rsidR="00AB5F92" w:rsidRPr="00E060F7">
        <w:rPr>
          <w:lang w:val="en-US"/>
        </w:rPr>
        <w:t>onstru</w:t>
      </w:r>
      <w:r w:rsidR="00AB5F92">
        <w:rPr>
          <w:lang w:val="en-US"/>
        </w:rPr>
        <w:t xml:space="preserve">ction of </w:t>
      </w:r>
      <w:r w:rsidR="00AB5F92" w:rsidRPr="00E060F7">
        <w:rPr>
          <w:lang w:val="en-US"/>
        </w:rPr>
        <w:t>XML do</w:t>
      </w:r>
      <w:r w:rsidR="00AB5F92">
        <w:rPr>
          <w:lang w:val="en-US"/>
        </w:rPr>
        <w:t>c</w:t>
      </w:r>
      <w:r w:rsidR="00AB5F92"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23" w:name="_Ref535678889"/>
      <w:bookmarkStart w:id="424" w:name="_Ref535679556"/>
      <w:bookmarkStart w:id="425" w:name="_Ref535679716"/>
      <w:bookmarkStart w:id="426" w:name="_Ref535680385"/>
      <w:bookmarkStart w:id="427" w:name="_Toc217547"/>
      <w:r>
        <w:rPr>
          <w:lang w:bidi="en-US"/>
        </w:rPr>
        <w:lastRenderedPageBreak/>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23"/>
      <w:bookmarkEnd w:id="424"/>
      <w:bookmarkEnd w:id="425"/>
      <w:bookmarkEnd w:id="426"/>
      <w:bookmarkEnd w:id="427"/>
    </w:p>
    <w:p w14:paraId="76197795" w14:textId="77777777" w:rsidR="00D84C56" w:rsidRPr="00E060F7" w:rsidRDefault="00982055"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982055"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AB5F92">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AB5F92" w:rsidRPr="00E060F7">
        <w:rPr>
          <w:lang w:val="en-US"/>
        </w:rPr>
        <w:t>Cont</w:t>
      </w:r>
      <w:r w:rsidR="00AB5F92">
        <w:rPr>
          <w:lang w:val="en-US"/>
        </w:rPr>
        <w:t>ainer</w:t>
      </w:r>
      <w:r w:rsidR="00FF3A2C">
        <w:rPr>
          <w:lang w:val="en-US"/>
        </w:rPr>
        <w:fldChar w:fldCharType="end"/>
      </w:r>
    </w:p>
    <w:p w14:paraId="04912998" w14:textId="4F1A102C" w:rsidR="00D84C56" w:rsidRPr="00E060F7" w:rsidRDefault="00982055"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AB5F92">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AB5F92" w:rsidRPr="00E060F7">
        <w:rPr>
          <w:lang w:bidi="en-US"/>
        </w:rPr>
        <w:t>Construction of elements</w:t>
      </w:r>
      <w:r w:rsidR="00FF3A2C">
        <w:rPr>
          <w:lang w:val="en-US"/>
        </w:rPr>
        <w:fldChar w:fldCharType="end"/>
      </w:r>
    </w:p>
    <w:p w14:paraId="4FF55C06" w14:textId="2ACB0A3B" w:rsidR="00D84C56" w:rsidRPr="00E060F7" w:rsidRDefault="00982055"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AB5F92">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AB5F92"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AB5F92">
        <w:rPr>
          <w:lang w:val="en-US"/>
        </w:rPr>
        <w:t>6.1.1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112632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6"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AB5F92">
        <w:rPr>
          <w:lang w:bidi="en-US"/>
        </w:rPr>
        <w:t>6.7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lastRenderedPageBreak/>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982055"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AB5F92">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AB5F92">
        <w:rPr>
          <w:lang w:bidi="en-US"/>
        </w:rPr>
        <w:t>C</w:t>
      </w:r>
      <w:r w:rsidR="00AB5F92" w:rsidRPr="00E060F7">
        <w:rPr>
          <w:lang w:bidi="en-US"/>
        </w:rPr>
        <w:t>onstruction of element from ResultSet</w:t>
      </w:r>
      <w:r w:rsidR="00FF3A2C">
        <w:rPr>
          <w:lang w:val="en-US"/>
        </w:rPr>
        <w:fldChar w:fldCharType="end"/>
      </w:r>
    </w:p>
    <w:p w14:paraId="6F827DF2" w14:textId="15AA4B7C" w:rsidR="00D84C56" w:rsidRPr="00E060F7" w:rsidRDefault="00982055"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AB5F92">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AB5F92">
        <w:rPr>
          <w:lang w:val="en-US"/>
        </w:rPr>
        <w:t xml:space="preserve">The source </w:t>
      </w:r>
      <w:r w:rsidR="00AB5F92" w:rsidRPr="00E060F7">
        <w:rPr>
          <w:lang w:val="en-US"/>
        </w:rPr>
        <w:t xml:space="preserve">data </w:t>
      </w:r>
      <w:r w:rsidR="00AB5F92">
        <w:rPr>
          <w:lang w:val="en-US"/>
        </w:rPr>
        <w:t>used as the</w:t>
      </w:r>
      <w:r w:rsidR="00AB5F92" w:rsidRPr="00E060F7">
        <w:rPr>
          <w:lang w:val="en-US"/>
        </w:rPr>
        <w:t xml:space="preserve"> </w:t>
      </w:r>
      <w:r w:rsidR="00AB5F92">
        <w:rPr>
          <w:lang w:val="en-US"/>
        </w:rPr>
        <w:t>c</w:t>
      </w:r>
      <w:r w:rsidR="00AB5F92" w:rsidRPr="00E060F7">
        <w:rPr>
          <w:lang w:val="en-US"/>
        </w:rPr>
        <w:t xml:space="preserve">ontext </w:t>
      </w:r>
      <w:r w:rsidR="00AB5F92">
        <w:rPr>
          <w:lang w:val="en-US"/>
        </w:rPr>
        <w:t>used for the c</w:t>
      </w:r>
      <w:r w:rsidR="00AB5F92" w:rsidRPr="00E060F7">
        <w:rPr>
          <w:lang w:val="en-US"/>
        </w:rPr>
        <w:t>onstru</w:t>
      </w:r>
      <w:r w:rsidR="00AB5F92">
        <w:rPr>
          <w:lang w:val="en-US"/>
        </w:rPr>
        <w:t xml:space="preserve">ction of </w:t>
      </w:r>
      <w:r w:rsidR="00AB5F92" w:rsidRPr="00E060F7">
        <w:rPr>
          <w:lang w:val="en-US"/>
        </w:rPr>
        <w:t>XML do</w:t>
      </w:r>
      <w:r w:rsidR="00AB5F92">
        <w:rPr>
          <w:lang w:val="en-US"/>
        </w:rPr>
        <w:t>c</w:t>
      </w:r>
      <w:r w:rsidR="00AB5F92" w:rsidRPr="00E060F7">
        <w:rPr>
          <w:lang w:val="en-US"/>
        </w:rPr>
        <w:t>ument</w:t>
      </w:r>
      <w:r w:rsidR="00FF3A2C">
        <w:rPr>
          <w:lang w:val="en-US"/>
        </w:rPr>
        <w:fldChar w:fldCharType="end"/>
      </w:r>
    </w:p>
    <w:p w14:paraId="7C269B6E" w14:textId="3799D9C2" w:rsidR="00D84C56" w:rsidRPr="00E060F7" w:rsidRDefault="00982055"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AB5F92">
        <w:rPr>
          <w:lang w:val="en-US"/>
        </w:rPr>
        <w:t>6.1.4.1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AB5F92" w:rsidRPr="00E060F7">
        <w:rPr>
          <w:lang w:bidi="en-US"/>
        </w:rPr>
        <w:t xml:space="preserve">Use </w:t>
      </w:r>
      <w:r w:rsidR="00AB5F92">
        <w:rPr>
          <w:lang w:bidi="en-US"/>
        </w:rPr>
        <w:t>of</w:t>
      </w:r>
      <w:r w:rsidR="00AB5F92" w:rsidRPr="00E060F7">
        <w:rPr>
          <w:lang w:bidi="en-US"/>
        </w:rPr>
        <w:t xml:space="preserve"> xpath method</w:t>
      </w:r>
      <w:r w:rsidR="00D94FC0">
        <w:rPr>
          <w:lang w:val="en-US"/>
        </w:rPr>
        <w:fldChar w:fldCharType="end"/>
      </w:r>
    </w:p>
    <w:p w14:paraId="7025C82A" w14:textId="13771851" w:rsidR="00D84C56" w:rsidRPr="00E060F7" w:rsidRDefault="00982055"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AB5F92">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AB5F92">
        <w:t>Using of the method</w:t>
      </w:r>
      <w:r w:rsidR="00AB5F92" w:rsidRPr="00E060F7">
        <w:t xml:space="preserve"> </w:t>
      </w:r>
      <w:r w:rsidR="00AB5F92"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28" w:name="_Ref535679933"/>
      <w:r w:rsidRPr="00E060F7">
        <w:rPr>
          <w:lang w:bidi="en-US"/>
        </w:rPr>
        <w:t xml:space="preserve">Use </w:t>
      </w:r>
      <w:r>
        <w:rPr>
          <w:lang w:bidi="en-US"/>
        </w:rPr>
        <w:t>of</w:t>
      </w:r>
      <w:r w:rsidRPr="00E060F7">
        <w:rPr>
          <w:lang w:bidi="en-US"/>
        </w:rPr>
        <w:t xml:space="preserve"> xpath method</w:t>
      </w:r>
      <w:bookmarkEnd w:id="428"/>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AB5F92">
        <w:rPr>
          <w:lang w:bidi="en-US"/>
        </w:rPr>
        <w:t>7.7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lastRenderedPageBreak/>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2C41300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4C502CB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the behavior is similar to the 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4A29AE5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362C1EC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62F9EA2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637DC72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982055" w:rsidP="007D4BA3">
      <w:pPr>
        <w:pStyle w:val="OdstavecSynteastyl"/>
        <w:numPr>
          <w:ilvl w:val="0"/>
          <w:numId w:val="27"/>
        </w:numPr>
        <w:rPr>
          <w:lang w:val="en-US"/>
        </w:rPr>
      </w:pPr>
      <w:hyperlink r:id="rId37"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982055" w:rsidP="007D4BA3">
      <w:pPr>
        <w:pStyle w:val="OdstavecSynteastyl"/>
        <w:numPr>
          <w:ilvl w:val="0"/>
          <w:numId w:val="27"/>
        </w:numPr>
        <w:rPr>
          <w:lang w:val="en-US"/>
        </w:rPr>
      </w:pPr>
      <w:hyperlink r:id="rId38"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AB5F92">
        <w:rPr>
          <w:lang w:bidi="en-US"/>
        </w:rPr>
        <w:t>6.1.6.1</w:t>
      </w:r>
      <w:r w:rsidR="00EF650E" w:rsidRPr="00E060F7">
        <w:rPr>
          <w:lang w:bidi="en-US"/>
        </w:rPr>
        <w:fldChar w:fldCharType="end"/>
      </w:r>
      <w:r w:rsidRPr="00E060F7">
        <w:rPr>
          <w:lang w:bidi="en-US"/>
        </w:rPr>
        <w:t>.</w:t>
      </w:r>
    </w:p>
    <w:p w14:paraId="7DB9BF52" w14:textId="17FD6349" w:rsidR="00D84C56" w:rsidRPr="00E060F7" w:rsidRDefault="00982055"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AB5F92">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AB5F92">
        <w:t>Using of the method</w:t>
      </w:r>
      <w:r w:rsidR="00AB5F92" w:rsidRPr="00E060F7">
        <w:t xml:space="preserve"> </w:t>
      </w:r>
      <w:r w:rsidR="00AB5F92" w:rsidRPr="00E060F7">
        <w:rPr>
          <w:rFonts w:ascii="Consolas" w:hAnsi="Consolas" w:cs="Consolas"/>
        </w:rPr>
        <w:t>from</w:t>
      </w:r>
      <w:r w:rsidR="00FF3A2C">
        <w:rPr>
          <w:lang w:val="en-US"/>
        </w:rPr>
        <w:fldChar w:fldCharType="end"/>
      </w:r>
    </w:p>
    <w:p w14:paraId="59EDB41C" w14:textId="59D43D20" w:rsidR="00D84C56" w:rsidRPr="00E060F7" w:rsidRDefault="00982055"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AB5F92">
        <w:rPr>
          <w:lang w:val="en-US"/>
        </w:rPr>
        <w:t>7.7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AB5F92" w:rsidRPr="00E060F7">
        <w:rPr>
          <w:lang w:val="en-US"/>
        </w:rPr>
        <w:t>Extern</w:t>
      </w:r>
      <w:r w:rsidR="00AB5F92">
        <w:rPr>
          <w:lang w:val="en-US"/>
        </w:rPr>
        <w:t>al</w:t>
      </w:r>
      <w:r w:rsidR="00AB5F92" w:rsidRPr="00E060F7">
        <w:rPr>
          <w:lang w:val="en-US"/>
        </w:rPr>
        <w:t xml:space="preserve"> instan</w:t>
      </w:r>
      <w:r w:rsidR="00AB5F92">
        <w:rPr>
          <w:lang w:val="en-US"/>
        </w:rPr>
        <w:t>ce</w:t>
      </w:r>
      <w:r w:rsidR="00AB5F92" w:rsidRPr="00E060F7">
        <w:rPr>
          <w:lang w:val="en-US"/>
        </w:rPr>
        <w:t xml:space="preserve"> met</w:t>
      </w:r>
      <w:r w:rsidR="00AB5F92">
        <w:rPr>
          <w:lang w:val="en-US"/>
        </w:rPr>
        <w:t>h</w:t>
      </w:r>
      <w:r w:rsidR="00AB5F92" w:rsidRPr="00E060F7">
        <w:rPr>
          <w:lang w:val="en-US"/>
        </w:rPr>
        <w:t>od</w:t>
      </w:r>
      <w:r w:rsidR="00AB5F92">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29" w:name="_Ref535678933"/>
      <w:bookmarkStart w:id="430" w:name="_Ref535679236"/>
      <w:bookmarkStart w:id="431" w:name="_Ref535679571"/>
      <w:bookmarkStart w:id="432" w:name="_Ref535679871"/>
      <w:bookmarkStart w:id="433" w:name="_Ref535680405"/>
      <w:bookmarkStart w:id="434" w:name="_Toc217548"/>
      <w:r>
        <w:rPr>
          <w:lang w:bidi="en-US"/>
        </w:rPr>
        <w:lastRenderedPageBreak/>
        <w:t>C</w:t>
      </w:r>
      <w:r w:rsidRPr="00E060F7">
        <w:rPr>
          <w:lang w:bidi="en-US"/>
        </w:rPr>
        <w:t>onstruction of element from ResultSet</w:t>
      </w:r>
      <w:bookmarkEnd w:id="429"/>
      <w:bookmarkEnd w:id="430"/>
      <w:bookmarkEnd w:id="431"/>
      <w:bookmarkEnd w:id="432"/>
      <w:bookmarkEnd w:id="433"/>
      <w:bookmarkEnd w:id="434"/>
    </w:p>
    <w:p w14:paraId="5DD1F1A8" w14:textId="77777777" w:rsidR="00D84C56" w:rsidRPr="00E060F7" w:rsidRDefault="00982055"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982055"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AB5F92">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AB5F92" w:rsidRPr="00E060F7">
        <w:rPr>
          <w:lang w:bidi="en-US"/>
        </w:rPr>
        <w:t>Construction of elements</w:t>
      </w:r>
      <w:r w:rsidR="00FF3A2C">
        <w:rPr>
          <w:lang w:val="en-US"/>
        </w:rPr>
        <w:fldChar w:fldCharType="end"/>
      </w:r>
    </w:p>
    <w:p w14:paraId="17014887" w14:textId="3FA641E6" w:rsidR="00D84C56" w:rsidRPr="00E060F7" w:rsidRDefault="00982055"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AB5F92">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AB5F92"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AB5F92">
        <w:rPr>
          <w:lang w:bidi="en-US"/>
        </w:rPr>
        <w:t>7.7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AB5F92">
        <w:rPr>
          <w:lang w:bidi="en-US"/>
        </w:rPr>
        <w:t>7.6.1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AB5F92">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variant</w:t>
      </w:r>
      <w:r>
        <w:rPr>
          <w:lang w:val="en-US"/>
        </w:rPr>
        <w:t xml:space="preserve"> with elements and attributes</w:t>
      </w:r>
    </w:p>
    <w:p w14:paraId="66651957" w14:textId="295A8E2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518831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lastRenderedPageBreak/>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458BB12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5D06F261"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lastRenderedPageBreak/>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AB5F92">
        <w:rPr>
          <w:lang w:val="en-US"/>
        </w:rPr>
        <w:t>6.3.2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417BDFC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0DD17F19"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lastRenderedPageBreak/>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982055"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AB5F92">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AB5F92">
        <w:rPr>
          <w:lang w:val="en-US"/>
        </w:rPr>
        <w:t xml:space="preserve">The source </w:t>
      </w:r>
      <w:r w:rsidR="00AB5F92" w:rsidRPr="00E060F7">
        <w:rPr>
          <w:lang w:val="en-US"/>
        </w:rPr>
        <w:t xml:space="preserve">data </w:t>
      </w:r>
      <w:r w:rsidR="00AB5F92">
        <w:rPr>
          <w:lang w:val="en-US"/>
        </w:rPr>
        <w:t>used as the</w:t>
      </w:r>
      <w:r w:rsidR="00AB5F92" w:rsidRPr="00E060F7">
        <w:rPr>
          <w:lang w:val="en-US"/>
        </w:rPr>
        <w:t xml:space="preserve"> </w:t>
      </w:r>
      <w:r w:rsidR="00AB5F92">
        <w:rPr>
          <w:lang w:val="en-US"/>
        </w:rPr>
        <w:t>c</w:t>
      </w:r>
      <w:r w:rsidR="00AB5F92" w:rsidRPr="00E060F7">
        <w:rPr>
          <w:lang w:val="en-US"/>
        </w:rPr>
        <w:t xml:space="preserve">ontext </w:t>
      </w:r>
      <w:r w:rsidR="00AB5F92">
        <w:rPr>
          <w:lang w:val="en-US"/>
        </w:rPr>
        <w:t>used for the c</w:t>
      </w:r>
      <w:r w:rsidR="00AB5F92" w:rsidRPr="00E060F7">
        <w:rPr>
          <w:lang w:val="en-US"/>
        </w:rPr>
        <w:t>onstru</w:t>
      </w:r>
      <w:r w:rsidR="00AB5F92">
        <w:rPr>
          <w:lang w:val="en-US"/>
        </w:rPr>
        <w:t xml:space="preserve">ction of </w:t>
      </w:r>
      <w:r w:rsidR="00AB5F92" w:rsidRPr="00E060F7">
        <w:rPr>
          <w:lang w:val="en-US"/>
        </w:rPr>
        <w:t>XML do</w:t>
      </w:r>
      <w:r w:rsidR="00AB5F92">
        <w:rPr>
          <w:lang w:val="en-US"/>
        </w:rPr>
        <w:t>c</w:t>
      </w:r>
      <w:r w:rsidR="00AB5F92" w:rsidRPr="00E060F7">
        <w:rPr>
          <w:lang w:val="en-US"/>
        </w:rPr>
        <w:t>ument</w:t>
      </w:r>
      <w:r w:rsidR="00FF3A2C">
        <w:rPr>
          <w:lang w:val="en-US"/>
        </w:rPr>
        <w:fldChar w:fldCharType="end"/>
      </w:r>
    </w:p>
    <w:p w14:paraId="0A0EBA1D" w14:textId="091B9B3A" w:rsidR="005B5DB4" w:rsidRPr="00E060F7" w:rsidRDefault="00982055"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AB5F92">
        <w:rPr>
          <w:lang w:val="en-US"/>
        </w:rPr>
        <w:t>6.3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AB5F92"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35" w:name="_Ref353448185"/>
      <w:bookmarkStart w:id="436" w:name="_Toc354676929"/>
      <w:bookmarkStart w:id="437" w:name="_Toc217549"/>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35"/>
      <w:bookmarkEnd w:id="436"/>
      <w:bookmarkEnd w:id="437"/>
    </w:p>
    <w:p w14:paraId="0161BC5B" w14:textId="11139759" w:rsidR="00D84C56" w:rsidRPr="00E060F7" w:rsidRDefault="00982055"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AB5F92">
        <w:rPr>
          <w:lang w:val="en-US"/>
        </w:rPr>
        <w:t>6.1.1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AB5F92" w:rsidRPr="00E060F7">
        <w:rPr>
          <w:lang w:bidi="en-US"/>
        </w:rPr>
        <w:t>Construction of elements</w:t>
      </w:r>
      <w:r w:rsidR="00FF3A2C">
        <w:rPr>
          <w:lang w:val="en-US"/>
        </w:rPr>
        <w:fldChar w:fldCharType="end"/>
      </w:r>
    </w:p>
    <w:p w14:paraId="1D839340" w14:textId="5A42B7C5" w:rsidR="00D84C56" w:rsidRPr="00E060F7" w:rsidRDefault="00982055"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AB5F92">
        <w:rPr>
          <w:lang w:val="en-US"/>
        </w:rPr>
        <w:t>6.1.2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AB5F92" w:rsidRPr="00E060F7">
        <w:rPr>
          <w:lang w:bidi="en-US"/>
        </w:rPr>
        <w:t>Construction of attributes and text nodes</w:t>
      </w:r>
      <w:r w:rsidR="00FF3A2C">
        <w:rPr>
          <w:lang w:val="en-US"/>
        </w:rPr>
        <w:fldChar w:fldCharType="end"/>
      </w:r>
    </w:p>
    <w:p w14:paraId="5BB4CDD3" w14:textId="275991A6" w:rsidR="00D84C56" w:rsidRPr="00E060F7" w:rsidRDefault="00982055"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AB5F92">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AB5F92" w:rsidRPr="00E060F7">
        <w:rPr>
          <w:lang w:bidi="en-US"/>
        </w:rPr>
        <w:t>Construction of element from Cont</w:t>
      </w:r>
      <w:r w:rsidR="00AB5F92">
        <w:rPr>
          <w:lang w:bidi="en-US"/>
        </w:rPr>
        <w:t>ainer</w:t>
      </w:r>
      <w:r w:rsidR="00FF3A2C">
        <w:rPr>
          <w:lang w:val="en-US"/>
        </w:rPr>
        <w:fldChar w:fldCharType="end"/>
      </w:r>
    </w:p>
    <w:p w14:paraId="4248F93F" w14:textId="364ED2C4" w:rsidR="00D84C56" w:rsidRPr="00E060F7" w:rsidRDefault="00982055"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AB5F92">
        <w:rPr>
          <w:lang w:val="en-US"/>
        </w:rPr>
        <w:t>6.1.4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AB5F92">
        <w:rPr>
          <w:lang w:bidi="en-US"/>
        </w:rPr>
        <w:t>C</w:t>
      </w:r>
      <w:r w:rsidR="00AB5F92" w:rsidRPr="00E060F7">
        <w:rPr>
          <w:lang w:bidi="en-US"/>
        </w:rPr>
        <w:t xml:space="preserve">onstruction of </w:t>
      </w:r>
      <w:r w:rsidR="00AB5F92">
        <w:rPr>
          <w:lang w:bidi="en-US"/>
        </w:rPr>
        <w:t>E</w:t>
      </w:r>
      <w:r w:rsidR="00AB5F92" w:rsidRPr="00E060F7">
        <w:rPr>
          <w:lang w:bidi="en-US"/>
        </w:rPr>
        <w:t xml:space="preserve">lement from </w:t>
      </w:r>
      <w:r w:rsidR="00AB5F92">
        <w:rPr>
          <w:lang w:bidi="en-US"/>
        </w:rPr>
        <w:t>E</w:t>
      </w:r>
      <w:r w:rsidR="00AB5F92" w:rsidRPr="00E060F7">
        <w:rPr>
          <w:lang w:bidi="en-US"/>
        </w:rPr>
        <w:t>lement</w:t>
      </w:r>
      <w:r w:rsidR="00FF3A2C">
        <w:rPr>
          <w:lang w:val="en-US"/>
        </w:rPr>
        <w:fldChar w:fldCharType="end"/>
      </w:r>
    </w:p>
    <w:p w14:paraId="048EC31A" w14:textId="63B90879" w:rsidR="00D84C56" w:rsidRPr="00E060F7" w:rsidRDefault="00982055"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AB5F92">
        <w:rPr>
          <w:lang w:val="en-US"/>
        </w:rPr>
        <w:t>6.1.5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AB5F92">
        <w:rPr>
          <w:lang w:bidi="en-US"/>
        </w:rPr>
        <w:t>C</w:t>
      </w:r>
      <w:r w:rsidR="00AB5F92"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AB5F92">
        <w:rPr>
          <w:lang w:val="en-US"/>
        </w:rPr>
        <w:t>6.1.4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39"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AB5F92">
        <w:rPr>
          <w:lang w:val="en-US"/>
        </w:rPr>
        <w:t>6.1.4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2498340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0"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5A46E0F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4BA8FA2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7A7BA0D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AB5F92">
        <w:rPr>
          <w:lang w:val="en-US"/>
        </w:rPr>
        <w:t>6.1.3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lastRenderedPageBreak/>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1"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2"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AB5F92">
        <w:rPr>
          <w:lang w:val="en-US"/>
        </w:rPr>
        <w:t>6.1.3</w:t>
      </w:r>
      <w:r w:rsidR="00C8031E">
        <w:rPr>
          <w:lang w:val="en-US"/>
        </w:rPr>
        <w:fldChar w:fldCharType="end"/>
      </w:r>
      <w:r w:rsidR="00D84C56" w:rsidRPr="00E060F7">
        <w:rPr>
          <w:lang w:val="en-US"/>
        </w:rPr>
        <w:t>):</w:t>
      </w:r>
    </w:p>
    <w:p w14:paraId="11DCA9FF" w14:textId="5AA59A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3"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AB5F92">
        <w:rPr>
          <w:lang w:val="en-US"/>
        </w:rPr>
        <w:t>6.1.3</w:t>
      </w:r>
      <w:r w:rsidR="00D94FC0">
        <w:rPr>
          <w:lang w:val="en-US"/>
        </w:rPr>
        <w:fldChar w:fldCharType="end"/>
      </w:r>
      <w:r w:rsidR="00D84C56" w:rsidRPr="00E060F7">
        <w:rPr>
          <w:lang w:val="en-US"/>
        </w:rPr>
        <w:t>.</w:t>
      </w:r>
    </w:p>
    <w:p w14:paraId="4325E5E2" w14:textId="5EEF3122" w:rsidR="00D84C56" w:rsidRPr="00E060F7" w:rsidRDefault="00982055"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AB5F92">
        <w:rPr>
          <w:lang w:val="en-US"/>
        </w:rPr>
        <w:t>6.1.6.1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AB5F92">
        <w:t>Using of the method</w:t>
      </w:r>
      <w:r w:rsidR="00AB5F92" w:rsidRPr="00E060F7">
        <w:t xml:space="preserve"> </w:t>
      </w:r>
      <w:r w:rsidR="00AB5F92"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38" w:name="_Ref354130399"/>
      <w:bookmarkStart w:id="439" w:name="_Toc354676930"/>
      <w:r>
        <w:t>Using of the method</w:t>
      </w:r>
      <w:r w:rsidR="00D84C56" w:rsidRPr="00E060F7">
        <w:t xml:space="preserve"> </w:t>
      </w:r>
      <w:r w:rsidR="00D84C56" w:rsidRPr="00E060F7">
        <w:rPr>
          <w:rFonts w:ascii="Consolas" w:hAnsi="Consolas" w:cs="Consolas"/>
        </w:rPr>
        <w:t>from</w:t>
      </w:r>
      <w:bookmarkEnd w:id="438"/>
      <w:bookmarkEnd w:id="439"/>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982055"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AB5F92">
        <w:rPr>
          <w:lang w:val="en-US"/>
        </w:rPr>
        <w:t>6.1.4.1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AB5F92" w:rsidRPr="00E060F7">
        <w:rPr>
          <w:lang w:bidi="en-US"/>
        </w:rPr>
        <w:t xml:space="preserve">Use </w:t>
      </w:r>
      <w:r w:rsidR="00AB5F92">
        <w:rPr>
          <w:lang w:bidi="en-US"/>
        </w:rPr>
        <w:t>of</w:t>
      </w:r>
      <w:r w:rsidR="00AB5F92" w:rsidRPr="00E060F7">
        <w:rPr>
          <w:lang w:bidi="en-US"/>
        </w:rPr>
        <w:t xml:space="preserve"> xpath method</w:t>
      </w:r>
      <w:r w:rsidR="00FF3A2C">
        <w:rPr>
          <w:lang w:val="en-US"/>
        </w:rPr>
        <w:fldChar w:fldCharType="end"/>
      </w:r>
    </w:p>
    <w:p w14:paraId="17E7DA7F" w14:textId="61465D1F" w:rsidR="00D84C56" w:rsidRPr="00E060F7" w:rsidRDefault="00982055"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AB5F92">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AB5F92">
        <w:rPr>
          <w:lang w:val="en-US"/>
        </w:rPr>
        <w:t xml:space="preserve">The source </w:t>
      </w:r>
      <w:r w:rsidR="00AB5F92" w:rsidRPr="00E060F7">
        <w:rPr>
          <w:lang w:val="en-US"/>
        </w:rPr>
        <w:t xml:space="preserve">data </w:t>
      </w:r>
      <w:r w:rsidR="00AB5F92">
        <w:rPr>
          <w:lang w:val="en-US"/>
        </w:rPr>
        <w:t>used as the</w:t>
      </w:r>
      <w:r w:rsidR="00AB5F92" w:rsidRPr="00E060F7">
        <w:rPr>
          <w:lang w:val="en-US"/>
        </w:rPr>
        <w:t xml:space="preserve"> </w:t>
      </w:r>
      <w:r w:rsidR="00AB5F92">
        <w:rPr>
          <w:lang w:val="en-US"/>
        </w:rPr>
        <w:t>c</w:t>
      </w:r>
      <w:r w:rsidR="00AB5F92" w:rsidRPr="00E060F7">
        <w:rPr>
          <w:lang w:val="en-US"/>
        </w:rPr>
        <w:t xml:space="preserve">ontext </w:t>
      </w:r>
      <w:r w:rsidR="00AB5F92">
        <w:rPr>
          <w:lang w:val="en-US"/>
        </w:rPr>
        <w:t>used for the c</w:t>
      </w:r>
      <w:r w:rsidR="00AB5F92" w:rsidRPr="00E060F7">
        <w:rPr>
          <w:lang w:val="en-US"/>
        </w:rPr>
        <w:t>onstru</w:t>
      </w:r>
      <w:r w:rsidR="00AB5F92">
        <w:rPr>
          <w:lang w:val="en-US"/>
        </w:rPr>
        <w:t xml:space="preserve">ction of </w:t>
      </w:r>
      <w:r w:rsidR="00AB5F92" w:rsidRPr="00E060F7">
        <w:rPr>
          <w:lang w:val="en-US"/>
        </w:rPr>
        <w:t>XML do</w:t>
      </w:r>
      <w:r w:rsidR="00AB5F92">
        <w:rPr>
          <w:lang w:val="en-US"/>
        </w:rPr>
        <w:t>c</w:t>
      </w:r>
      <w:r w:rsidR="00AB5F92"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AB5F92">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0DA21D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EB939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lastRenderedPageBreak/>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982055" w:rsidP="007D4BA3">
      <w:pPr>
        <w:pStyle w:val="OdstavecSynteastyl"/>
        <w:numPr>
          <w:ilvl w:val="0"/>
          <w:numId w:val="27"/>
        </w:numPr>
        <w:rPr>
          <w:lang w:val="en-US"/>
        </w:rPr>
      </w:pPr>
      <w:hyperlink r:id="rId44" w:history="1">
        <w:r w:rsidR="007B00AD" w:rsidRPr="004C27F9">
          <w:rPr>
            <w:rStyle w:val="Hypertextovodkaz"/>
            <w:rFonts w:cs="Calibri"/>
            <w:lang w:val="en-US"/>
          </w:rPr>
          <w:t>http://xdef.syntea.cz/tutorial/en/example/C501.html</w:t>
        </w:r>
      </w:hyperlink>
    </w:p>
    <w:p w14:paraId="1D155D48" w14:textId="77777777" w:rsidR="007B00AD" w:rsidRPr="007B00AD" w:rsidRDefault="00982055"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http://xdef.syntea.cz/tutorial/en/example/C502.html</w:t>
        </w:r>
      </w:hyperlink>
    </w:p>
    <w:p w14:paraId="57A86401" w14:textId="77777777" w:rsidR="007B00AD" w:rsidRPr="00E060F7" w:rsidRDefault="00982055"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50BF4E9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36D64E5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7"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40"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40"/>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41" w:name="_Toc354414432"/>
      <w:bookmarkStart w:id="442" w:name="_Toc354414709"/>
      <w:bookmarkStart w:id="443" w:name="_Toc354499132"/>
      <w:bookmarkStart w:id="444" w:name="_Toc354499409"/>
      <w:bookmarkStart w:id="445" w:name="_Toc354499706"/>
      <w:bookmarkStart w:id="446" w:name="_Toc354499983"/>
      <w:bookmarkStart w:id="447" w:name="_Toc354505321"/>
      <w:bookmarkStart w:id="448" w:name="_Toc354505600"/>
      <w:bookmarkStart w:id="449" w:name="_Toc354676694"/>
      <w:bookmarkStart w:id="450" w:name="_Toc354676931"/>
      <w:bookmarkStart w:id="451" w:name="_Toc354912583"/>
      <w:bookmarkStart w:id="452" w:name="_Toc354917414"/>
      <w:bookmarkStart w:id="453" w:name="_Toc355016544"/>
      <w:bookmarkStart w:id="454" w:name="_Toc355016808"/>
      <w:bookmarkStart w:id="455" w:name="_Toc355312102"/>
      <w:bookmarkStart w:id="456" w:name="_Toc354414433"/>
      <w:bookmarkStart w:id="457" w:name="_Toc354414710"/>
      <w:bookmarkStart w:id="458" w:name="_Toc354499133"/>
      <w:bookmarkStart w:id="459" w:name="_Toc354499410"/>
      <w:bookmarkStart w:id="460" w:name="_Toc354499707"/>
      <w:bookmarkStart w:id="461" w:name="_Toc354499984"/>
      <w:bookmarkStart w:id="462" w:name="_Toc354505322"/>
      <w:bookmarkStart w:id="463" w:name="_Toc354505601"/>
      <w:bookmarkStart w:id="464" w:name="_Toc354676695"/>
      <w:bookmarkStart w:id="465" w:name="_Toc354676932"/>
      <w:bookmarkStart w:id="466" w:name="_Toc354912584"/>
      <w:bookmarkStart w:id="467" w:name="_Toc354917415"/>
      <w:bookmarkStart w:id="468" w:name="_Toc355016545"/>
      <w:bookmarkStart w:id="469" w:name="_Toc355016809"/>
      <w:bookmarkStart w:id="470" w:name="_Toc355312103"/>
      <w:bookmarkStart w:id="471" w:name="_Ref353373851"/>
      <w:bookmarkStart w:id="472" w:name="_Toc354676933"/>
      <w:bookmarkStart w:id="473" w:name="_Ref535678263"/>
      <w:bookmarkStart w:id="474" w:name="_Ref535678999"/>
      <w:bookmarkStart w:id="475" w:name="_Toc21755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471"/>
      <w:bookmarkEnd w:id="472"/>
      <w:r w:rsidR="008A2372">
        <w:rPr>
          <w:lang w:val="en-US"/>
        </w:rPr>
        <w:t>X-script variable</w:t>
      </w:r>
      <w:bookmarkEnd w:id="473"/>
      <w:bookmarkEnd w:id="474"/>
      <w:bookmarkEnd w:id="475"/>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982055"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AB5F92">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AB5F92" w:rsidRPr="00E060F7">
        <w:rPr>
          <w:lang w:val="en-US"/>
        </w:rPr>
        <w:t>De</w:t>
      </w:r>
      <w:r w:rsidR="00AB5F92">
        <w:rPr>
          <w:lang w:val="en-US"/>
        </w:rPr>
        <w:t>c</w:t>
      </w:r>
      <w:r w:rsidR="00AB5F92" w:rsidRPr="00E060F7">
        <w:rPr>
          <w:lang w:val="en-US"/>
        </w:rPr>
        <w:t>lara</w:t>
      </w:r>
      <w:r w:rsidR="00AB5F92">
        <w:rPr>
          <w:lang w:val="en-US"/>
        </w:rPr>
        <w:t>tion Section of</w:t>
      </w:r>
      <w:r w:rsidR="00AB5F92" w:rsidRPr="00E060F7">
        <w:rPr>
          <w:lang w:val="en-US"/>
        </w:rPr>
        <w:t xml:space="preserve"> X-defini</w:t>
      </w:r>
      <w:r w:rsidR="00AB5F92">
        <w:rPr>
          <w:lang w:val="en-US"/>
        </w:rPr>
        <w:t>tion</w:t>
      </w:r>
      <w:r w:rsidR="00FF3A2C">
        <w:rPr>
          <w:lang w:val="en-US"/>
        </w:rPr>
        <w:fldChar w:fldCharType="end"/>
      </w:r>
    </w:p>
    <w:p w14:paraId="6D9C739E" w14:textId="2925B20C" w:rsidR="00D84C56" w:rsidRPr="00E060F7" w:rsidRDefault="00982055"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539D9D7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221335B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476" w:name="_Ref535678291"/>
      <w:bookmarkStart w:id="477" w:name="_Ref535678395"/>
      <w:bookmarkStart w:id="478" w:name="_Ref535679018"/>
      <w:bookmarkStart w:id="479" w:name="_Ref535680303"/>
      <w:bookmarkStart w:id="480" w:name="_Toc217551"/>
      <w:r w:rsidRPr="002F4AE3">
        <w:rPr>
          <w:lang w:val="en-US"/>
        </w:rPr>
        <w:t>Linking databases with X-definitions</w:t>
      </w:r>
      <w:bookmarkEnd w:id="476"/>
      <w:bookmarkEnd w:id="477"/>
      <w:bookmarkEnd w:id="478"/>
      <w:bookmarkEnd w:id="479"/>
      <w:bookmarkEnd w:id="480"/>
    </w:p>
    <w:p w14:paraId="2C7EB6ED" w14:textId="0EB0E304" w:rsidR="00D84C56" w:rsidRPr="00E060F7" w:rsidRDefault="00982055"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FF3A2C">
        <w:rPr>
          <w:lang w:val="en-US"/>
        </w:rPr>
        <w:fldChar w:fldCharType="end"/>
      </w:r>
    </w:p>
    <w:p w14:paraId="143C77BE" w14:textId="291D9025" w:rsidR="00D84C56" w:rsidRPr="00E060F7" w:rsidRDefault="00982055"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AB5F92">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AB5F92" w:rsidRPr="00E060F7">
        <w:rPr>
          <w:lang w:val="en-US"/>
        </w:rPr>
        <w:t>Cont</w:t>
      </w:r>
      <w:r w:rsidR="00AB5F92">
        <w:rPr>
          <w:lang w:val="en-US"/>
        </w:rPr>
        <w:t>ainer</w:t>
      </w:r>
      <w:r w:rsidR="00FF3A2C">
        <w:rPr>
          <w:lang w:val="en-US"/>
        </w:rPr>
        <w:fldChar w:fldCharType="end"/>
      </w:r>
    </w:p>
    <w:p w14:paraId="6ECA7F19" w14:textId="77777777" w:rsidR="00D84C56" w:rsidRPr="00E060F7" w:rsidRDefault="00982055"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481" w:name="_Ref367718299"/>
      <w:bookmarkStart w:id="482" w:name="_Toc217552"/>
      <w:r w:rsidRPr="00E060F7">
        <w:rPr>
          <w:lang w:val="en-US"/>
        </w:rPr>
        <w:t>Statement</w:t>
      </w:r>
      <w:bookmarkEnd w:id="481"/>
      <w:bookmarkEnd w:id="482"/>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AB5F92">
        <w:rPr>
          <w:lang w:val="en-US"/>
        </w:rPr>
        <w:t>6.1.6.2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483" w:name="_Ref367771678"/>
      <w:bookmarkStart w:id="484" w:name="_Toc217553"/>
      <w:r>
        <w:rPr>
          <w:lang w:val="en-US"/>
        </w:rPr>
        <w:t>Closing resources</w:t>
      </w:r>
      <w:bookmarkEnd w:id="483"/>
      <w:bookmarkEnd w:id="484"/>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AB5F92">
        <w:rPr>
          <w:lang w:val="en-US"/>
        </w:rPr>
        <w:t>6.1.5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5DF217A3"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2818BA6A"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485" w:name="_Toc354676935"/>
      <w:bookmarkStart w:id="486" w:name="_Ref355018853"/>
      <w:bookmarkStart w:id="487" w:name="_Ref355018908"/>
      <w:bookmarkStart w:id="488" w:name="_Ref355191766"/>
      <w:bookmarkStart w:id="489" w:name="_Ref535678410"/>
      <w:bookmarkStart w:id="490" w:name="_Ref535679048"/>
      <w:bookmarkStart w:id="491" w:name="_Toc217554"/>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485"/>
      <w:bookmarkEnd w:id="486"/>
      <w:bookmarkEnd w:id="487"/>
      <w:bookmarkEnd w:id="488"/>
      <w:r>
        <w:rPr>
          <w:lang w:val="en-US"/>
        </w:rPr>
        <w:t>s</w:t>
      </w:r>
      <w:bookmarkEnd w:id="489"/>
      <w:bookmarkEnd w:id="490"/>
      <w:bookmarkEnd w:id="491"/>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982055"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AB5F92">
        <w:rPr>
          <w:lang w:val="en-US"/>
        </w:rPr>
        <w:t>6.7.2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37B36619"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2ADA2C7C"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982055" w:rsidP="007D4BA3">
      <w:pPr>
        <w:pStyle w:val="OdstavecSynteastyl"/>
        <w:numPr>
          <w:ilvl w:val="0"/>
          <w:numId w:val="27"/>
        </w:numPr>
        <w:rPr>
          <w:lang w:val="en-US"/>
        </w:rPr>
      </w:pPr>
      <w:hyperlink r:id="rId48" w:history="1">
        <w:r w:rsidR="00EB2B34" w:rsidRPr="00E86FC3">
          <w:rPr>
            <w:rStyle w:val="Hypertextovodkaz"/>
            <w:rFonts w:cs="Calibri"/>
            <w:lang w:val="en-US"/>
          </w:rPr>
          <w:t>http://xdef.syntea.cz/tutorial/en/example/C701.html</w:t>
        </w:r>
      </w:hyperlink>
    </w:p>
    <w:p w14:paraId="754CD11B" w14:textId="77777777" w:rsidR="00EB2B34" w:rsidRPr="007B00AD" w:rsidRDefault="00982055"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492" w:name="_Toc354676936"/>
      <w:bookmarkStart w:id="493" w:name="_Ref355183390"/>
      <w:bookmarkStart w:id="494" w:name="_Ref535678428"/>
      <w:bookmarkStart w:id="495" w:name="_Ref535679068"/>
      <w:bookmarkStart w:id="496" w:name="_Toc217555"/>
      <w:r>
        <w:rPr>
          <w:lang w:val="en-US"/>
        </w:rPr>
        <w:t>C</w:t>
      </w:r>
      <w:r w:rsidR="001721D2">
        <w:rPr>
          <w:lang w:val="en-US"/>
        </w:rPr>
        <w:t>onstruction of</w:t>
      </w:r>
      <w:r w:rsidR="00D84C56" w:rsidRPr="00E060F7">
        <w:rPr>
          <w:lang w:val="en-US"/>
        </w:rPr>
        <w:t xml:space="preserve"> </w:t>
      </w:r>
      <w:bookmarkEnd w:id="492"/>
      <w:bookmarkEnd w:id="493"/>
      <w:r>
        <w:rPr>
          <w:lang w:val="en-US"/>
        </w:rPr>
        <w:t>group</w:t>
      </w:r>
      <w:r w:rsidR="001721D2">
        <w:rPr>
          <w:lang w:val="en-US"/>
        </w:rPr>
        <w:t>s</w:t>
      </w:r>
      <w:bookmarkEnd w:id="494"/>
      <w:bookmarkEnd w:id="495"/>
      <w:bookmarkEnd w:id="496"/>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982055"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AB5F92">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AB5F92">
        <w:rPr>
          <w:lang w:val="en-US"/>
        </w:rPr>
        <w:t>Group Specifications</w:t>
      </w:r>
      <w:r w:rsidR="00F83983">
        <w:rPr>
          <w:lang w:val="en-US"/>
        </w:rPr>
        <w:fldChar w:fldCharType="end"/>
      </w:r>
    </w:p>
    <w:p w14:paraId="253B52B2" w14:textId="0756C843" w:rsidR="00D84C56" w:rsidRPr="00E060F7" w:rsidRDefault="00982055"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497" w:name="_Toc354676937"/>
      <w:bookmarkStart w:id="498" w:name="_Toc217556"/>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497"/>
      <w:r w:rsidR="001721D2">
        <w:rPr>
          <w:lang w:val="en-US"/>
        </w:rPr>
        <w:t>s</w:t>
      </w:r>
      <w:r w:rsidR="00F468D4">
        <w:rPr>
          <w:lang w:val="en-US"/>
        </w:rPr>
        <w:t xml:space="preserve"> (group xd:sequence)</w:t>
      </w:r>
      <w:bookmarkEnd w:id="498"/>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AB5F92">
        <w:rPr>
          <w:lang w:val="en-US"/>
        </w:rPr>
        <w:t>6.1.1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2680942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0"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AB5F92">
        <w:rPr>
          <w:lang w:val="en-US"/>
        </w:rPr>
        <w:t>6.7</w:t>
      </w:r>
      <w:r w:rsidR="003B63BE">
        <w:rPr>
          <w:lang w:val="en-US"/>
        </w:rPr>
        <w:fldChar w:fldCharType="end"/>
      </w:r>
      <w:r w:rsidRPr="00F468D4">
        <w:rPr>
          <w:lang w:val="en-US"/>
        </w:rPr>
        <w:t>. You can also try the following online here:</w:t>
      </w:r>
    </w:p>
    <w:p w14:paraId="6FB2DB89" w14:textId="77777777" w:rsidR="00F468D4" w:rsidRPr="00F468D4" w:rsidRDefault="00982055" w:rsidP="007D4BA3">
      <w:pPr>
        <w:pStyle w:val="OdstavecSynteastyl"/>
        <w:numPr>
          <w:ilvl w:val="0"/>
          <w:numId w:val="27"/>
        </w:numPr>
        <w:rPr>
          <w:lang w:val="en-US"/>
        </w:rPr>
      </w:pPr>
      <w:hyperlink r:id="rId51" w:history="1">
        <w:r w:rsidR="00F468D4" w:rsidRPr="00F9510C">
          <w:rPr>
            <w:rStyle w:val="Hypertextovodkaz"/>
            <w:rFonts w:cs="Calibri"/>
            <w:lang w:val="en-US"/>
          </w:rPr>
          <w:t>http://xdef.syntea.cz/tutorial/en/example/C312.html</w:t>
        </w:r>
      </w:hyperlink>
    </w:p>
    <w:p w14:paraId="3B9D1420" w14:textId="77777777" w:rsidR="00F468D4" w:rsidRDefault="00982055"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982055"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499" w:name="_Toc217557"/>
      <w:r>
        <w:rPr>
          <w:lang w:val="en-US"/>
        </w:rPr>
        <w:t>Arbitrary order of elements (group xd:mixed)</w:t>
      </w:r>
      <w:bookmarkEnd w:id="499"/>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AB5F92">
        <w:rPr>
          <w:lang w:val="en-US"/>
        </w:rPr>
        <w:t>6.1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3F054BF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4"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982055" w:rsidP="007D4BA3">
      <w:pPr>
        <w:pStyle w:val="OdstavecSynteastyl"/>
        <w:numPr>
          <w:ilvl w:val="0"/>
          <w:numId w:val="27"/>
        </w:numPr>
        <w:rPr>
          <w:lang w:val="en-US"/>
        </w:rPr>
      </w:pPr>
      <w:hyperlink r:id="rId55" w:history="1">
        <w:r w:rsidR="00DE1055" w:rsidRPr="00F9510C">
          <w:rPr>
            <w:rStyle w:val="Hypertextovodkaz"/>
            <w:rFonts w:cs="Calibri"/>
            <w:lang w:val="en-US"/>
          </w:rPr>
          <w:t>http://xdef.syntea.cz/tutorial/en/example/C322.html</w:t>
        </w:r>
      </w:hyperlink>
    </w:p>
    <w:p w14:paraId="17AE7F6E" w14:textId="77777777" w:rsidR="00DE1055" w:rsidRPr="00DE1055" w:rsidRDefault="00982055"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http://xdef.syntea.cz/tutorial/en/example/C341.html</w:t>
        </w:r>
      </w:hyperlink>
    </w:p>
    <w:p w14:paraId="1C5B6300" w14:textId="77777777" w:rsidR="00DE1055" w:rsidRPr="00E060F7" w:rsidRDefault="00982055"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25E3589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00" w:name="_Toc217558"/>
      <w:r>
        <w:rPr>
          <w:lang w:val="en-US"/>
        </w:rPr>
        <w:t>Choice of elements (xd:choice group)</w:t>
      </w:r>
      <w:bookmarkEnd w:id="500"/>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5B2892B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8"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5C2CB0EC"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982055" w:rsidP="007D4BA3">
      <w:pPr>
        <w:pStyle w:val="OdstavecSynteastyl"/>
        <w:numPr>
          <w:ilvl w:val="0"/>
          <w:numId w:val="27"/>
        </w:numPr>
        <w:rPr>
          <w:lang w:val="en-US"/>
        </w:rPr>
      </w:pPr>
      <w:hyperlink r:id="rId60" w:history="1">
        <w:r w:rsidR="00AD0B92" w:rsidRPr="00F9510C">
          <w:rPr>
            <w:rStyle w:val="Hypertextovodkaz"/>
            <w:rFonts w:cs="Calibri"/>
            <w:lang w:val="en-US"/>
          </w:rPr>
          <w:t>http://xdef.syntea.cz/tutorial/en/example/C421.html</w:t>
        </w:r>
      </w:hyperlink>
    </w:p>
    <w:p w14:paraId="242258CD" w14:textId="77777777" w:rsidR="00D84C56" w:rsidRPr="00E060F7" w:rsidRDefault="00982055"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55B68BF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0E5DD17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2"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01" w:name="_Ref535678454"/>
      <w:bookmarkStart w:id="502" w:name="_Ref535679087"/>
      <w:bookmarkStart w:id="503" w:name="_Toc217559"/>
      <w:r w:rsidRPr="0059154E">
        <w:rPr>
          <w:lang w:val="en-US"/>
        </w:rPr>
        <w:t>Combination of validation and construction mode</w:t>
      </w:r>
      <w:bookmarkEnd w:id="501"/>
      <w:bookmarkEnd w:id="502"/>
      <w:bookmarkEnd w:id="503"/>
    </w:p>
    <w:p w14:paraId="525D6402" w14:textId="32E52A92" w:rsidR="00D84C56" w:rsidRPr="00E060F7" w:rsidRDefault="00982055"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lastRenderedPageBreak/>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04" w:name="_Toc354676941"/>
      <w:bookmarkStart w:id="505" w:name="_Toc217560"/>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04"/>
      <w:r w:rsidR="003A7E55">
        <w:rPr>
          <w:lang w:val="en-US"/>
        </w:rPr>
        <w:t>mode</w:t>
      </w:r>
      <w:bookmarkEnd w:id="505"/>
    </w:p>
    <w:p w14:paraId="7EC85019" w14:textId="7CAA5C3E" w:rsidR="00D84C56" w:rsidRPr="00E060F7" w:rsidRDefault="00982055"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AB5F92">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AB5F92" w:rsidRPr="00E060F7">
        <w:rPr>
          <w:lang w:val="en-US"/>
        </w:rPr>
        <w:t>H</w:t>
      </w:r>
      <w:r w:rsidR="00AB5F92">
        <w:rPr>
          <w:lang w:val="en-US"/>
        </w:rPr>
        <w:t>ead of</w:t>
      </w:r>
      <w:r w:rsidR="00AB5F92" w:rsidRPr="00E060F7">
        <w:rPr>
          <w:lang w:val="en-US"/>
        </w:rPr>
        <w:t xml:space="preserve"> X-defini</w:t>
      </w:r>
      <w:r w:rsidR="00AB5F92">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AB5F92">
        <w:rPr>
          <w:lang w:val="en-US"/>
        </w:rPr>
        <w:t>6.1.6.1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lastRenderedPageBreak/>
        <w:t>variant with elements and attributes</w:t>
      </w:r>
    </w:p>
    <w:p w14:paraId="3E74556B" w14:textId="0773F97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67B8F21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AB5F92">
        <w:rPr>
          <w:lang w:val="en-US"/>
        </w:rPr>
        <w:t>7.2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lastRenderedPageBreak/>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06" w:name="_Toc354676942"/>
      <w:bookmarkStart w:id="507" w:name="_Ref354677181"/>
      <w:bookmarkStart w:id="508" w:name="_Toc217561"/>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06"/>
      <w:bookmarkEnd w:id="507"/>
      <w:r>
        <w:rPr>
          <w:lang w:val="en-US"/>
        </w:rPr>
        <w:t>mode</w:t>
      </w:r>
      <w:bookmarkEnd w:id="508"/>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663E95C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7B09A0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982055" w:rsidP="007D4BA3">
      <w:pPr>
        <w:pStyle w:val="OdstavecSynteastyl"/>
        <w:numPr>
          <w:ilvl w:val="0"/>
          <w:numId w:val="27"/>
        </w:numPr>
        <w:rPr>
          <w:lang w:val="en-US"/>
        </w:rPr>
      </w:pPr>
      <w:hyperlink r:id="rId64" w:history="1">
        <w:r w:rsidR="000E33E0" w:rsidRPr="00F9510C">
          <w:rPr>
            <w:rStyle w:val="Hypertextovodkaz"/>
            <w:rFonts w:cs="Calibri"/>
            <w:lang w:val="en-US"/>
          </w:rPr>
          <w:t>http://xdef.syntea.cz/tutorial/en/example/C602.html</w:t>
        </w:r>
      </w:hyperlink>
    </w:p>
    <w:p w14:paraId="24A9A605" w14:textId="77777777" w:rsidR="00D0181C" w:rsidRPr="00D0181C" w:rsidRDefault="00982055" w:rsidP="007D4BA3">
      <w:pPr>
        <w:pStyle w:val="OdstavecSynteastyl"/>
        <w:numPr>
          <w:ilvl w:val="0"/>
          <w:numId w:val="27"/>
        </w:numPr>
        <w:rPr>
          <w:rStyle w:val="Hypertextovodkaz"/>
          <w:color w:val="auto"/>
          <w:u w:val="none"/>
          <w:lang w:val="en-US"/>
        </w:rPr>
      </w:pPr>
      <w:hyperlink r:id="rId65" w:history="1">
        <w:r w:rsidR="000E33E0" w:rsidRPr="00D0181C">
          <w:rPr>
            <w:rStyle w:val="Hypertextovodkaz"/>
            <w:rFonts w:cs="Calibri"/>
            <w:lang w:val="en-US"/>
          </w:rPr>
          <w:t>http://xdef.syntea.cz/tutorial/en/example/C603.html</w:t>
        </w:r>
      </w:hyperlink>
    </w:p>
    <w:p w14:paraId="1B52E03D" w14:textId="6CE86E98" w:rsidR="00D84C56" w:rsidRPr="00D0181C" w:rsidRDefault="00982055"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AB5F92">
        <w:rPr>
          <w:lang w:val="en-US"/>
        </w:rPr>
        <w:t>12</w:t>
      </w:r>
      <w:r w:rsidR="00EF650E" w:rsidRPr="00D0181C">
        <w:rPr>
          <w:lang w:val="en-US"/>
        </w:rPr>
        <w:fldChar w:fldCharType="end"/>
      </w:r>
    </w:p>
    <w:p w14:paraId="55715681" w14:textId="77777777" w:rsidR="00D84C56" w:rsidRPr="00E060F7" w:rsidRDefault="000E33E0" w:rsidP="00D84C56">
      <w:pPr>
        <w:pStyle w:val="Nadpis2"/>
        <w:rPr>
          <w:lang w:val="en-US"/>
        </w:rPr>
      </w:pPr>
      <w:bookmarkStart w:id="509" w:name="_Ref527218387"/>
      <w:bookmarkStart w:id="510" w:name="_Toc217562"/>
      <w:r w:rsidRPr="000E33E0">
        <w:rPr>
          <w:lang w:val="en-US"/>
        </w:rPr>
        <w:lastRenderedPageBreak/>
        <w:t xml:space="preserve">Example </w:t>
      </w:r>
      <w:r>
        <w:rPr>
          <w:lang w:val="en-US"/>
        </w:rPr>
        <w:t>of</w:t>
      </w:r>
      <w:r w:rsidRPr="000E33E0">
        <w:rPr>
          <w:lang w:val="en-US"/>
        </w:rPr>
        <w:t xml:space="preserve"> XML transformation into HTML</w:t>
      </w:r>
      <w:bookmarkEnd w:id="509"/>
      <w:bookmarkEnd w:id="510"/>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982055"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AB5F92">
        <w:rPr>
          <w:lang w:val="en-US"/>
        </w:rPr>
        <w:t xml:space="preserve">Description of structure of XML document by </w:t>
      </w:r>
      <w:r w:rsidR="00AB5F92" w:rsidRPr="00E060F7">
        <w:rPr>
          <w:lang w:val="en-US"/>
        </w:rPr>
        <w:t>X-definition</w:t>
      </w:r>
      <w:r w:rsidR="00F83983">
        <w:rPr>
          <w:lang w:val="en-US"/>
        </w:rPr>
        <w:fldChar w:fldCharType="end"/>
      </w:r>
    </w:p>
    <w:p w14:paraId="2CBBFDCF" w14:textId="1E149A7C" w:rsidR="00D84C56" w:rsidRPr="00E060F7" w:rsidRDefault="00982055"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AB5F92">
        <w:rPr>
          <w:lang w:val="en-US"/>
        </w:rPr>
        <w:t>6</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F83983">
        <w:rPr>
          <w:lang w:val="en-US"/>
        </w:rPr>
        <w:fldChar w:fldCharType="end"/>
      </w:r>
    </w:p>
    <w:p w14:paraId="4304BD66" w14:textId="13C4187D" w:rsidR="00D84C56" w:rsidRPr="00E060F7" w:rsidRDefault="00982055"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AB5F92" w:rsidRPr="00AB5F92">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AB5F92">
        <w:rPr>
          <w:lang w:val="en-US"/>
        </w:rPr>
        <w:t>6.1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AB5F92" w:rsidRPr="00AB5F92">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AB5F92">
        <w:rPr>
          <w:lang w:val="en-US"/>
        </w:rPr>
        <w:t>6.1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6"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982055"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AB5F92">
        <w:rPr>
          <w:lang w:val="en-US"/>
        </w:rPr>
        <w:t>6.7.1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AB5F92" w:rsidRPr="00E060F7">
        <w:rPr>
          <w:lang w:val="en-US"/>
        </w:rPr>
        <w:t>X-defini</w:t>
      </w:r>
      <w:r w:rsidR="00AB5F92">
        <w:rPr>
          <w:lang w:val="en-US"/>
        </w:rPr>
        <w:t>tion</w:t>
      </w:r>
      <w:r w:rsidR="00AB5F92" w:rsidRPr="00E060F7">
        <w:rPr>
          <w:lang w:val="en-US"/>
        </w:rPr>
        <w:t xml:space="preserve"> </w:t>
      </w:r>
      <w:r w:rsidR="00AB5F92">
        <w:rPr>
          <w:lang w:val="en-US"/>
        </w:rPr>
        <w:t>of</w:t>
      </w:r>
      <w:r w:rsidR="00AB5F92" w:rsidRPr="00E060F7">
        <w:rPr>
          <w:lang w:val="en-US"/>
        </w:rPr>
        <w:t xml:space="preserve"> HTML do</w:t>
      </w:r>
      <w:r w:rsidR="00AB5F92">
        <w:rPr>
          <w:lang w:val="en-US"/>
        </w:rPr>
        <w:t>c</w:t>
      </w:r>
      <w:r w:rsidR="00AB5F92" w:rsidRPr="00E060F7">
        <w:rPr>
          <w:lang w:val="en-US"/>
        </w:rPr>
        <w:t>ument</w:t>
      </w:r>
      <w:r w:rsidR="00F83983">
        <w:rPr>
          <w:lang w:val="en-US"/>
        </w:rPr>
        <w:fldChar w:fldCharType="end"/>
      </w:r>
    </w:p>
    <w:p w14:paraId="6AB4A875" w14:textId="7881021F" w:rsidR="00D84C56" w:rsidRPr="00E060F7" w:rsidRDefault="00982055"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AB5F92">
        <w:rPr>
          <w:lang w:val="en-US"/>
        </w:rPr>
        <w:t>6.7.2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AB5F92" w:rsidRPr="00E060F7">
        <w:rPr>
          <w:lang w:val="en-US"/>
        </w:rPr>
        <w:t>Create se</w:t>
      </w:r>
      <w:r w:rsidR="00AB5F92">
        <w:rPr>
          <w:lang w:val="en-US"/>
        </w:rPr>
        <w:t>ction</w:t>
      </w:r>
      <w:r w:rsidR="00AB5F92" w:rsidRPr="00E060F7">
        <w:rPr>
          <w:lang w:val="en-US"/>
        </w:rPr>
        <w:t xml:space="preserve"> </w:t>
      </w:r>
      <w:r w:rsidR="00AB5F92">
        <w:rPr>
          <w:lang w:val="en-US"/>
        </w:rPr>
        <w:t>used to construct a</w:t>
      </w:r>
      <w:r w:rsidR="00AB5F92" w:rsidRPr="00E060F7">
        <w:rPr>
          <w:lang w:val="en-US"/>
        </w:rPr>
        <w:t xml:space="preserve"> HTML do</w:t>
      </w:r>
      <w:r w:rsidR="00AB5F92">
        <w:rPr>
          <w:lang w:val="en-US"/>
        </w:rPr>
        <w:t>c</w:t>
      </w:r>
      <w:r w:rsidR="00AB5F92" w:rsidRPr="00E060F7">
        <w:rPr>
          <w:lang w:val="en-US"/>
        </w:rPr>
        <w:t>ument</w:t>
      </w:r>
      <w:r w:rsidR="00F83983">
        <w:rPr>
          <w:lang w:val="en-US"/>
        </w:rPr>
        <w:fldChar w:fldCharType="end"/>
      </w:r>
    </w:p>
    <w:p w14:paraId="2FAF8060" w14:textId="759B14CB" w:rsidR="00D84C56" w:rsidRPr="00E060F7" w:rsidRDefault="00982055"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AB5F92">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AB5F92">
        <w:rPr>
          <w:lang w:val="en-US"/>
        </w:rPr>
        <w:t>Using of X</w:t>
      </w:r>
      <w:r w:rsidR="00AB5F92">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11" w:name="_Toc354676944"/>
      <w:bookmarkStart w:id="512" w:name="_Ref355019057"/>
      <w:bookmarkStart w:id="513" w:name="_Ref355019229"/>
      <w:bookmarkStart w:id="514" w:name="_Ref535681456"/>
      <w:bookmarkStart w:id="515" w:name="_Toc217563"/>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11"/>
      <w:bookmarkEnd w:id="512"/>
      <w:bookmarkEnd w:id="513"/>
      <w:bookmarkEnd w:id="514"/>
      <w:bookmarkEnd w:id="515"/>
    </w:p>
    <w:p w14:paraId="7C979FD2" w14:textId="25A3E74E" w:rsidR="00D84C56" w:rsidRPr="00E060F7" w:rsidRDefault="00982055"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AB5F92">
        <w:rPr>
          <w:lang w:val="en-US"/>
        </w:rPr>
        <w:t>6.7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AB5F92" w:rsidRPr="000E33E0">
        <w:rPr>
          <w:lang w:val="en-US"/>
        </w:rPr>
        <w:t xml:space="preserve">Example </w:t>
      </w:r>
      <w:r w:rsidR="00AB5F92">
        <w:rPr>
          <w:lang w:val="en-US"/>
        </w:rPr>
        <w:t>of</w:t>
      </w:r>
      <w:r w:rsidR="00AB5F92"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AB5F92">
        <w:rPr>
          <w:lang w:val="en-US"/>
        </w:rPr>
        <w:t>6.7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195F75F8"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lastRenderedPageBreak/>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AB5F92">
        <w:rPr>
          <w:lang w:val="en-US"/>
        </w:rPr>
        <w:t>6.1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982055"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AB5F92">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AB5F92" w:rsidRPr="00E060F7">
        <w:rPr>
          <w:lang w:val="en-US"/>
        </w:rPr>
        <w:t xml:space="preserve">Create </w:t>
      </w:r>
      <w:r w:rsidR="00AB5F92">
        <w:rPr>
          <w:lang w:val="en-US"/>
        </w:rPr>
        <w:t>S</w:t>
      </w:r>
      <w:r w:rsidR="00AB5F92" w:rsidRPr="00E060F7">
        <w:rPr>
          <w:lang w:val="en-US"/>
        </w:rPr>
        <w:t>e</w:t>
      </w:r>
      <w:r w:rsidR="00AB5F92">
        <w:rPr>
          <w:lang w:val="en-US"/>
        </w:rPr>
        <w:t>ction in</w:t>
      </w:r>
      <w:r w:rsidR="00AB5F92" w:rsidRPr="00E060F7">
        <w:rPr>
          <w:lang w:val="en-US"/>
        </w:rPr>
        <w:t xml:space="preserve"> </w:t>
      </w:r>
      <w:r w:rsidR="00AB5F92">
        <w:rPr>
          <w:lang w:val="en-US"/>
        </w:rPr>
        <w:t>X-script</w:t>
      </w:r>
      <w:r w:rsidR="00F83983">
        <w:rPr>
          <w:lang w:val="en-US"/>
        </w:rPr>
        <w:fldChar w:fldCharType="end"/>
      </w:r>
    </w:p>
    <w:p w14:paraId="59771615" w14:textId="275CE32F" w:rsidR="00D84C56" w:rsidRPr="00E060F7" w:rsidRDefault="00982055"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AB5F92">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AB5F92">
        <w:rPr>
          <w:lang w:val="en-US"/>
        </w:rPr>
        <w:t>Using of X</w:t>
      </w:r>
      <w:r w:rsidR="00AB5F92">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16" w:name="_Toc354676945"/>
      <w:bookmarkStart w:id="517" w:name="_Ref355019074"/>
      <w:bookmarkStart w:id="518" w:name="_Ref355190468"/>
      <w:bookmarkStart w:id="519" w:name="_Ref535681465"/>
      <w:bookmarkStart w:id="520" w:name="_Toc217564"/>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16"/>
      <w:bookmarkEnd w:id="517"/>
      <w:bookmarkEnd w:id="518"/>
      <w:bookmarkEnd w:id="519"/>
      <w:bookmarkEnd w:id="520"/>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982055"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AB5F92">
        <w:rPr>
          <w:lang w:val="en-US"/>
        </w:rPr>
        <w:t>6.7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AB5F92" w:rsidRPr="000E33E0">
        <w:rPr>
          <w:lang w:val="en-US"/>
        </w:rPr>
        <w:t xml:space="preserve">Example </w:t>
      </w:r>
      <w:r w:rsidR="00AB5F92">
        <w:rPr>
          <w:lang w:val="en-US"/>
        </w:rPr>
        <w:t>of</w:t>
      </w:r>
      <w:r w:rsidR="00AB5F92"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AB5F92">
        <w:rPr>
          <w:lang w:val="en-US"/>
        </w:rPr>
        <w:t>6.7.1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15F41B19"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7CDEC2C1"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AB5F92">
        <w:rPr>
          <w:lang w:val="en-US"/>
        </w:rPr>
        <w:t>6.4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21" w:name="_Ref535149047"/>
      <w:bookmarkStart w:id="522" w:name="_Ref535153080"/>
      <w:bookmarkStart w:id="523" w:name="_Toc217565"/>
      <w:r>
        <w:rPr>
          <w:lang w:val="en-US"/>
        </w:rPr>
        <w:lastRenderedPageBreak/>
        <w:t>Using of X</w:t>
      </w:r>
      <w:r>
        <w:rPr>
          <w:lang w:val="en-US"/>
        </w:rPr>
        <w:noBreakHyphen/>
        <w:t>definitions in Java code</w:t>
      </w:r>
      <w:bookmarkEnd w:id="521"/>
      <w:bookmarkEnd w:id="522"/>
      <w:bookmarkEnd w:id="523"/>
    </w:p>
    <w:p w14:paraId="380D42E2" w14:textId="617D7970" w:rsidR="00D84C56" w:rsidRDefault="00982055"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AB5F92">
        <w:rPr>
          <w:lang w:val="en-US"/>
        </w:rPr>
        <w:t xml:space="preserve">Description of structure of XML document by </w:t>
      </w:r>
      <w:r w:rsidR="00AB5F92" w:rsidRPr="00E060F7">
        <w:rPr>
          <w:lang w:val="en-US"/>
        </w:rPr>
        <w:t>X-definition</w:t>
      </w:r>
      <w:r w:rsidR="00F83983">
        <w:rPr>
          <w:lang w:val="en-US"/>
        </w:rPr>
        <w:fldChar w:fldCharType="end"/>
      </w:r>
    </w:p>
    <w:p w14:paraId="6FCBB190" w14:textId="5BC5953C" w:rsidR="00F83983" w:rsidRPr="00E060F7" w:rsidRDefault="00982055"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AB5F92">
        <w:rPr>
          <w:lang w:val="en-US"/>
        </w:rPr>
        <w:t>6</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AB5F92">
        <w:rPr>
          <w:lang w:val="en-US"/>
        </w:rPr>
        <w:t>11.2.3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AB5F92">
        <w:rPr>
          <w:lang w:val="en-US"/>
        </w:rPr>
        <w:t>10</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982055"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AB5F92">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AB5F92">
        <w:rPr>
          <w:lang w:val="en-US"/>
        </w:rPr>
        <w:t>Running the validation mode</w:t>
      </w:r>
      <w:r w:rsidR="00F83983">
        <w:rPr>
          <w:lang w:val="en-US"/>
        </w:rPr>
        <w:fldChar w:fldCharType="end"/>
      </w:r>
    </w:p>
    <w:p w14:paraId="5F02F4F4" w14:textId="59DF1329" w:rsidR="00D84C56" w:rsidRPr="00E060F7" w:rsidRDefault="00982055"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AB5F92">
        <w:rPr>
          <w:lang w:val="en-US"/>
        </w:rPr>
        <w:t>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AB5F92"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24" w:name="_Ref535681690"/>
      <w:bookmarkStart w:id="525" w:name="_Ref535682530"/>
      <w:bookmarkStart w:id="526" w:name="_Toc217566"/>
      <w:r>
        <w:rPr>
          <w:lang w:val="en-US"/>
        </w:rPr>
        <w:t>Running the validation mode</w:t>
      </w:r>
      <w:bookmarkEnd w:id="524"/>
      <w:bookmarkEnd w:id="525"/>
      <w:bookmarkEnd w:id="526"/>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982055"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AB5F92">
        <w:rPr>
          <w:lang w:val="en-US"/>
        </w:rPr>
        <w:t xml:space="preserve">Description of structure of XML document by </w:t>
      </w:r>
      <w:r w:rsidR="00AB5F92"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982055"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AB5F92">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AB5F92">
        <w:rPr>
          <w:lang w:val="en-US"/>
        </w:rPr>
        <w:t>10</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982055"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AB5F92">
        <w:rPr>
          <w:lang w:val="en-US"/>
        </w:rPr>
        <w:t>11.1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AB5F92" w:rsidRPr="00E060F7">
        <w:rPr>
          <w:lang w:val="en-US"/>
        </w:rPr>
        <w:t>G</w:t>
      </w:r>
      <w:r w:rsidR="00AB5F92"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982055"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AB5F92">
        <w:rPr>
          <w:lang w:val="en-US"/>
        </w:rPr>
        <w:t>14</w:t>
      </w:r>
      <w:r w:rsidR="00EF650E" w:rsidRPr="00E060F7">
        <w:rPr>
          <w:lang w:val="en-US"/>
        </w:rPr>
        <w:fldChar w:fldCharType="end"/>
      </w:r>
    </w:p>
    <w:p w14:paraId="78BDDD16" w14:textId="77777777" w:rsidR="00D84C56" w:rsidRPr="00E060F7" w:rsidRDefault="00160162" w:rsidP="00D84C56">
      <w:pPr>
        <w:pStyle w:val="Nadpis2"/>
        <w:rPr>
          <w:lang w:val="en-US"/>
        </w:rPr>
      </w:pPr>
      <w:bookmarkStart w:id="527" w:name="_Ref342399853"/>
      <w:bookmarkStart w:id="528" w:name="_Toc354676948"/>
      <w:bookmarkStart w:id="529" w:name="_Ref363634759"/>
      <w:bookmarkStart w:id="530" w:name="_Toc217567"/>
      <w:r w:rsidRPr="00160162">
        <w:rPr>
          <w:lang w:val="en-US"/>
        </w:rPr>
        <w:t>Start the XML document construction</w:t>
      </w:r>
      <w:bookmarkEnd w:id="527"/>
      <w:bookmarkEnd w:id="528"/>
      <w:bookmarkEnd w:id="529"/>
      <w:bookmarkEnd w:id="530"/>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982055"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AB5F92">
        <w:rPr>
          <w:lang w:val="en-US"/>
        </w:rPr>
        <w:t>6</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AB5F92">
        <w:rPr>
          <w:lang w:val="en-US"/>
        </w:rPr>
        <w:t>7.6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AB5F92">
        <w:rPr>
          <w:lang w:val="en-US"/>
        </w:rPr>
        <w:t>10</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AB5F92">
        <w:rPr>
          <w:lang w:val="en-US"/>
        </w:rPr>
        <w:t>11.1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AB5F92" w:rsidRPr="00E060F7">
        <w:rPr>
          <w:lang w:val="en-US"/>
        </w:rPr>
        <w:t>G</w:t>
      </w:r>
      <w:r w:rsidR="00AB5F92"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982055"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AB5F92">
        <w:rPr>
          <w:lang w:val="en-US"/>
        </w:rPr>
        <w:t>14</w:t>
      </w:r>
      <w:r w:rsidR="00EF650E" w:rsidRPr="00E060F7">
        <w:rPr>
          <w:lang w:val="en-US"/>
        </w:rPr>
        <w:fldChar w:fldCharType="end"/>
      </w:r>
    </w:p>
    <w:p w14:paraId="56E1457F" w14:textId="77777777" w:rsidR="00D84C56" w:rsidRPr="00E060F7" w:rsidRDefault="0045477E" w:rsidP="00D84C56">
      <w:pPr>
        <w:pStyle w:val="Nadpis2"/>
        <w:rPr>
          <w:lang w:val="en-US"/>
        </w:rPr>
      </w:pPr>
      <w:bookmarkStart w:id="531" w:name="_Ref535946049"/>
      <w:bookmarkStart w:id="532" w:name="_Ref535946066"/>
      <w:bookmarkStart w:id="533" w:name="_Toc217568"/>
      <w:r w:rsidRPr="0045477E">
        <w:rPr>
          <w:lang w:val="en-US"/>
        </w:rPr>
        <w:t xml:space="preserve">Alternate creation of </w:t>
      </w:r>
      <w:r>
        <w:rPr>
          <w:lang w:val="en-US"/>
        </w:rPr>
        <w:t>XDPool</w:t>
      </w:r>
      <w:bookmarkEnd w:id="531"/>
      <w:bookmarkEnd w:id="532"/>
      <w:bookmarkEnd w:id="533"/>
    </w:p>
    <w:p w14:paraId="5B549242" w14:textId="414DB060" w:rsidR="00590E9E" w:rsidRPr="00E060F7" w:rsidRDefault="00982055"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AB5F92">
        <w:rPr>
          <w:lang w:val="en-US"/>
        </w:rPr>
        <w:t>7.1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AB5F92">
        <w:rPr>
          <w:lang w:val="en-US"/>
        </w:rPr>
        <w:t>Running the validation mode</w:t>
      </w:r>
      <w:r w:rsidR="00590E9E">
        <w:rPr>
          <w:lang w:val="en-US"/>
        </w:rPr>
        <w:fldChar w:fldCharType="end"/>
      </w:r>
    </w:p>
    <w:p w14:paraId="1B33FF0B" w14:textId="33DD098B" w:rsidR="00D84C56" w:rsidRPr="00E060F7" w:rsidRDefault="00982055"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AB5F92">
        <w:rPr>
          <w:lang w:val="en-US"/>
        </w:rPr>
        <w:t>7.2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AB5F92"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DA1E405"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164389">
        <w:rPr>
          <w:color w:val="984806"/>
          <w:lang w:val="en-US"/>
        </w:rPr>
        <w:t>http://www.xdef.org/3.2</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AB5F92">
        <w:rPr>
          <w:color w:val="808080"/>
          <w:lang w:val="en-US"/>
        </w:rPr>
        <w:t>7.1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AB5F92" w:rsidRPr="00AB5F92">
        <w:rPr>
          <w:color w:val="808080"/>
          <w:lang w:val="en-US"/>
        </w:rPr>
        <w:t>7.2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34" w:name="_Toc354676950"/>
      <w:bookmarkStart w:id="535" w:name="_Toc217569"/>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35"/>
    </w:p>
    <w:p w14:paraId="1A4C4448" w14:textId="3C7E1810" w:rsidR="00EA0858" w:rsidRPr="00EA0858" w:rsidRDefault="00982055"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AB5F92">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542A14">
        <w:rPr>
          <w:lang w:val="en-US"/>
        </w:rPr>
        <w:fldChar w:fldCharType="end"/>
      </w:r>
    </w:p>
    <w:p w14:paraId="7AE42BA2" w14:textId="76D5EAC6" w:rsidR="00D84C56" w:rsidRPr="00E060F7" w:rsidRDefault="00982055"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AB5F92">
        <w:rPr>
          <w:lang w:val="en-US"/>
        </w:rPr>
        <w:t>7.2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AB5F92" w:rsidRPr="00160162">
        <w:rPr>
          <w:lang w:val="en-US"/>
        </w:rPr>
        <w:t>Start the XML document construction</w:t>
      </w:r>
      <w:r w:rsidR="00542A14">
        <w:rPr>
          <w:lang w:val="en-US"/>
        </w:rPr>
        <w:fldChar w:fldCharType="end"/>
      </w:r>
    </w:p>
    <w:p w14:paraId="1E6AEFDF" w14:textId="34DD5FD0" w:rsidR="00D84C56" w:rsidRPr="00E060F7" w:rsidRDefault="00982055"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AB5F92">
        <w:rPr>
          <w:lang w:val="en-US"/>
        </w:rPr>
        <w:t>7.3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AB5F92" w:rsidRPr="0045477E">
        <w:rPr>
          <w:lang w:val="en-US"/>
        </w:rPr>
        <w:t xml:space="preserve">Alternate creation of </w:t>
      </w:r>
      <w:r w:rsidR="00AB5F92">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36" w:name="_Toc354676951"/>
      <w:bookmarkStart w:id="537" w:name="_Toc217570"/>
      <w:bookmarkEnd w:id="534"/>
      <w:bookmarkEnd w:id="536"/>
      <w:r>
        <w:rPr>
          <w:lang w:val="en-US"/>
        </w:rPr>
        <w:t>Get result of X</w:t>
      </w:r>
      <w:r>
        <w:rPr>
          <w:lang w:val="en-US"/>
        </w:rPr>
        <w:noBreakHyphen/>
        <w:t>definition process</w:t>
      </w:r>
      <w:bookmarkEnd w:id="537"/>
    </w:p>
    <w:p w14:paraId="495A90BD" w14:textId="666712FE" w:rsidR="00D84C56" w:rsidRPr="00E060F7" w:rsidRDefault="00982055"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AB5F92">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AB5F92">
        <w:rPr>
          <w:lang w:val="en-US"/>
        </w:rPr>
        <w:t>7.2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AB5F92">
        <w:rPr>
          <w:lang w:val="en-US"/>
        </w:rPr>
        <w:t>6.6.2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38" w:name="_Toc342655548"/>
      <w:bookmarkStart w:id="539" w:name="_Toc342655549"/>
      <w:bookmarkStart w:id="540" w:name="_Toc342655550"/>
      <w:bookmarkStart w:id="541" w:name="_Ref342400529"/>
      <w:bookmarkStart w:id="542" w:name="_Ref342402724"/>
      <w:bookmarkStart w:id="543" w:name="_Ref342408883"/>
      <w:bookmarkStart w:id="544" w:name="_Toc354676952"/>
      <w:bookmarkStart w:id="545" w:name="_Ref535681788"/>
      <w:bookmarkStart w:id="546" w:name="_Ref535681806"/>
      <w:bookmarkStart w:id="547" w:name="_Ref535682389"/>
      <w:bookmarkStart w:id="548" w:name="_Ref535682601"/>
      <w:bookmarkStart w:id="549" w:name="_Toc217571"/>
      <w:bookmarkEnd w:id="538"/>
      <w:bookmarkEnd w:id="539"/>
      <w:bookmarkEnd w:id="540"/>
      <w:r w:rsidRPr="00E060F7">
        <w:rPr>
          <w:lang w:val="en-US"/>
        </w:rPr>
        <w:t>Extern</w:t>
      </w:r>
      <w:r w:rsidR="003C0BB6">
        <w:rPr>
          <w:lang w:val="en-US"/>
        </w:rPr>
        <w:t>al</w:t>
      </w:r>
      <w:r w:rsidRPr="00E060F7">
        <w:rPr>
          <w:lang w:val="en-US"/>
        </w:rPr>
        <w:t xml:space="preserve"> </w:t>
      </w:r>
      <w:bookmarkEnd w:id="541"/>
      <w:bookmarkEnd w:id="542"/>
      <w:bookmarkEnd w:id="543"/>
      <w:bookmarkEnd w:id="544"/>
      <w:r w:rsidR="003C0BB6">
        <w:rPr>
          <w:lang w:val="en-US"/>
        </w:rPr>
        <w:t>variables</w:t>
      </w:r>
      <w:bookmarkEnd w:id="545"/>
      <w:bookmarkEnd w:id="546"/>
      <w:bookmarkEnd w:id="547"/>
      <w:bookmarkEnd w:id="548"/>
      <w:bookmarkEnd w:id="549"/>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982055"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AB5F92">
        <w:rPr>
          <w:lang w:val="en-US"/>
        </w:rPr>
        <w:t>4.8</w:t>
      </w:r>
      <w:r w:rsidR="005429D7">
        <w:rPr>
          <w:lang w:val="en-US"/>
        </w:rPr>
        <w:fldChar w:fldCharType="end"/>
      </w:r>
      <w:r w:rsidR="005429D7">
        <w:rPr>
          <w:lang w:val="en-US"/>
        </w:rPr>
        <w:t>.</w:t>
      </w:r>
    </w:p>
    <w:p w14:paraId="444ED560" w14:textId="4E7AB1DA" w:rsidR="00D84C56" w:rsidRPr="00E060F7" w:rsidRDefault="00982055"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AB5F92">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AB5F92">
        <w:rPr>
          <w:lang w:val="en-US"/>
        </w:rPr>
        <w:t>7.2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AB5F92">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AB5F92">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2BDA599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27537F0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AB5F92">
        <w:rPr>
          <w:lang w:val="en-US"/>
        </w:rPr>
        <w:t>14.2</w:t>
      </w:r>
      <w:r w:rsidR="00EF650E" w:rsidRPr="00E060F7">
        <w:rPr>
          <w:lang w:val="en-US"/>
        </w:rPr>
        <w:fldChar w:fldCharType="end"/>
      </w:r>
      <w:r>
        <w:rPr>
          <w:lang w:val="en-US"/>
        </w:rPr>
        <w:t>.</w:t>
      </w:r>
    </w:p>
    <w:p w14:paraId="4766C404" w14:textId="4A8E311A" w:rsidR="00D84C56" w:rsidRPr="00E060F7" w:rsidRDefault="00982055"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AB5F92">
        <w:rPr>
          <w:lang w:val="en-US"/>
        </w:rPr>
        <w:t>7.7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AB5F92" w:rsidRPr="00E060F7">
        <w:rPr>
          <w:lang w:val="en-US"/>
        </w:rPr>
        <w:t>Extern</w:t>
      </w:r>
      <w:r w:rsidR="00AB5F92">
        <w:rPr>
          <w:lang w:val="en-US"/>
        </w:rPr>
        <w:t>al</w:t>
      </w:r>
      <w:r w:rsidR="00AB5F92" w:rsidRPr="00E060F7">
        <w:rPr>
          <w:lang w:val="en-US"/>
        </w:rPr>
        <w:t xml:space="preserve"> instan</w:t>
      </w:r>
      <w:r w:rsidR="00AB5F92">
        <w:rPr>
          <w:lang w:val="en-US"/>
        </w:rPr>
        <w:t>ce</w:t>
      </w:r>
      <w:r w:rsidR="00AB5F92" w:rsidRPr="00E060F7">
        <w:rPr>
          <w:lang w:val="en-US"/>
        </w:rPr>
        <w:t xml:space="preserve"> met</w:t>
      </w:r>
      <w:r w:rsidR="00AB5F92">
        <w:rPr>
          <w:lang w:val="en-US"/>
        </w:rPr>
        <w:t>h</w:t>
      </w:r>
      <w:r w:rsidR="00AB5F92" w:rsidRPr="00E060F7">
        <w:rPr>
          <w:lang w:val="en-US"/>
        </w:rPr>
        <w:t>od</w:t>
      </w:r>
      <w:r w:rsidR="00AB5F92">
        <w:rPr>
          <w:lang w:val="en-US"/>
        </w:rPr>
        <w:t>s</w:t>
      </w:r>
      <w:r w:rsidR="00F83983">
        <w:rPr>
          <w:lang w:val="en-US"/>
        </w:rPr>
        <w:fldChar w:fldCharType="end"/>
      </w:r>
    </w:p>
    <w:p w14:paraId="4C7AB5E7" w14:textId="3E8220CC" w:rsidR="00D84C56" w:rsidRPr="00E060F7" w:rsidRDefault="00982055"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AB5F92">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AB5F92">
        <w:rPr>
          <w:lang w:val="en-US"/>
        </w:rPr>
        <w:t>Appendix</w:t>
      </w:r>
      <w:r w:rsidR="00AB5F92" w:rsidRPr="00E060F7">
        <w:rPr>
          <w:lang w:val="en-US"/>
        </w:rPr>
        <w:t xml:space="preserve"> C – </w:t>
      </w:r>
      <w:r w:rsidR="00AB5F92"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550" w:name="_Ref353969162"/>
      <w:bookmarkStart w:id="551" w:name="_Toc354676953"/>
      <w:bookmarkStart w:id="552" w:name="_Toc217572"/>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550"/>
      <w:bookmarkEnd w:id="551"/>
      <w:bookmarkEnd w:id="552"/>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553" w:name="_Ref535680022"/>
      <w:bookmarkStart w:id="554" w:name="_Ref535680214"/>
      <w:bookmarkStart w:id="555" w:name="_Ref535682162"/>
      <w:bookmarkStart w:id="556" w:name="_Ref341803343"/>
      <w:bookmarkStart w:id="557" w:name="_Ref342407860"/>
      <w:bookmarkStart w:id="558" w:name="_Ref342407947"/>
      <w:bookmarkStart w:id="559" w:name="_Toc354676954"/>
      <w:bookmarkStart w:id="560" w:name="_Toc217573"/>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553"/>
      <w:bookmarkEnd w:id="554"/>
      <w:bookmarkEnd w:id="555"/>
      <w:bookmarkEnd w:id="560"/>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982055"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AB5F92">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AB5F92" w:rsidRPr="00E060F7">
        <w:rPr>
          <w:lang w:val="en-US"/>
        </w:rPr>
        <w:t>Events and Actions</w:t>
      </w:r>
      <w:r w:rsidR="00F83983">
        <w:rPr>
          <w:lang w:val="en-US"/>
        </w:rPr>
        <w:fldChar w:fldCharType="end"/>
      </w:r>
    </w:p>
    <w:p w14:paraId="7DB1AFA0" w14:textId="07129DC3" w:rsidR="00D84C56" w:rsidRPr="00E060F7" w:rsidRDefault="00982055"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F83983">
        <w:rPr>
          <w:lang w:val="en-US"/>
        </w:rPr>
        <w:fldChar w:fldCharType="end"/>
      </w:r>
    </w:p>
    <w:p w14:paraId="24AB7D12" w14:textId="5DD846F3" w:rsidR="00D84C56" w:rsidRPr="00E060F7" w:rsidRDefault="00982055"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AB5F92">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AB5F92">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AB5F92">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AB5F92">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186ECEA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561" w:name="_Ref535151438"/>
      <w:bookmarkStart w:id="562" w:name="_Ref535151452"/>
      <w:bookmarkStart w:id="563" w:name="_Toc217574"/>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556"/>
      <w:r w:rsidRPr="00E060F7">
        <w:rPr>
          <w:lang w:val="en-US"/>
        </w:rPr>
        <w:t>datab</w:t>
      </w:r>
      <w:r w:rsidR="00BF5690">
        <w:rPr>
          <w:lang w:val="en-US"/>
        </w:rPr>
        <w:t>ase in a</w:t>
      </w:r>
      <w:r w:rsidRPr="00E060F7">
        <w:rPr>
          <w:lang w:val="en-US"/>
        </w:rPr>
        <w:t xml:space="preserve"> XML </w:t>
      </w:r>
      <w:bookmarkEnd w:id="557"/>
      <w:bookmarkEnd w:id="558"/>
      <w:bookmarkEnd w:id="559"/>
      <w:r w:rsidR="00BF5690">
        <w:rPr>
          <w:lang w:val="en-US"/>
        </w:rPr>
        <w:t>document</w:t>
      </w:r>
      <w:bookmarkEnd w:id="561"/>
      <w:bookmarkEnd w:id="562"/>
      <w:bookmarkEnd w:id="563"/>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982055"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AB5F92">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AB5F92" w:rsidRPr="00E060F7">
        <w:rPr>
          <w:lang w:val="en-US"/>
        </w:rPr>
        <w:t>U</w:t>
      </w:r>
      <w:r w:rsidR="00AB5F92">
        <w:rPr>
          <w:lang w:val="en-US"/>
        </w:rPr>
        <w:t>ser Defined M</w:t>
      </w:r>
      <w:r w:rsidR="00AB5F92" w:rsidRPr="00E060F7">
        <w:rPr>
          <w:lang w:val="en-US"/>
        </w:rPr>
        <w:t>et</w:t>
      </w:r>
      <w:r w:rsidR="00AB5F92">
        <w:rPr>
          <w:lang w:val="en-US"/>
        </w:rPr>
        <w:t>h</w:t>
      </w:r>
      <w:r w:rsidR="00AB5F92" w:rsidRPr="00E060F7">
        <w:rPr>
          <w:lang w:val="en-US"/>
        </w:rPr>
        <w:t>od</w:t>
      </w:r>
      <w:r w:rsidR="00AB5F92">
        <w:rPr>
          <w:lang w:val="en-US"/>
        </w:rPr>
        <w:t>s</w:t>
      </w:r>
      <w:r w:rsidR="00AB5F92" w:rsidRPr="00E060F7">
        <w:rPr>
          <w:lang w:val="en-US"/>
        </w:rPr>
        <w:t xml:space="preserve"> </w:t>
      </w:r>
      <w:r w:rsidR="00AB5F92">
        <w:rPr>
          <w:lang w:val="en-US"/>
        </w:rPr>
        <w:t>for</w:t>
      </w:r>
      <w:r w:rsidR="00AB5F92" w:rsidRPr="00E060F7">
        <w:rPr>
          <w:lang w:val="en-US"/>
        </w:rPr>
        <w:t xml:space="preserve"> </w:t>
      </w:r>
      <w:r w:rsidR="00AB5F92">
        <w:rPr>
          <w:lang w:val="en-US"/>
        </w:rPr>
        <w:t>Checking D</w:t>
      </w:r>
      <w:r w:rsidR="00AB5F92" w:rsidRPr="00E060F7">
        <w:rPr>
          <w:lang w:val="en-US"/>
        </w:rPr>
        <w:t>at</w:t>
      </w:r>
      <w:r w:rsidR="00AB5F92">
        <w:rPr>
          <w:lang w:val="en-US"/>
        </w:rPr>
        <w:t>a</w:t>
      </w:r>
      <w:r w:rsidR="00AB5F92" w:rsidRPr="00E060F7">
        <w:rPr>
          <w:lang w:val="en-US"/>
        </w:rPr>
        <w:t xml:space="preserve"> </w:t>
      </w:r>
      <w:r w:rsidR="00AB5F92">
        <w:rPr>
          <w:lang w:val="en-US"/>
        </w:rPr>
        <w:t>T</w:t>
      </w:r>
      <w:r w:rsidR="00AB5F92" w:rsidRPr="00E060F7">
        <w:rPr>
          <w:lang w:val="en-US"/>
        </w:rPr>
        <w:t>yp</w:t>
      </w:r>
      <w:r w:rsidR="00AB5F92">
        <w:rPr>
          <w:lang w:val="en-US"/>
        </w:rPr>
        <w:t>e</w:t>
      </w:r>
      <w:r w:rsidR="00AB5F92" w:rsidRPr="00E060F7">
        <w:rPr>
          <w:lang w:val="en-US"/>
        </w:rPr>
        <w:fldChar w:fldCharType="begin"/>
      </w:r>
      <w:r w:rsidR="00AB5F92" w:rsidRPr="00E060F7">
        <w:rPr>
          <w:lang w:val="en-US"/>
        </w:rPr>
        <w:instrText xml:space="preserve"> XE "Uživatelské metody:pro typovou kontrolu" </w:instrText>
      </w:r>
      <w:r w:rsidR="00AB5F92" w:rsidRPr="00E060F7">
        <w:rPr>
          <w:lang w:val="en-US"/>
        </w:rPr>
        <w:fldChar w:fldCharType="end"/>
      </w:r>
      <w:r w:rsidR="00AB5F92">
        <w:rPr>
          <w:lang w:val="en-US"/>
        </w:rPr>
        <w:t>s</w:t>
      </w:r>
      <w:r w:rsidR="00F83983">
        <w:rPr>
          <w:lang w:val="en-US"/>
        </w:rPr>
        <w:fldChar w:fldCharType="end"/>
      </w:r>
    </w:p>
    <w:p w14:paraId="4E6B018C" w14:textId="595A867C" w:rsidR="00D84C56" w:rsidRPr="00E060F7" w:rsidRDefault="00982055"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AB5F92">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AB5F92" w:rsidRPr="00E060F7">
        <w:rPr>
          <w:lang w:val="en-US"/>
        </w:rPr>
        <w:t>Cont</w:t>
      </w:r>
      <w:r w:rsidR="00AB5F92">
        <w:rPr>
          <w:lang w:val="en-US"/>
        </w:rPr>
        <w:t>ainer</w:t>
      </w:r>
      <w:r w:rsidR="00F83983">
        <w:rPr>
          <w:lang w:val="en-US"/>
        </w:rPr>
        <w:fldChar w:fldCharType="end"/>
      </w:r>
    </w:p>
    <w:p w14:paraId="7A273358" w14:textId="066EB7C8" w:rsidR="00D84C56" w:rsidRPr="00E060F7" w:rsidRDefault="00982055"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AB5F92">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AB5F92">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6FEC4A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38F1ED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24B777C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AB5F92">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982055"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AB5F92">
        <w:rPr>
          <w:lang w:val="en-US"/>
        </w:rPr>
        <w:t>8</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AB5F92" w:rsidRPr="00D66362">
        <w:rPr>
          <w:lang w:val="en-US"/>
        </w:rPr>
        <w:t xml:space="preserve">Structuring </w:t>
      </w:r>
      <w:r w:rsidR="00AB5F92">
        <w:rPr>
          <w:lang w:val="en-US"/>
        </w:rPr>
        <w:t xml:space="preserve">of </w:t>
      </w:r>
      <w:r w:rsidR="00AB5F92" w:rsidRPr="00D66362">
        <w:rPr>
          <w:lang w:val="en-US"/>
        </w:rPr>
        <w:t>X-</w:t>
      </w:r>
      <w:r w:rsidR="00AB5F92">
        <w:rPr>
          <w:lang w:val="en-US"/>
        </w:rPr>
        <w:t>d</w:t>
      </w:r>
      <w:r w:rsidR="00AB5F92" w:rsidRPr="00D66362">
        <w:rPr>
          <w:lang w:val="en-US"/>
        </w:rPr>
        <w:t>efinitions</w:t>
      </w:r>
      <w:r w:rsidR="00F83983">
        <w:rPr>
          <w:lang w:val="en-US"/>
        </w:rPr>
        <w:fldChar w:fldCharType="end"/>
      </w:r>
    </w:p>
    <w:p w14:paraId="75A0ED2C" w14:textId="6B2BE19D" w:rsidR="00D84C56" w:rsidRPr="00E060F7" w:rsidRDefault="00982055"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AB5F92">
        <w:rPr>
          <w:lang w:val="en-US"/>
        </w:rPr>
        <w:t>12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AB5F92">
        <w:rPr>
          <w:lang w:val="en-US"/>
        </w:rPr>
        <w:t>Appendix</w:t>
      </w:r>
      <w:r w:rsidR="00AB5F92" w:rsidRPr="00E060F7">
        <w:rPr>
          <w:lang w:val="en-US"/>
        </w:rPr>
        <w:t xml:space="preserve"> A – </w:t>
      </w:r>
      <w:r w:rsidR="00AB5F92">
        <w:rPr>
          <w:lang w:val="en-US"/>
        </w:rPr>
        <w:t>complete example</w:t>
      </w:r>
      <w:r w:rsidR="00F83983">
        <w:rPr>
          <w:lang w:val="en-US"/>
        </w:rPr>
        <w:fldChar w:fldCharType="end"/>
      </w:r>
    </w:p>
    <w:p w14:paraId="39B7B682" w14:textId="751FFC4D" w:rsidR="00D84C56" w:rsidRPr="00E060F7" w:rsidRDefault="00982055"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AB5F92">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AB5F92">
        <w:rPr>
          <w:lang w:val="en-US"/>
        </w:rPr>
        <w:t>Appendix</w:t>
      </w:r>
      <w:r w:rsidR="00AB5F92" w:rsidRPr="00E060F7">
        <w:rPr>
          <w:lang w:val="en-US"/>
        </w:rPr>
        <w:t xml:space="preserve"> C – </w:t>
      </w:r>
      <w:r w:rsidR="00AB5F92"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564" w:name="_Toc217575"/>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564"/>
    </w:p>
    <w:p w14:paraId="7D3C3989" w14:textId="079DEC52" w:rsidR="00996F9A" w:rsidRDefault="00982055"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AB5F92">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AB5F92">
        <w:rPr>
          <w:lang w:val="en-US"/>
        </w:rPr>
        <w:t>Running the validation mode</w:t>
      </w:r>
      <w:r w:rsidR="00F83983">
        <w:rPr>
          <w:lang w:val="en-US"/>
        </w:rPr>
        <w:fldChar w:fldCharType="end"/>
      </w:r>
    </w:p>
    <w:p w14:paraId="0A7843B8" w14:textId="7C8D0B40" w:rsidR="00F83983" w:rsidRPr="00E060F7" w:rsidRDefault="00982055"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AB5F92">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AB5F92" w:rsidRPr="00160162">
        <w:rPr>
          <w:lang w:val="en-US"/>
        </w:rPr>
        <w:t>Start the XML document construction</w:t>
      </w:r>
      <w:r w:rsidR="00F83983">
        <w:rPr>
          <w:lang w:val="en-US"/>
        </w:rPr>
        <w:fldChar w:fldCharType="end"/>
      </w:r>
    </w:p>
    <w:p w14:paraId="42CAA291" w14:textId="77777777"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p>
    <w:p w14:paraId="72CB5B68" w14:textId="77777777" w:rsidR="00996F9A" w:rsidRPr="00E060F7" w:rsidRDefault="00C51F7F" w:rsidP="00D84C56">
      <w:pPr>
        <w:pStyle w:val="OdstavecSynteastyl"/>
        <w:rPr>
          <w:lang w:val="en-US"/>
        </w:rPr>
      </w:pPr>
      <w:r w:rsidRPr="00C51F7F">
        <w:rPr>
          <w:lang w:val="en-US"/>
        </w:rPr>
        <w:t>The generated XDPool is saved to the binary file by the writeXDPool(OutputStream) method:</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77777777" w:rsidR="001B7721" w:rsidRPr="00E060F7" w:rsidRDefault="001B7721" w:rsidP="00996F9A">
      <w:pPr>
        <w:pStyle w:val="Zdrojovykod-zlutyboxSynteastyl"/>
        <w:rPr>
          <w:lang w:val="en-US"/>
        </w:rPr>
      </w:pPr>
      <w:r w:rsidRPr="00E060F7">
        <w:rPr>
          <w:lang w:val="en-US"/>
        </w:rPr>
        <w:t xml:space="preserve">OutputStream out = </w:t>
      </w:r>
      <w:r w:rsidRPr="00E060F7">
        <w:rPr>
          <w:color w:val="0070C0"/>
          <w:lang w:val="en-US"/>
        </w:rPr>
        <w:t>new</w:t>
      </w:r>
      <w:r w:rsidRPr="00E060F7">
        <w:rPr>
          <w:lang w:val="en-US"/>
        </w:rPr>
        <w:t xml:space="preserve"> FileOutputStream("</w:t>
      </w:r>
      <w:r w:rsidRPr="00E060F7">
        <w:rPr>
          <w:color w:val="984806"/>
          <w:lang w:val="en-US"/>
        </w:rPr>
        <w:t>/path/to/</w:t>
      </w:r>
      <w:r w:rsidR="00AC7F1F" w:rsidRPr="00E060F7">
        <w:rPr>
          <w:color w:val="984806"/>
          <w:lang w:val="en-US"/>
        </w:rPr>
        <w:t>vozovyPark.xp</w:t>
      </w:r>
      <w:r w:rsidRPr="00E060F7">
        <w:rPr>
          <w:lang w:val="en-US"/>
        </w:rPr>
        <w:t>");</w:t>
      </w:r>
    </w:p>
    <w:p w14:paraId="3651E1C9" w14:textId="77777777" w:rsidR="00AC7F1F" w:rsidRPr="00E060F7" w:rsidRDefault="00AC7F1F" w:rsidP="00996F9A">
      <w:pPr>
        <w:pStyle w:val="Zdrojovykod-zlutyboxSynteastyl"/>
        <w:rPr>
          <w:lang w:val="en-US"/>
        </w:rPr>
      </w:pPr>
      <w:r w:rsidRPr="00E060F7">
        <w:rPr>
          <w:lang w:val="en-US"/>
        </w:rPr>
        <w:t>xpool.writeXDPool(out);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77777777"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Pr="00C51F7F">
        <w:rPr>
          <w:lang w:val="en-US"/>
        </w:rPr>
        <w:t xml:space="preserve">. </w:t>
      </w:r>
      <w:r>
        <w:rPr>
          <w:lang w:val="en-US"/>
        </w:rPr>
        <w:t>The r</w:t>
      </w:r>
      <w:r w:rsidRPr="00C51F7F">
        <w:rPr>
          <w:lang w:val="en-US"/>
        </w:rPr>
        <w:t xml:space="preserve">eadXDPool(InputStream) </w:t>
      </w:r>
      <w:r>
        <w:rPr>
          <w:lang w:val="en-US"/>
        </w:rPr>
        <w:t xml:space="preserve">method </w:t>
      </w:r>
      <w:r w:rsidRPr="00C51F7F">
        <w:rPr>
          <w:lang w:val="en-US"/>
        </w:rPr>
        <w:t>is used to read:</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77777777" w:rsidR="00AC7F1F" w:rsidRPr="00E060F7" w:rsidRDefault="00AC7F1F" w:rsidP="00AC7F1F">
      <w:pPr>
        <w:pStyle w:val="Zdrojovykod-zlutyboxSynteastyl"/>
        <w:rPr>
          <w:lang w:val="en-US"/>
        </w:rPr>
      </w:pPr>
      <w:r w:rsidRPr="00E060F7">
        <w:rPr>
          <w:lang w:val="en-US"/>
        </w:rPr>
        <w:t xml:space="preserve">InputStream in = </w:t>
      </w:r>
      <w:r w:rsidRPr="00E060F7">
        <w:rPr>
          <w:color w:val="0070C0"/>
          <w:lang w:val="en-US"/>
        </w:rPr>
        <w:t>new</w:t>
      </w:r>
      <w:r w:rsidRPr="00E060F7">
        <w:rPr>
          <w:lang w:val="en-US"/>
        </w:rPr>
        <w:t xml:space="preserve"> FileInputStream("</w:t>
      </w:r>
      <w:r w:rsidRPr="00E060F7">
        <w:rPr>
          <w:color w:val="984806"/>
          <w:lang w:val="en-US"/>
        </w:rPr>
        <w:t>/path/to/vozovyPark.xp</w:t>
      </w:r>
      <w:r w:rsidRPr="00E060F7">
        <w:rPr>
          <w:lang w:val="en-US"/>
        </w:rPr>
        <w:t>");</w:t>
      </w:r>
    </w:p>
    <w:p w14:paraId="4033931C" w14:textId="77777777" w:rsidR="00AC7F1F" w:rsidRPr="00E060F7" w:rsidRDefault="00AC7F1F" w:rsidP="00AC7F1F">
      <w:pPr>
        <w:pStyle w:val="Zdrojovykod-zlutyboxSynteastyl"/>
        <w:rPr>
          <w:lang w:val="en-US"/>
        </w:rPr>
      </w:pPr>
      <w:r w:rsidRPr="00E060F7">
        <w:rPr>
          <w:lang w:val="en-US"/>
        </w:rPr>
        <w:t>XDPool xpool = XDFactory.readXDPool(in);</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77777777"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definition library must always be the same when creating a binary file for XDPool.</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necessary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565" w:name="_Ref363643508"/>
      <w:bookmarkStart w:id="566" w:name="_Toc217576"/>
      <w:r w:rsidRPr="000E21EF">
        <w:rPr>
          <w:lang w:val="en-US"/>
        </w:rPr>
        <w:t xml:space="preserve">Continuous XML document </w:t>
      </w:r>
      <w:r>
        <w:rPr>
          <w:lang w:val="en-US"/>
        </w:rPr>
        <w:t>writing</w:t>
      </w:r>
      <w:bookmarkEnd w:id="565"/>
      <w:bookmarkEnd w:id="566"/>
    </w:p>
    <w:p w14:paraId="3B198DB8" w14:textId="39D0EF28" w:rsidR="00F83983" w:rsidRDefault="00982055"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AB5F92">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AB5F92">
        <w:rPr>
          <w:lang w:val="en-US"/>
        </w:rPr>
        <w:t>Running the validation mode</w:t>
      </w:r>
      <w:r w:rsidR="00F83983">
        <w:rPr>
          <w:lang w:val="en-US"/>
        </w:rPr>
        <w:fldChar w:fldCharType="end"/>
      </w:r>
    </w:p>
    <w:p w14:paraId="5E5E9187" w14:textId="5C3874CF" w:rsidR="00F83983" w:rsidRDefault="00982055"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AB5F92">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AB5F92"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lastRenderedPageBreak/>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AB5F92">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567" w:name="_Toc217577"/>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567"/>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568" w:name="_Toc217578"/>
      <w:r w:rsidRPr="004319CB">
        <w:rPr>
          <w:lang w:val="en-US"/>
        </w:rPr>
        <w:t>Incremental writing using XmlOutStream</w:t>
      </w:r>
      <w:bookmarkEnd w:id="568"/>
    </w:p>
    <w:p w14:paraId="269323FB" w14:textId="61958280" w:rsidR="00D84C56" w:rsidRPr="00E060F7" w:rsidRDefault="00982055"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AB5F92">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AB5F92" w:rsidRPr="00E060F7">
        <w:rPr>
          <w:lang w:val="en-US"/>
        </w:rPr>
        <w:t>Extern</w:t>
      </w:r>
      <w:r w:rsidR="00AB5F92">
        <w:rPr>
          <w:lang w:val="en-US"/>
        </w:rPr>
        <w:t>al</w:t>
      </w:r>
      <w:r w:rsidR="00AB5F92" w:rsidRPr="00E060F7">
        <w:rPr>
          <w:lang w:val="en-US"/>
        </w:rPr>
        <w:t xml:space="preserve"> </w:t>
      </w:r>
      <w:r w:rsidR="00AB5F92">
        <w:rPr>
          <w:lang w:val="en-US"/>
        </w:rPr>
        <w:t>variables</w:t>
      </w:r>
      <w:r w:rsidR="00F83983">
        <w:rPr>
          <w:lang w:val="en-US"/>
        </w:rPr>
        <w:fldChar w:fldCharType="end"/>
      </w:r>
    </w:p>
    <w:p w14:paraId="75D812AC" w14:textId="6AE7C880" w:rsidR="00D84C56" w:rsidRPr="00E060F7" w:rsidRDefault="00982055"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AB5F92">
        <w:rPr>
          <w:lang w:val="en-US"/>
        </w:rPr>
        <w:t>14.7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AB5F92">
        <w:rPr>
          <w:lang w:val="en-US"/>
        </w:rPr>
        <w:t xml:space="preserve">Methods implemented in </w:t>
      </w:r>
      <w:r w:rsidR="00AB5F92" w:rsidRPr="00E060F7">
        <w:rPr>
          <w:lang w:val="en-US"/>
        </w:rPr>
        <w:t>X-</w:t>
      </w:r>
      <w:r w:rsidR="00AB5F92">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50DED7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1EDDDFF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569" w:name="_Ref345917516"/>
      <w:bookmarkStart w:id="570" w:name="_Toc354676955"/>
      <w:bookmarkStart w:id="571" w:name="_Toc217579"/>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569"/>
      <w:bookmarkEnd w:id="570"/>
      <w:bookmarkEnd w:id="571"/>
    </w:p>
    <w:p w14:paraId="59BAB132" w14:textId="17DE6955" w:rsidR="00D84C56" w:rsidRPr="00E060F7" w:rsidRDefault="00982055"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572" w:name="_Toc345676351"/>
      <w:bookmarkStart w:id="573" w:name="_Toc345676417"/>
      <w:bookmarkStart w:id="574" w:name="_Toc345932166"/>
      <w:bookmarkStart w:id="575" w:name="_Toc346027604"/>
      <w:bookmarkStart w:id="576" w:name="_Toc346113305"/>
      <w:bookmarkStart w:id="577" w:name="_Ref535156990"/>
      <w:bookmarkStart w:id="578" w:name="_Toc217580"/>
      <w:bookmarkEnd w:id="572"/>
      <w:bookmarkEnd w:id="573"/>
      <w:bookmarkEnd w:id="574"/>
      <w:bookmarkEnd w:id="575"/>
      <w:bookmarkEnd w:id="576"/>
      <w:r w:rsidRPr="007B3B01">
        <w:rPr>
          <w:lang w:val="en-US"/>
        </w:rPr>
        <w:t>Reference to another element model in X-definition</w:t>
      </w:r>
      <w:bookmarkEnd w:id="577"/>
      <w:bookmarkEnd w:id="578"/>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982055"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AB5F92">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6611DC4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F41330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5C5CC5B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0EEDF6D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05073766"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6A9172BB"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982055"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AB5F92">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AB5F92" w:rsidRPr="00032F37">
        <w:rPr>
          <w:lang w:val="en-US"/>
        </w:rPr>
        <w:t>Collection of X-Definitions</w:t>
      </w:r>
      <w:r w:rsidR="008544BD">
        <w:rPr>
          <w:lang w:val="en-US"/>
        </w:rPr>
        <w:fldChar w:fldCharType="end"/>
      </w:r>
    </w:p>
    <w:p w14:paraId="629C67C9" w14:textId="58095B70" w:rsidR="00E53FCD" w:rsidRPr="00E060F7" w:rsidRDefault="00982055"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AB5F92">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AB5F92" w:rsidRPr="00E060F7">
        <w:rPr>
          <w:lang w:val="en-US"/>
        </w:rPr>
        <w:t>Ma</w:t>
      </w:r>
      <w:r w:rsidR="00AB5F92">
        <w:rPr>
          <w:lang w:val="en-US"/>
        </w:rPr>
        <w:t>c</w:t>
      </w:r>
      <w:r w:rsidR="00AB5F92" w:rsidRPr="00E060F7">
        <w:rPr>
          <w:lang w:val="en-US"/>
        </w:rPr>
        <w:t>r</w:t>
      </w:r>
      <w:r w:rsidR="00AB5F92">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579" w:name="_Ref535946478"/>
      <w:bookmarkStart w:id="580" w:name="_Toc217581"/>
      <w:r w:rsidRPr="00032F37">
        <w:rPr>
          <w:lang w:val="en-US"/>
        </w:rPr>
        <w:t>Alternative references to groups</w:t>
      </w:r>
      <w:bookmarkEnd w:id="579"/>
      <w:bookmarkEnd w:id="580"/>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2A65156C"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581" w:name="_Ref535698847"/>
      <w:bookmarkStart w:id="582" w:name="_Ref535699030"/>
      <w:bookmarkStart w:id="583" w:name="_Toc217582"/>
      <w:r w:rsidRPr="00032F37">
        <w:rPr>
          <w:lang w:val="en-US"/>
        </w:rPr>
        <w:t>Collection of X-Definitions</w:t>
      </w:r>
      <w:bookmarkEnd w:id="581"/>
      <w:bookmarkEnd w:id="582"/>
      <w:bookmarkEnd w:id="583"/>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982055"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8544BD">
        <w:rPr>
          <w:lang w:val="en-US"/>
        </w:rPr>
        <w:fldChar w:fldCharType="end"/>
      </w:r>
    </w:p>
    <w:p w14:paraId="1A2CB4E1" w14:textId="0C57DB81" w:rsidR="00D84C56" w:rsidRPr="00E060F7" w:rsidRDefault="00982055"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AB5F92">
        <w:rPr>
          <w:lang w:val="en-US"/>
        </w:rPr>
        <w:t>8.1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AB5F92"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5740DE8D"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0907F0CB"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982055"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AB5F92">
        <w:rPr>
          <w:lang w:val="en-US"/>
        </w:rPr>
        <w:t>8.3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AB5F92"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584" w:name="_Toc217583"/>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584"/>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585" w:name="_Ref535946579"/>
      <w:bookmarkStart w:id="586" w:name="_Ref535947121"/>
      <w:bookmarkStart w:id="587" w:name="_Toc217584"/>
      <w:r w:rsidRPr="008F788A">
        <w:rPr>
          <w:lang w:val="en-US"/>
        </w:rPr>
        <w:t>X-definitions in separate files</w:t>
      </w:r>
      <w:bookmarkEnd w:id="585"/>
      <w:bookmarkEnd w:id="586"/>
      <w:bookmarkEnd w:id="587"/>
    </w:p>
    <w:p w14:paraId="497460EF" w14:textId="2FB23378" w:rsidR="00D84C56" w:rsidRPr="00E060F7" w:rsidRDefault="00982055"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AB5F92">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AB5F92">
        <w:rPr>
          <w:lang w:val="en-US"/>
        </w:rPr>
        <w:t>Using of X</w:t>
      </w:r>
      <w:r w:rsidR="00AB5F92">
        <w:rPr>
          <w:lang w:val="en-US"/>
        </w:rPr>
        <w:noBreakHyphen/>
        <w:t>definitions in Java code</w:t>
      </w:r>
      <w:r w:rsidR="008544BD">
        <w:rPr>
          <w:lang w:val="en-US"/>
        </w:rPr>
        <w:fldChar w:fldCharType="end"/>
      </w:r>
    </w:p>
    <w:p w14:paraId="10B790E3" w14:textId="717517A8" w:rsidR="00D84C56" w:rsidRPr="00E060F7" w:rsidRDefault="00982055"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AB5F92">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AB5F92"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AB5F92">
        <w:rPr>
          <w:lang w:val="en-US"/>
        </w:rPr>
        <w:t>8.2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64AB0508"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0F485F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05AF114B"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6004DEE"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982055"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AB5F92">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AB5F92" w:rsidRPr="00E060F7">
        <w:rPr>
          <w:lang w:val="en-US"/>
        </w:rPr>
        <w:t>Ma</w:t>
      </w:r>
      <w:r w:rsidR="00AB5F92">
        <w:rPr>
          <w:lang w:val="en-US"/>
        </w:rPr>
        <w:t>c</w:t>
      </w:r>
      <w:r w:rsidR="00AB5F92" w:rsidRPr="00E060F7">
        <w:rPr>
          <w:lang w:val="en-US"/>
        </w:rPr>
        <w:t>r</w:t>
      </w:r>
      <w:r w:rsidR="00AB5F92">
        <w:rPr>
          <w:lang w:val="en-US"/>
        </w:rPr>
        <w:t>os</w:t>
      </w:r>
      <w:r w:rsidR="008544BD">
        <w:rPr>
          <w:lang w:val="en-US"/>
        </w:rPr>
        <w:fldChar w:fldCharType="end"/>
      </w:r>
    </w:p>
    <w:p w14:paraId="1358B48C" w14:textId="7CD30043" w:rsidR="00D84C56" w:rsidRPr="00E060F7" w:rsidRDefault="00982055"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AB5F92">
        <w:rPr>
          <w:lang w:val="en-US"/>
        </w:rPr>
        <w:t>8.5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AB5F92"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588" w:name="_Ref345917650"/>
      <w:bookmarkStart w:id="589" w:name="_Ref345917752"/>
      <w:bookmarkStart w:id="590" w:name="_Toc354676959"/>
      <w:bookmarkStart w:id="591" w:name="_Ref535698864"/>
      <w:bookmarkStart w:id="592" w:name="_Ref535699052"/>
      <w:bookmarkStart w:id="593" w:name="_Toc217585"/>
      <w:r w:rsidRPr="00E060F7">
        <w:rPr>
          <w:lang w:val="en-US"/>
        </w:rPr>
        <w:t>Ma</w:t>
      </w:r>
      <w:r w:rsidR="00724822">
        <w:rPr>
          <w:lang w:val="en-US"/>
        </w:rPr>
        <w:t>c</w:t>
      </w:r>
      <w:r w:rsidRPr="00E060F7">
        <w:rPr>
          <w:lang w:val="en-US"/>
        </w:rPr>
        <w:t>r</w:t>
      </w:r>
      <w:bookmarkEnd w:id="588"/>
      <w:bookmarkEnd w:id="589"/>
      <w:bookmarkEnd w:id="590"/>
      <w:r w:rsidR="00724822">
        <w:rPr>
          <w:lang w:val="en-US"/>
        </w:rPr>
        <w:t>os</w:t>
      </w:r>
      <w:bookmarkEnd w:id="591"/>
      <w:bookmarkEnd w:id="592"/>
      <w:bookmarkEnd w:id="593"/>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982055"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71AAC18A"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41545B0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lastRenderedPageBreak/>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113930F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580453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594" w:name="_Toc217586"/>
      <w:r>
        <w:rPr>
          <w:lang w:val="en-US"/>
        </w:rPr>
        <w:t>Macros with parameters</w:t>
      </w:r>
      <w:bookmarkEnd w:id="594"/>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005226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68935BE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595" w:name="_Ref535699073"/>
      <w:bookmarkStart w:id="596" w:name="_Toc217587"/>
      <w:r w:rsidRPr="007B044A">
        <w:rPr>
          <w:lang w:val="en-US"/>
        </w:rPr>
        <w:t>Structure comparison</w:t>
      </w:r>
      <w:bookmarkEnd w:id="595"/>
      <w:bookmarkEnd w:id="596"/>
    </w:p>
    <w:p w14:paraId="658B6CEB" w14:textId="2B37151C" w:rsidR="00D84C56" w:rsidRPr="00E060F7" w:rsidRDefault="00982055"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30DE62F1" w14:textId="0597D660" w:rsidR="00D84C56" w:rsidRPr="00E060F7" w:rsidRDefault="00982055"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AB5F92">
        <w:rPr>
          <w:lang w:val="en-US"/>
        </w:rPr>
        <w:t>8.1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AB5F92"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AB5F92">
        <w:rPr>
          <w:lang w:val="en-US"/>
        </w:rPr>
        <w:t>8.1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lastRenderedPageBreak/>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AB5F92">
        <w:rPr>
          <w:lang w:val="en-US"/>
        </w:rPr>
        <w:t>8.3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44AB0B24"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0CD6AD64"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597" w:name="_Toc355016578"/>
      <w:bookmarkStart w:id="598" w:name="_Toc355016842"/>
      <w:bookmarkStart w:id="599" w:name="_Toc355312136"/>
      <w:bookmarkStart w:id="600" w:name="_Toc355016579"/>
      <w:bookmarkStart w:id="601" w:name="_Toc355016843"/>
      <w:bookmarkStart w:id="602" w:name="_Toc355312137"/>
      <w:bookmarkStart w:id="603" w:name="_Toc355016580"/>
      <w:bookmarkStart w:id="604" w:name="_Toc355016844"/>
      <w:bookmarkStart w:id="605" w:name="_Toc355312138"/>
      <w:bookmarkStart w:id="606" w:name="_Toc355016581"/>
      <w:bookmarkStart w:id="607" w:name="_Toc355016845"/>
      <w:bookmarkStart w:id="608" w:name="_Toc355312139"/>
      <w:bookmarkStart w:id="609" w:name="_Toc355016584"/>
      <w:bookmarkStart w:id="610" w:name="_Toc355016848"/>
      <w:bookmarkStart w:id="611" w:name="_Toc355312142"/>
      <w:bookmarkStart w:id="612" w:name="_Toc355016587"/>
      <w:bookmarkStart w:id="613" w:name="_Toc355016851"/>
      <w:bookmarkStart w:id="614" w:name="_Toc355312145"/>
      <w:bookmarkStart w:id="615" w:name="_Toc355016588"/>
      <w:bookmarkStart w:id="616" w:name="_Toc355016852"/>
      <w:bookmarkStart w:id="617" w:name="_Toc355312146"/>
      <w:bookmarkStart w:id="618" w:name="_Toc355016589"/>
      <w:bookmarkStart w:id="619" w:name="_Toc355016853"/>
      <w:bookmarkStart w:id="620" w:name="_Toc355312147"/>
      <w:bookmarkStart w:id="621" w:name="_Toc355016591"/>
      <w:bookmarkStart w:id="622" w:name="_Toc355016855"/>
      <w:bookmarkStart w:id="623" w:name="_Toc355312149"/>
      <w:bookmarkStart w:id="624" w:name="_Toc355016592"/>
      <w:bookmarkStart w:id="625" w:name="_Toc355016856"/>
      <w:bookmarkStart w:id="626" w:name="_Toc355312150"/>
      <w:bookmarkStart w:id="627" w:name="_Toc355016593"/>
      <w:bookmarkStart w:id="628" w:name="_Toc355016857"/>
      <w:bookmarkStart w:id="629" w:name="_Toc355312151"/>
      <w:bookmarkStart w:id="630" w:name="_Toc355016594"/>
      <w:bookmarkStart w:id="631" w:name="_Toc355016858"/>
      <w:bookmarkStart w:id="632" w:name="_Toc355312152"/>
      <w:bookmarkStart w:id="633" w:name="_Toc355016595"/>
      <w:bookmarkStart w:id="634" w:name="_Toc355016859"/>
      <w:bookmarkStart w:id="635" w:name="_Toc355312153"/>
      <w:bookmarkStart w:id="636" w:name="_Toc355016596"/>
      <w:bookmarkStart w:id="637" w:name="_Toc355016860"/>
      <w:bookmarkStart w:id="638" w:name="_Toc355312154"/>
      <w:bookmarkStart w:id="639" w:name="_Toc355016602"/>
      <w:bookmarkStart w:id="640" w:name="_Toc355016866"/>
      <w:bookmarkStart w:id="641" w:name="_Toc355312160"/>
      <w:bookmarkStart w:id="642" w:name="_Toc355016605"/>
      <w:bookmarkStart w:id="643" w:name="_Toc355016869"/>
      <w:bookmarkStart w:id="644" w:name="_Toc355312163"/>
      <w:bookmarkStart w:id="645" w:name="_Toc355016606"/>
      <w:bookmarkStart w:id="646" w:name="_Toc355016870"/>
      <w:bookmarkStart w:id="647" w:name="_Toc355312164"/>
      <w:bookmarkStart w:id="648" w:name="_Toc355016607"/>
      <w:bookmarkStart w:id="649" w:name="_Toc355016871"/>
      <w:bookmarkStart w:id="650" w:name="_Toc355312165"/>
      <w:bookmarkStart w:id="651" w:name="_Toc355016608"/>
      <w:bookmarkStart w:id="652" w:name="_Toc355016872"/>
      <w:bookmarkStart w:id="653" w:name="_Toc355312166"/>
      <w:bookmarkStart w:id="654" w:name="_Toc355016610"/>
      <w:bookmarkStart w:id="655" w:name="_Toc355016874"/>
      <w:bookmarkStart w:id="656" w:name="_Toc355312168"/>
      <w:bookmarkStart w:id="657" w:name="_Toc355016611"/>
      <w:bookmarkStart w:id="658" w:name="_Toc355016875"/>
      <w:bookmarkStart w:id="659" w:name="_Toc355312169"/>
      <w:bookmarkStart w:id="660" w:name="_Ref535158341"/>
      <w:bookmarkStart w:id="661" w:name="_Toc217588"/>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024D0C">
        <w:rPr>
          <w:lang w:val="en-US"/>
        </w:rPr>
        <w:lastRenderedPageBreak/>
        <w:t>Events in X-Script</w:t>
      </w:r>
      <w:bookmarkEnd w:id="660"/>
      <w:bookmarkEnd w:id="661"/>
    </w:p>
    <w:p w14:paraId="3AD72FDF" w14:textId="3699F962" w:rsidR="00D84C56" w:rsidRPr="00E060F7" w:rsidRDefault="00982055"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6C544C4F" w14:textId="6AAB6FF0" w:rsidR="00D84C56" w:rsidRPr="00E060F7" w:rsidRDefault="00982055"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AB5F92">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662" w:name="_Toc217589"/>
      <w:r w:rsidRPr="00024D0C">
        <w:rPr>
          <w:lang w:val="en-US"/>
        </w:rPr>
        <w:t xml:space="preserve">Events </w:t>
      </w:r>
      <w:r>
        <w:rPr>
          <w:lang w:val="en-US"/>
        </w:rPr>
        <w:t>in the</w:t>
      </w:r>
      <w:r w:rsidRPr="00024D0C">
        <w:rPr>
          <w:lang w:val="en-US"/>
        </w:rPr>
        <w:t xml:space="preserve"> validation mode</w:t>
      </w:r>
      <w:bookmarkEnd w:id="662"/>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lastRenderedPageBreak/>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663" w:name="_Toc217590"/>
      <w:r>
        <w:rPr>
          <w:lang w:val="en-US"/>
        </w:rPr>
        <w:lastRenderedPageBreak/>
        <w:t>Construction</w:t>
      </w:r>
      <w:r w:rsidRPr="00CC7B85">
        <w:rPr>
          <w:lang w:val="en-US"/>
        </w:rPr>
        <w:t xml:space="preserve"> mode events</w:t>
      </w:r>
      <w:bookmarkEnd w:id="663"/>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664" w:name="_Ref367871157"/>
      <w:bookmarkStart w:id="665" w:name="_Ref367964504"/>
      <w:bookmarkStart w:id="666" w:name="_Toc354676964"/>
      <w:bookmarkStart w:id="667" w:name="_Ref354752507"/>
      <w:bookmarkStart w:id="668" w:name="_Ref354752532"/>
      <w:bookmarkStart w:id="669" w:name="_Ref354995829"/>
      <w:bookmarkStart w:id="670" w:name="_Ref355014514"/>
      <w:bookmarkStart w:id="671" w:name="_Ref355015996"/>
      <w:bookmarkStart w:id="672" w:name="_Ref365891348"/>
      <w:bookmarkStart w:id="673" w:name="_Toc217591"/>
      <w:r w:rsidRPr="00E060F7">
        <w:rPr>
          <w:lang w:val="en-US"/>
        </w:rPr>
        <w:lastRenderedPageBreak/>
        <w:t>D</w:t>
      </w:r>
      <w:r w:rsidR="00823059" w:rsidRPr="00E060F7">
        <w:rPr>
          <w:lang w:val="en-US"/>
        </w:rPr>
        <w:t>ebugger</w:t>
      </w:r>
      <w:bookmarkEnd w:id="664"/>
      <w:bookmarkEnd w:id="665"/>
      <w:bookmarkEnd w:id="673"/>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982055"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10B6BB94" w14:textId="5AFE08FB" w:rsidR="00823059" w:rsidRPr="00E060F7" w:rsidRDefault="00982055"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AB5F92">
        <w:rPr>
          <w:lang w:val="en-US"/>
        </w:rPr>
        <w:t>9</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AB5F92">
        <w:rPr>
          <w:lang w:val="en-US"/>
        </w:rPr>
        <w:t>Using of X</w:t>
      </w:r>
      <w:r w:rsidR="00AB5F92">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AB5F92">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3633103B"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674" w:name="_Ref535157487"/>
      <w:bookmarkStart w:id="675" w:name="_Ref535157497"/>
      <w:bookmarkStart w:id="676" w:name="_Toc217592"/>
      <w:bookmarkEnd w:id="666"/>
      <w:bookmarkEnd w:id="667"/>
      <w:bookmarkEnd w:id="668"/>
      <w:bookmarkEnd w:id="669"/>
      <w:bookmarkEnd w:id="670"/>
      <w:bookmarkEnd w:id="671"/>
      <w:bookmarkEnd w:id="672"/>
      <w:r w:rsidRPr="006A5CB1">
        <w:rPr>
          <w:lang w:val="en-US"/>
        </w:rPr>
        <w:lastRenderedPageBreak/>
        <w:t>Processing and reporting errors</w:t>
      </w:r>
      <w:bookmarkEnd w:id="674"/>
      <w:bookmarkEnd w:id="675"/>
      <w:bookmarkEnd w:id="676"/>
    </w:p>
    <w:p w14:paraId="0CD32E5B" w14:textId="70D2DC80" w:rsidR="008544BD" w:rsidRPr="00E060F7" w:rsidRDefault="00982055"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AB5F92">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1CA6209E" w14:textId="21A3F2FC" w:rsidR="00A340E3" w:rsidRPr="00E060F7" w:rsidRDefault="00982055"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AB5F92">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AB5F92">
        <w:rPr>
          <w:lang w:val="en-US"/>
        </w:rPr>
        <w:t>Using of X</w:t>
      </w:r>
      <w:r w:rsidR="00AB5F92">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AB5F92">
        <w:rPr>
          <w:lang w:val="en-US"/>
        </w:rPr>
        <w:t>7.1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AB5F92">
        <w:rPr>
          <w:lang w:val="en-US"/>
        </w:rPr>
        <w:t>7.2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AB5F92">
        <w:rPr>
          <w:lang w:val="en-US"/>
        </w:rPr>
        <w:t>11.3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AB5F92">
        <w:rPr>
          <w:lang w:val="en-US"/>
        </w:rPr>
        <w:t>11.1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AB5F92">
        <w:rPr>
          <w:lang w:val="en-US"/>
        </w:rPr>
        <w:t>11.2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AB5F92">
        <w:rPr>
          <w:b/>
          <w:lang w:val="en-US"/>
        </w:rPr>
        <w:t>11.1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AB5F92">
        <w:rPr>
          <w:b/>
          <w:lang w:val="en-US"/>
        </w:rPr>
        <w:t>11.2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677" w:name="_Ref365891471"/>
      <w:bookmarkStart w:id="678" w:name="_Ref535681859"/>
      <w:bookmarkStart w:id="679" w:name="_Ref535681948"/>
      <w:bookmarkStart w:id="680" w:name="_Toc217593"/>
      <w:r w:rsidRPr="00E060F7">
        <w:rPr>
          <w:lang w:val="en-US"/>
        </w:rPr>
        <w:t>G</w:t>
      </w:r>
      <w:bookmarkEnd w:id="677"/>
      <w:r w:rsidR="00FF3D1B" w:rsidRPr="00FF3D1B">
        <w:rPr>
          <w:lang w:val="en-US"/>
        </w:rPr>
        <w:t>enerate XML file with errors</w:t>
      </w:r>
      <w:bookmarkEnd w:id="678"/>
      <w:bookmarkEnd w:id="679"/>
      <w:bookmarkEnd w:id="680"/>
    </w:p>
    <w:p w14:paraId="6B1FBB2B" w14:textId="56087E97" w:rsidR="00AD6F0E" w:rsidRPr="00E060F7" w:rsidRDefault="00982055"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AB5F92">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AB5F92" w:rsidRPr="00E060F7">
        <w:rPr>
          <w:lang w:val="en-US"/>
        </w:rPr>
        <w:t>Cont</w:t>
      </w:r>
      <w:r w:rsidR="00AB5F92">
        <w:rPr>
          <w:lang w:val="en-US"/>
        </w:rPr>
        <w:t>ainer</w:t>
      </w:r>
      <w:r w:rsidR="008544BD">
        <w:rPr>
          <w:lang w:val="en-US"/>
        </w:rPr>
        <w:fldChar w:fldCharType="end"/>
      </w:r>
    </w:p>
    <w:p w14:paraId="3B5C42DA" w14:textId="7E546937" w:rsidR="003964AD" w:rsidRPr="00E060F7" w:rsidRDefault="00982055"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AB5F92">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8544BD">
        <w:rPr>
          <w:lang w:val="en-US"/>
        </w:rPr>
        <w:fldChar w:fldCharType="end"/>
      </w:r>
    </w:p>
    <w:p w14:paraId="5D7D8421" w14:textId="004601D5" w:rsidR="00D94F05" w:rsidRPr="00E060F7" w:rsidRDefault="00982055"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AB5F92">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AB5F92"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AB5F92">
        <w:rPr>
          <w:lang w:val="en-US"/>
        </w:rPr>
        <w:t>6.6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681" w:name="_Ref535699648"/>
      <w:bookmarkStart w:id="682" w:name="_Toc217594"/>
      <w:r>
        <w:rPr>
          <w:lang w:val="en-US"/>
        </w:rPr>
        <w:t>Creating of error data (two-phase)</w:t>
      </w:r>
      <w:bookmarkEnd w:id="681"/>
      <w:bookmarkEnd w:id="682"/>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AB5F92">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5BCCE499"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683" w:name="_Toc217595"/>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683"/>
    </w:p>
    <w:p w14:paraId="4978ED80" w14:textId="36C933C1" w:rsidR="00410F26" w:rsidRPr="00E060F7" w:rsidRDefault="00982055"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AB5F92">
        <w:rPr>
          <w:lang w:val="en-US"/>
        </w:rPr>
        <w:t>11.1.1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AB5F92">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AB5F92">
        <w:rPr>
          <w:lang w:val="en-US"/>
        </w:rPr>
        <w:t>11.1.1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3F349DBA"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AB5F92">
        <w:rPr>
          <w:lang w:val="en-US"/>
        </w:rPr>
        <w:t>12</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684" w:name="_Ref365892180"/>
      <w:bookmarkStart w:id="685" w:name="_Toc217596"/>
      <w:r w:rsidRPr="00E060F7">
        <w:rPr>
          <w:lang w:val="en-US"/>
        </w:rPr>
        <w:t>R</w:t>
      </w:r>
      <w:r w:rsidR="00D94F05" w:rsidRPr="00E060F7">
        <w:rPr>
          <w:lang w:val="en-US"/>
        </w:rPr>
        <w:t>eport</w:t>
      </w:r>
      <w:r w:rsidR="008F7B9F">
        <w:rPr>
          <w:lang w:val="en-US"/>
        </w:rPr>
        <w:t>e</w:t>
      </w:r>
      <w:r w:rsidR="002A20E5" w:rsidRPr="00E060F7">
        <w:rPr>
          <w:lang w:val="en-US"/>
        </w:rPr>
        <w:t>r</w:t>
      </w:r>
      <w:bookmarkEnd w:id="684"/>
      <w:bookmarkEnd w:id="685"/>
    </w:p>
    <w:p w14:paraId="164387BC" w14:textId="7D159D9E" w:rsidR="007C7575" w:rsidRPr="00E060F7" w:rsidRDefault="00982055"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AB5F92">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AB5F92"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686" w:name="_Ref365989807"/>
      <w:bookmarkStart w:id="687" w:name="_Toc217597"/>
      <w:r w:rsidRPr="00E060F7">
        <w:rPr>
          <w:lang w:val="en-US"/>
        </w:rPr>
        <w:t>Report</w:t>
      </w:r>
      <w:bookmarkEnd w:id="686"/>
      <w:r w:rsidR="00FF7FCF">
        <w:rPr>
          <w:lang w:val="en-US"/>
        </w:rPr>
        <w:t>s</w:t>
      </w:r>
      <w:bookmarkEnd w:id="687"/>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AB5F92">
        <w:rPr>
          <w:lang w:val="en-US"/>
        </w:rPr>
        <w:t>11.2.2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AB5F92">
        <w:rPr>
          <w:lang w:val="en-US"/>
        </w:rPr>
        <w:t>11.2.3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688" w:name="_Ref365896417"/>
      <w:r w:rsidRPr="00353F18">
        <w:t>Model text, parameters and links</w:t>
      </w:r>
      <w:bookmarkEnd w:id="688"/>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lastRenderedPageBreak/>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AB5F92">
        <w:rPr>
          <w:lang w:val="en-US"/>
        </w:rPr>
        <w:t>11.2.1.3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689" w:name="_Ref365893832"/>
      <w:r w:rsidRPr="00E060F7">
        <w:t>M</w:t>
      </w:r>
      <w:bookmarkEnd w:id="689"/>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AB5F92">
        <w:rPr>
          <w:lang w:val="en-US"/>
        </w:rPr>
        <w:t>11.2.1.2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lastRenderedPageBreak/>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690"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AB5F92">
        <w:rPr>
          <w:lang w:val="en-US"/>
        </w:rPr>
        <w:t>11.2.1.2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690"/>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lastRenderedPageBreak/>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AB5F92">
        <w:rPr>
          <w:lang w:val="en-US"/>
        </w:rPr>
        <w:t>11.2.1.8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AB5F92">
        <w:rPr>
          <w:lang w:val="en-US"/>
        </w:rPr>
        <w:t>11.2.1.9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691" w:name="_Ref365898305"/>
      <w:r w:rsidRPr="00E060F7">
        <w:t>Program</w:t>
      </w:r>
      <w:r w:rsidR="00E71B6A">
        <w:t>ing of</w:t>
      </w:r>
      <w:r w:rsidRPr="00E060F7">
        <w:t xml:space="preserve"> report</w:t>
      </w:r>
      <w:bookmarkEnd w:id="691"/>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lastRenderedPageBreak/>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AB5F92">
        <w:rPr>
          <w:lang w:val="en-US"/>
        </w:rPr>
        <w:t>11.2.2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692" w:name="_Ref534397129"/>
      <w:r w:rsidRPr="007D796C">
        <w:t>Registered and unregistered form of reports</w:t>
      </w:r>
      <w:bookmarkEnd w:id="692"/>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AB5F92">
        <w:rPr>
          <w:lang w:val="en-US"/>
        </w:rPr>
        <w:t>11.2.1.8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AB5F92">
        <w:rPr>
          <w:lang w:val="en-US"/>
        </w:rPr>
        <w:t>11.2.2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AB5F92">
        <w:rPr>
          <w:lang w:val="en-US"/>
        </w:rPr>
        <w:t>11.2.2.1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lastRenderedPageBreak/>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693" w:name="_Ref365892084"/>
      <w:bookmarkStart w:id="694" w:name="_Toc217598"/>
      <w:r w:rsidRPr="00E060F7">
        <w:rPr>
          <w:lang w:val="en-US"/>
        </w:rPr>
        <w:t>Tabl</w:t>
      </w:r>
      <w:r w:rsidR="003E11BF">
        <w:rPr>
          <w:lang w:val="en-US"/>
        </w:rPr>
        <w:t>es of</w:t>
      </w:r>
      <w:r w:rsidRPr="00E060F7">
        <w:rPr>
          <w:lang w:val="en-US"/>
        </w:rPr>
        <w:t xml:space="preserve"> report</w:t>
      </w:r>
      <w:bookmarkEnd w:id="693"/>
      <w:r w:rsidR="003E11BF">
        <w:rPr>
          <w:lang w:val="en-US"/>
        </w:rPr>
        <w:t>s</w:t>
      </w:r>
      <w:bookmarkEnd w:id="694"/>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7"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695" w:name="_Ref365987651"/>
      <w:r w:rsidRPr="00E060F7">
        <w:t>R</w:t>
      </w:r>
      <w:bookmarkEnd w:id="695"/>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lastRenderedPageBreak/>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AB5F92">
        <w:rPr>
          <w:lang w:val="en-US"/>
        </w:rPr>
        <w:t>11.2.2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696" w:name="_Ref365892100"/>
      <w:bookmarkStart w:id="697" w:name="_Toc217599"/>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696"/>
      <w:bookmarkEnd w:id="697"/>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698" w:name="_Toc217600"/>
      <w:r w:rsidRPr="00E060F7">
        <w:rPr>
          <w:lang w:val="en-US"/>
        </w:rPr>
        <w:t>Report</w:t>
      </w:r>
      <w:r w:rsidR="00FB23F2">
        <w:rPr>
          <w:lang w:val="en-US"/>
        </w:rPr>
        <w:t>ers</w:t>
      </w:r>
      <w:bookmarkEnd w:id="698"/>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AB5F92">
        <w:rPr>
          <w:lang w:val="en-US"/>
        </w:rPr>
        <w:t>11.2.1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AB5F92">
        <w:rPr>
          <w:lang w:val="en-US"/>
        </w:rPr>
        <w:t>11.2.2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699" w:name="_Ref366048112"/>
      <w:bookmarkStart w:id="700" w:name="_Toc217601"/>
      <w:r w:rsidRPr="00E060F7">
        <w:rPr>
          <w:lang w:val="en-US"/>
        </w:rPr>
        <w:lastRenderedPageBreak/>
        <w:t>Report</w:t>
      </w:r>
      <w:r w:rsidR="00177526">
        <w:rPr>
          <w:lang w:val="en-US"/>
        </w:rPr>
        <w:t>s</w:t>
      </w:r>
      <w:r w:rsidRPr="00E060F7">
        <w:rPr>
          <w:lang w:val="en-US"/>
        </w:rPr>
        <w:t xml:space="preserve"> </w:t>
      </w:r>
      <w:r w:rsidR="00177526">
        <w:rPr>
          <w:lang w:val="en-US"/>
        </w:rPr>
        <w:t>in exceptions</w:t>
      </w:r>
      <w:bookmarkEnd w:id="699"/>
      <w:bookmarkEnd w:id="700"/>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01" w:name="_Toc217602"/>
      <w:r w:rsidRPr="004A7596">
        <w:rPr>
          <w:lang w:val="en-US"/>
        </w:rPr>
        <w:t>Example of use</w:t>
      </w:r>
      <w:bookmarkEnd w:id="701"/>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AB5F92">
        <w:rPr>
          <w:lang w:val="en-US"/>
        </w:rPr>
        <w:t>11.2.2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AB5F92">
        <w:rPr>
          <w:lang w:val="en-US"/>
        </w:rPr>
        <w:t>11.2.2.1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AB5F92">
        <w:rPr>
          <w:lang w:val="en-US"/>
        </w:rPr>
        <w:t>11.2.5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lastRenderedPageBreak/>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02" w:name="_Ref365891419"/>
      <w:bookmarkStart w:id="703" w:name="_Ref535151504"/>
      <w:bookmarkStart w:id="704" w:name="_Toc217603"/>
      <w:r>
        <w:rPr>
          <w:lang w:val="en-US"/>
        </w:rPr>
        <w:t xml:space="preserve">The </w:t>
      </w:r>
      <w:r w:rsidR="0030593C" w:rsidRPr="00E060F7">
        <w:rPr>
          <w:lang w:val="en-US"/>
        </w:rPr>
        <w:t>error</w:t>
      </w:r>
      <w:bookmarkEnd w:id="702"/>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03"/>
      <w:bookmarkEnd w:id="704"/>
    </w:p>
    <w:p w14:paraId="351A5C08" w14:textId="32E2C6EA" w:rsidR="0030593C" w:rsidRPr="00E060F7" w:rsidRDefault="00982055"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AB5F92">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AB5F92" w:rsidRPr="00E060F7">
        <w:rPr>
          <w:lang w:val="en-US"/>
        </w:rPr>
        <w:t>Debugger</w:t>
      </w:r>
      <w:r w:rsidR="008544BD">
        <w:rPr>
          <w:lang w:val="en-US"/>
        </w:rPr>
        <w:fldChar w:fldCharType="end"/>
      </w:r>
    </w:p>
    <w:p w14:paraId="4F496CE8" w14:textId="4320F4F4" w:rsidR="0030593C" w:rsidRPr="00E060F7" w:rsidRDefault="00982055"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AB5F92">
        <w:rPr>
          <w:lang w:val="en-US"/>
        </w:rPr>
        <w:t>11.2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AB5F92" w:rsidRPr="00E060F7">
        <w:rPr>
          <w:lang w:val="en-US"/>
        </w:rPr>
        <w:t>Report</w:t>
      </w:r>
      <w:r w:rsidR="00AB5F92">
        <w:rPr>
          <w:lang w:val="en-US"/>
        </w:rPr>
        <w:t>e</w:t>
      </w:r>
      <w:r w:rsidR="00AB5F92"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AB5F92">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AB5F92">
        <w:rPr>
          <w:lang w:val="en-US"/>
        </w:rPr>
        <w:t>11.2.2</w:t>
      </w:r>
      <w:r w:rsidRPr="00E060F7">
        <w:rPr>
          <w:lang w:val="en-US"/>
        </w:rPr>
        <w:fldChar w:fldCharType="end"/>
      </w:r>
      <w:r w:rsidRPr="00D337AD">
        <w:rPr>
          <w:lang w:val="en-US"/>
        </w:rPr>
        <w:t>):</w:t>
      </w:r>
    </w:p>
    <w:p w14:paraId="1AC1B69D" w14:textId="215C3363"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lastRenderedPageBreak/>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05" w:name="_Toc217604"/>
      <w:r w:rsidRPr="00E060F7">
        <w:rPr>
          <w:lang w:val="en-US"/>
        </w:rPr>
        <w:t>A</w:t>
      </w:r>
      <w:r w:rsidR="0053476B" w:rsidRPr="0053476B">
        <w:rPr>
          <w:lang w:val="en-US"/>
        </w:rPr>
        <w:t>utomatically generated errors</w:t>
      </w:r>
      <w:bookmarkEnd w:id="705"/>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06" w:name="_Toc217605"/>
      <w:r w:rsidRPr="00E060F7">
        <w:rPr>
          <w:lang w:val="en-US"/>
        </w:rPr>
        <w:t>G</w:t>
      </w:r>
      <w:r w:rsidR="001260D0" w:rsidRPr="001260D0">
        <w:rPr>
          <w:lang w:val="en-US"/>
        </w:rPr>
        <w:t>enerating into a reporter</w:t>
      </w:r>
      <w:bookmarkEnd w:id="706"/>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07" w:name="_Toc217606"/>
      <w:r w:rsidRPr="00DE081D">
        <w:rPr>
          <w:lang w:val="en-US"/>
        </w:rPr>
        <w:t>Generate an exception listing error</w:t>
      </w:r>
      <w:bookmarkEnd w:id="707"/>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lastRenderedPageBreak/>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08" w:name="_Toc217607"/>
      <w:r w:rsidRPr="009E0DF0">
        <w:rPr>
          <w:lang w:val="en-US"/>
        </w:rPr>
        <w:t xml:space="preserve">Errors when </w:t>
      </w:r>
      <w:r w:rsidR="00A17062">
        <w:rPr>
          <w:lang w:val="en-US"/>
        </w:rPr>
        <w:t>compilin</w:t>
      </w:r>
      <w:r w:rsidRPr="009E0DF0">
        <w:rPr>
          <w:lang w:val="en-US"/>
        </w:rPr>
        <w:t>g X-definition</w:t>
      </w:r>
      <w:bookmarkEnd w:id="708"/>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5A968FB0"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09" w:name="_Toc353798593"/>
      <w:bookmarkStart w:id="710" w:name="_Toc353798863"/>
      <w:bookmarkStart w:id="711" w:name="_Toc354414459"/>
      <w:bookmarkStart w:id="712" w:name="_Toc354414736"/>
      <w:bookmarkStart w:id="713" w:name="_Toc354499162"/>
      <w:bookmarkStart w:id="714" w:name="_Toc354499439"/>
      <w:bookmarkStart w:id="715" w:name="_Toc354499736"/>
      <w:bookmarkStart w:id="716" w:name="_Toc354500013"/>
      <w:bookmarkStart w:id="717" w:name="_Toc354505353"/>
      <w:bookmarkStart w:id="718" w:name="_Toc354505632"/>
      <w:bookmarkStart w:id="719" w:name="_Toc354676733"/>
      <w:bookmarkStart w:id="720" w:name="_Toc354676969"/>
      <w:bookmarkStart w:id="721" w:name="_Toc354912625"/>
      <w:bookmarkStart w:id="722" w:name="_Toc354917459"/>
      <w:bookmarkStart w:id="723" w:name="_Toc355016620"/>
      <w:bookmarkStart w:id="724" w:name="_Toc355016884"/>
      <w:bookmarkStart w:id="725" w:name="_Toc355312178"/>
      <w:bookmarkStart w:id="726" w:name="_Toc353798594"/>
      <w:bookmarkStart w:id="727" w:name="_Toc353798864"/>
      <w:bookmarkStart w:id="728" w:name="_Toc354414460"/>
      <w:bookmarkStart w:id="729" w:name="_Toc354414737"/>
      <w:bookmarkStart w:id="730" w:name="_Toc354499163"/>
      <w:bookmarkStart w:id="731" w:name="_Toc354499440"/>
      <w:bookmarkStart w:id="732" w:name="_Toc354499737"/>
      <w:bookmarkStart w:id="733" w:name="_Toc354500014"/>
      <w:bookmarkStart w:id="734" w:name="_Toc354505354"/>
      <w:bookmarkStart w:id="735" w:name="_Toc354505633"/>
      <w:bookmarkStart w:id="736" w:name="_Toc354676734"/>
      <w:bookmarkStart w:id="737" w:name="_Toc354676970"/>
      <w:bookmarkStart w:id="738" w:name="_Toc354912626"/>
      <w:bookmarkStart w:id="739" w:name="_Toc354917460"/>
      <w:bookmarkStart w:id="740" w:name="_Toc355016621"/>
      <w:bookmarkStart w:id="741" w:name="_Toc355016885"/>
      <w:bookmarkStart w:id="742" w:name="_Toc355312179"/>
      <w:bookmarkStart w:id="743" w:name="_Toc353798595"/>
      <w:bookmarkStart w:id="744" w:name="_Toc353798865"/>
      <w:bookmarkStart w:id="745" w:name="_Toc354414461"/>
      <w:bookmarkStart w:id="746" w:name="_Toc354414738"/>
      <w:bookmarkStart w:id="747" w:name="_Toc354499164"/>
      <w:bookmarkStart w:id="748" w:name="_Toc354499441"/>
      <w:bookmarkStart w:id="749" w:name="_Toc354499738"/>
      <w:bookmarkStart w:id="750" w:name="_Toc354500015"/>
      <w:bookmarkStart w:id="751" w:name="_Toc354505355"/>
      <w:bookmarkStart w:id="752" w:name="_Toc354505634"/>
      <w:bookmarkStart w:id="753" w:name="_Toc354676735"/>
      <w:bookmarkStart w:id="754" w:name="_Toc354676971"/>
      <w:bookmarkStart w:id="755" w:name="_Toc354912627"/>
      <w:bookmarkStart w:id="756" w:name="_Toc354917461"/>
      <w:bookmarkStart w:id="757" w:name="_Toc355016622"/>
      <w:bookmarkStart w:id="758" w:name="_Toc355016886"/>
      <w:bookmarkStart w:id="759" w:name="_Toc355312180"/>
      <w:bookmarkStart w:id="760" w:name="_Toc353798596"/>
      <w:bookmarkStart w:id="761" w:name="_Toc353798866"/>
      <w:bookmarkStart w:id="762" w:name="_Toc354414462"/>
      <w:bookmarkStart w:id="763" w:name="_Toc354414739"/>
      <w:bookmarkStart w:id="764" w:name="_Toc354499165"/>
      <w:bookmarkStart w:id="765" w:name="_Toc354499442"/>
      <w:bookmarkStart w:id="766" w:name="_Toc354499739"/>
      <w:bookmarkStart w:id="767" w:name="_Toc354500016"/>
      <w:bookmarkStart w:id="768" w:name="_Toc354505356"/>
      <w:bookmarkStart w:id="769" w:name="_Toc354505635"/>
      <w:bookmarkStart w:id="770" w:name="_Toc354676736"/>
      <w:bookmarkStart w:id="771" w:name="_Toc354676972"/>
      <w:bookmarkStart w:id="772" w:name="_Toc354912628"/>
      <w:bookmarkStart w:id="773" w:name="_Toc354917462"/>
      <w:bookmarkStart w:id="774" w:name="_Toc355016623"/>
      <w:bookmarkStart w:id="775" w:name="_Toc355016887"/>
      <w:bookmarkStart w:id="776" w:name="_Toc355312181"/>
      <w:bookmarkStart w:id="777" w:name="_Toc353798597"/>
      <w:bookmarkStart w:id="778" w:name="_Toc353798867"/>
      <w:bookmarkStart w:id="779" w:name="_Toc354414463"/>
      <w:bookmarkStart w:id="780" w:name="_Toc354414740"/>
      <w:bookmarkStart w:id="781" w:name="_Toc354499166"/>
      <w:bookmarkStart w:id="782" w:name="_Toc354499443"/>
      <w:bookmarkStart w:id="783" w:name="_Toc354499740"/>
      <w:bookmarkStart w:id="784" w:name="_Toc354500017"/>
      <w:bookmarkStart w:id="785" w:name="_Toc354505357"/>
      <w:bookmarkStart w:id="786" w:name="_Toc354505636"/>
      <w:bookmarkStart w:id="787" w:name="_Toc354676737"/>
      <w:bookmarkStart w:id="788" w:name="_Toc354676973"/>
      <w:bookmarkStart w:id="789" w:name="_Toc354912629"/>
      <w:bookmarkStart w:id="790" w:name="_Toc354917463"/>
      <w:bookmarkStart w:id="791" w:name="_Toc355016624"/>
      <w:bookmarkStart w:id="792" w:name="_Toc355016888"/>
      <w:bookmarkStart w:id="793" w:name="_Toc355312182"/>
      <w:bookmarkStart w:id="794" w:name="_Toc353798598"/>
      <w:bookmarkStart w:id="795" w:name="_Toc353798868"/>
      <w:bookmarkStart w:id="796" w:name="_Toc354414464"/>
      <w:bookmarkStart w:id="797" w:name="_Toc354414741"/>
      <w:bookmarkStart w:id="798" w:name="_Toc354499167"/>
      <w:bookmarkStart w:id="799" w:name="_Toc354499444"/>
      <w:bookmarkStart w:id="800" w:name="_Toc354499741"/>
      <w:bookmarkStart w:id="801" w:name="_Toc354500018"/>
      <w:bookmarkStart w:id="802" w:name="_Toc354505358"/>
      <w:bookmarkStart w:id="803" w:name="_Toc354505637"/>
      <w:bookmarkStart w:id="804" w:name="_Toc354676738"/>
      <w:bookmarkStart w:id="805" w:name="_Toc354676974"/>
      <w:bookmarkStart w:id="806" w:name="_Toc354912630"/>
      <w:bookmarkStart w:id="807" w:name="_Toc354917464"/>
      <w:bookmarkStart w:id="808" w:name="_Toc355016625"/>
      <w:bookmarkStart w:id="809" w:name="_Toc355016889"/>
      <w:bookmarkStart w:id="810" w:name="_Toc355312183"/>
      <w:bookmarkStart w:id="811" w:name="_Toc353798599"/>
      <w:bookmarkStart w:id="812" w:name="_Toc353798869"/>
      <w:bookmarkStart w:id="813" w:name="_Toc354414465"/>
      <w:bookmarkStart w:id="814" w:name="_Toc354414742"/>
      <w:bookmarkStart w:id="815" w:name="_Toc354499168"/>
      <w:bookmarkStart w:id="816" w:name="_Toc354499445"/>
      <w:bookmarkStart w:id="817" w:name="_Toc354499742"/>
      <w:bookmarkStart w:id="818" w:name="_Toc354500019"/>
      <w:bookmarkStart w:id="819" w:name="_Toc354505359"/>
      <w:bookmarkStart w:id="820" w:name="_Toc354505638"/>
      <w:bookmarkStart w:id="821" w:name="_Toc354676739"/>
      <w:bookmarkStart w:id="822" w:name="_Toc354676975"/>
      <w:bookmarkStart w:id="823" w:name="_Toc354912631"/>
      <w:bookmarkStart w:id="824" w:name="_Toc354917465"/>
      <w:bookmarkStart w:id="825" w:name="_Toc355016626"/>
      <w:bookmarkStart w:id="826" w:name="_Toc355016890"/>
      <w:bookmarkStart w:id="827" w:name="_Toc355312184"/>
      <w:bookmarkStart w:id="828" w:name="_Toc353798604"/>
      <w:bookmarkStart w:id="829" w:name="_Toc353798874"/>
      <w:bookmarkStart w:id="830" w:name="_Toc354414470"/>
      <w:bookmarkStart w:id="831" w:name="_Toc354414747"/>
      <w:bookmarkStart w:id="832" w:name="_Toc354499173"/>
      <w:bookmarkStart w:id="833" w:name="_Toc354499450"/>
      <w:bookmarkStart w:id="834" w:name="_Toc354499747"/>
      <w:bookmarkStart w:id="835" w:name="_Toc354500024"/>
      <w:bookmarkStart w:id="836" w:name="_Toc354505364"/>
      <w:bookmarkStart w:id="837" w:name="_Toc354505643"/>
      <w:bookmarkStart w:id="838" w:name="_Toc354676744"/>
      <w:bookmarkStart w:id="839" w:name="_Toc354676980"/>
      <w:bookmarkStart w:id="840" w:name="_Toc354912636"/>
      <w:bookmarkStart w:id="841" w:name="_Toc354917470"/>
      <w:bookmarkStart w:id="842" w:name="_Toc355016631"/>
      <w:bookmarkStart w:id="843" w:name="_Toc355016895"/>
      <w:bookmarkStart w:id="844" w:name="_Toc355312189"/>
      <w:bookmarkStart w:id="845" w:name="_Toc353798608"/>
      <w:bookmarkStart w:id="846" w:name="_Toc353798878"/>
      <w:bookmarkStart w:id="847" w:name="_Toc354414474"/>
      <w:bookmarkStart w:id="848" w:name="_Toc354414751"/>
      <w:bookmarkStart w:id="849" w:name="_Toc354499177"/>
      <w:bookmarkStart w:id="850" w:name="_Toc354499454"/>
      <w:bookmarkStart w:id="851" w:name="_Toc354499751"/>
      <w:bookmarkStart w:id="852" w:name="_Toc354500028"/>
      <w:bookmarkStart w:id="853" w:name="_Toc354505368"/>
      <w:bookmarkStart w:id="854" w:name="_Toc354505647"/>
      <w:bookmarkStart w:id="855" w:name="_Toc354676748"/>
      <w:bookmarkStart w:id="856" w:name="_Toc354676984"/>
      <w:bookmarkStart w:id="857" w:name="_Toc354912640"/>
      <w:bookmarkStart w:id="858" w:name="_Toc354917474"/>
      <w:bookmarkStart w:id="859" w:name="_Toc355016635"/>
      <w:bookmarkStart w:id="860" w:name="_Toc355016899"/>
      <w:bookmarkStart w:id="861" w:name="_Toc355312193"/>
      <w:bookmarkStart w:id="862" w:name="_Toc353798610"/>
      <w:bookmarkStart w:id="863" w:name="_Toc353798880"/>
      <w:bookmarkStart w:id="864" w:name="_Toc354414476"/>
      <w:bookmarkStart w:id="865" w:name="_Toc354414753"/>
      <w:bookmarkStart w:id="866" w:name="_Toc354499179"/>
      <w:bookmarkStart w:id="867" w:name="_Toc354499456"/>
      <w:bookmarkStart w:id="868" w:name="_Toc354499753"/>
      <w:bookmarkStart w:id="869" w:name="_Toc354500030"/>
      <w:bookmarkStart w:id="870" w:name="_Toc354505370"/>
      <w:bookmarkStart w:id="871" w:name="_Toc354505649"/>
      <w:bookmarkStart w:id="872" w:name="_Toc354676750"/>
      <w:bookmarkStart w:id="873" w:name="_Toc354676986"/>
      <w:bookmarkStart w:id="874" w:name="_Toc354912642"/>
      <w:bookmarkStart w:id="875" w:name="_Toc354917476"/>
      <w:bookmarkStart w:id="876" w:name="_Toc355016637"/>
      <w:bookmarkStart w:id="877" w:name="_Toc355016901"/>
      <w:bookmarkStart w:id="878" w:name="_Toc355312195"/>
      <w:bookmarkStart w:id="879" w:name="_Toc353798612"/>
      <w:bookmarkStart w:id="880" w:name="_Toc353798882"/>
      <w:bookmarkStart w:id="881" w:name="_Toc354414478"/>
      <w:bookmarkStart w:id="882" w:name="_Toc354414755"/>
      <w:bookmarkStart w:id="883" w:name="_Toc354499181"/>
      <w:bookmarkStart w:id="884" w:name="_Toc354499458"/>
      <w:bookmarkStart w:id="885" w:name="_Toc354499755"/>
      <w:bookmarkStart w:id="886" w:name="_Toc354500032"/>
      <w:bookmarkStart w:id="887" w:name="_Toc354505372"/>
      <w:bookmarkStart w:id="888" w:name="_Toc354505651"/>
      <w:bookmarkStart w:id="889" w:name="_Toc354676752"/>
      <w:bookmarkStart w:id="890" w:name="_Toc354676988"/>
      <w:bookmarkStart w:id="891" w:name="_Toc354912644"/>
      <w:bookmarkStart w:id="892" w:name="_Toc354917478"/>
      <w:bookmarkStart w:id="893" w:name="_Toc355016639"/>
      <w:bookmarkStart w:id="894" w:name="_Toc355016903"/>
      <w:bookmarkStart w:id="895" w:name="_Toc355312197"/>
      <w:bookmarkStart w:id="896" w:name="_Toc353798613"/>
      <w:bookmarkStart w:id="897" w:name="_Toc353798883"/>
      <w:bookmarkStart w:id="898" w:name="_Toc354414479"/>
      <w:bookmarkStart w:id="899" w:name="_Toc354414756"/>
      <w:bookmarkStart w:id="900" w:name="_Toc354499182"/>
      <w:bookmarkStart w:id="901" w:name="_Toc354499459"/>
      <w:bookmarkStart w:id="902" w:name="_Toc354499756"/>
      <w:bookmarkStart w:id="903" w:name="_Toc354500033"/>
      <w:bookmarkStart w:id="904" w:name="_Toc354505373"/>
      <w:bookmarkStart w:id="905" w:name="_Toc354505652"/>
      <w:bookmarkStart w:id="906" w:name="_Toc354676753"/>
      <w:bookmarkStart w:id="907" w:name="_Toc354676989"/>
      <w:bookmarkStart w:id="908" w:name="_Toc354912645"/>
      <w:bookmarkStart w:id="909" w:name="_Toc354917479"/>
      <w:bookmarkStart w:id="910" w:name="_Toc355016640"/>
      <w:bookmarkStart w:id="911" w:name="_Toc355016904"/>
      <w:bookmarkStart w:id="912" w:name="_Toc355312198"/>
      <w:bookmarkStart w:id="913" w:name="_Toc353798614"/>
      <w:bookmarkStart w:id="914" w:name="_Toc353798884"/>
      <w:bookmarkStart w:id="915" w:name="_Toc354414480"/>
      <w:bookmarkStart w:id="916" w:name="_Toc354414757"/>
      <w:bookmarkStart w:id="917" w:name="_Toc354499183"/>
      <w:bookmarkStart w:id="918" w:name="_Toc354499460"/>
      <w:bookmarkStart w:id="919" w:name="_Toc354499757"/>
      <w:bookmarkStart w:id="920" w:name="_Toc354500034"/>
      <w:bookmarkStart w:id="921" w:name="_Toc354505374"/>
      <w:bookmarkStart w:id="922" w:name="_Toc354505653"/>
      <w:bookmarkStart w:id="923" w:name="_Toc354676754"/>
      <w:bookmarkStart w:id="924" w:name="_Toc354676990"/>
      <w:bookmarkStart w:id="925" w:name="_Toc354912646"/>
      <w:bookmarkStart w:id="926" w:name="_Toc354917480"/>
      <w:bookmarkStart w:id="927" w:name="_Toc355016641"/>
      <w:bookmarkStart w:id="928" w:name="_Toc355016905"/>
      <w:bookmarkStart w:id="929" w:name="_Toc355312199"/>
      <w:bookmarkStart w:id="930" w:name="_Toc353798616"/>
      <w:bookmarkStart w:id="931" w:name="_Toc353798886"/>
      <w:bookmarkStart w:id="932" w:name="_Toc354414482"/>
      <w:bookmarkStart w:id="933" w:name="_Toc354414759"/>
      <w:bookmarkStart w:id="934" w:name="_Toc354499185"/>
      <w:bookmarkStart w:id="935" w:name="_Toc354499462"/>
      <w:bookmarkStart w:id="936" w:name="_Toc354499759"/>
      <w:bookmarkStart w:id="937" w:name="_Toc354500036"/>
      <w:bookmarkStart w:id="938" w:name="_Toc354505376"/>
      <w:bookmarkStart w:id="939" w:name="_Toc354505655"/>
      <w:bookmarkStart w:id="940" w:name="_Toc354676756"/>
      <w:bookmarkStart w:id="941" w:name="_Toc354676992"/>
      <w:bookmarkStart w:id="942" w:name="_Toc354912648"/>
      <w:bookmarkStart w:id="943" w:name="_Toc354917482"/>
      <w:bookmarkStart w:id="944" w:name="_Toc355016643"/>
      <w:bookmarkStart w:id="945" w:name="_Toc355016907"/>
      <w:bookmarkStart w:id="946" w:name="_Toc355312201"/>
      <w:bookmarkStart w:id="947" w:name="_Toc353798618"/>
      <w:bookmarkStart w:id="948" w:name="_Toc353798888"/>
      <w:bookmarkStart w:id="949" w:name="_Toc354414484"/>
      <w:bookmarkStart w:id="950" w:name="_Toc354414761"/>
      <w:bookmarkStart w:id="951" w:name="_Toc354499187"/>
      <w:bookmarkStart w:id="952" w:name="_Toc354499464"/>
      <w:bookmarkStart w:id="953" w:name="_Toc354499761"/>
      <w:bookmarkStart w:id="954" w:name="_Toc354500038"/>
      <w:bookmarkStart w:id="955" w:name="_Toc354505378"/>
      <w:bookmarkStart w:id="956" w:name="_Toc354505657"/>
      <w:bookmarkStart w:id="957" w:name="_Toc354676758"/>
      <w:bookmarkStart w:id="958" w:name="_Toc354676994"/>
      <w:bookmarkStart w:id="959" w:name="_Toc354912650"/>
      <w:bookmarkStart w:id="960" w:name="_Toc354917484"/>
      <w:bookmarkStart w:id="961" w:name="_Toc355016645"/>
      <w:bookmarkStart w:id="962" w:name="_Toc355016909"/>
      <w:bookmarkStart w:id="963" w:name="_Toc355312203"/>
      <w:bookmarkStart w:id="964" w:name="_Toc353798620"/>
      <w:bookmarkStart w:id="965" w:name="_Toc353798890"/>
      <w:bookmarkStart w:id="966" w:name="_Toc354414486"/>
      <w:bookmarkStart w:id="967" w:name="_Toc354414763"/>
      <w:bookmarkStart w:id="968" w:name="_Toc354499189"/>
      <w:bookmarkStart w:id="969" w:name="_Toc354499466"/>
      <w:bookmarkStart w:id="970" w:name="_Toc354499763"/>
      <w:bookmarkStart w:id="971" w:name="_Toc354500040"/>
      <w:bookmarkStart w:id="972" w:name="_Toc354505380"/>
      <w:bookmarkStart w:id="973" w:name="_Toc354505659"/>
      <w:bookmarkStart w:id="974" w:name="_Toc354676760"/>
      <w:bookmarkStart w:id="975" w:name="_Toc354676996"/>
      <w:bookmarkStart w:id="976" w:name="_Toc354912652"/>
      <w:bookmarkStart w:id="977" w:name="_Toc354917486"/>
      <w:bookmarkStart w:id="978" w:name="_Toc355016647"/>
      <w:bookmarkStart w:id="979" w:name="_Toc355016911"/>
      <w:bookmarkStart w:id="980" w:name="_Toc355312205"/>
      <w:bookmarkStart w:id="981" w:name="_Toc353798622"/>
      <w:bookmarkStart w:id="982" w:name="_Toc353798892"/>
      <w:bookmarkStart w:id="983" w:name="_Toc354414488"/>
      <w:bookmarkStart w:id="984" w:name="_Toc354414765"/>
      <w:bookmarkStart w:id="985" w:name="_Toc354499191"/>
      <w:bookmarkStart w:id="986" w:name="_Toc354499468"/>
      <w:bookmarkStart w:id="987" w:name="_Toc354499765"/>
      <w:bookmarkStart w:id="988" w:name="_Toc354500042"/>
      <w:bookmarkStart w:id="989" w:name="_Toc354505382"/>
      <w:bookmarkStart w:id="990" w:name="_Toc354505661"/>
      <w:bookmarkStart w:id="991" w:name="_Toc354676762"/>
      <w:bookmarkStart w:id="992" w:name="_Toc354676998"/>
      <w:bookmarkStart w:id="993" w:name="_Toc354912654"/>
      <w:bookmarkStart w:id="994" w:name="_Toc354917488"/>
      <w:bookmarkStart w:id="995" w:name="_Toc355016649"/>
      <w:bookmarkStart w:id="996" w:name="_Toc355016913"/>
      <w:bookmarkStart w:id="997" w:name="_Toc355312207"/>
      <w:bookmarkStart w:id="998" w:name="_Toc353798632"/>
      <w:bookmarkStart w:id="999" w:name="_Toc353798902"/>
      <w:bookmarkStart w:id="1000" w:name="_Toc354414498"/>
      <w:bookmarkStart w:id="1001" w:name="_Toc354414775"/>
      <w:bookmarkStart w:id="1002" w:name="_Toc354499201"/>
      <w:bookmarkStart w:id="1003" w:name="_Toc354499478"/>
      <w:bookmarkStart w:id="1004" w:name="_Toc354499775"/>
      <w:bookmarkStart w:id="1005" w:name="_Toc354500052"/>
      <w:bookmarkStart w:id="1006" w:name="_Toc354505392"/>
      <w:bookmarkStart w:id="1007" w:name="_Toc354505671"/>
      <w:bookmarkStart w:id="1008" w:name="_Toc354676772"/>
      <w:bookmarkStart w:id="1009" w:name="_Toc354677008"/>
      <w:bookmarkStart w:id="1010" w:name="_Toc354912664"/>
      <w:bookmarkStart w:id="1011" w:name="_Toc354917498"/>
      <w:bookmarkStart w:id="1012" w:name="_Toc355016659"/>
      <w:bookmarkStart w:id="1013" w:name="_Toc355016923"/>
      <w:bookmarkStart w:id="1014" w:name="_Toc355312217"/>
      <w:bookmarkStart w:id="1015" w:name="_Toc353798633"/>
      <w:bookmarkStart w:id="1016" w:name="_Toc353798903"/>
      <w:bookmarkStart w:id="1017" w:name="_Toc354414499"/>
      <w:bookmarkStart w:id="1018" w:name="_Toc354414776"/>
      <w:bookmarkStart w:id="1019" w:name="_Toc354499202"/>
      <w:bookmarkStart w:id="1020" w:name="_Toc354499479"/>
      <w:bookmarkStart w:id="1021" w:name="_Toc354499776"/>
      <w:bookmarkStart w:id="1022" w:name="_Toc354500053"/>
      <w:bookmarkStart w:id="1023" w:name="_Toc354505393"/>
      <w:bookmarkStart w:id="1024" w:name="_Toc354505672"/>
      <w:bookmarkStart w:id="1025" w:name="_Toc354676773"/>
      <w:bookmarkStart w:id="1026" w:name="_Toc354677009"/>
      <w:bookmarkStart w:id="1027" w:name="_Toc354912665"/>
      <w:bookmarkStart w:id="1028" w:name="_Toc354917499"/>
      <w:bookmarkStart w:id="1029" w:name="_Toc355016660"/>
      <w:bookmarkStart w:id="1030" w:name="_Toc355016924"/>
      <w:bookmarkStart w:id="1031" w:name="_Toc355312218"/>
      <w:bookmarkStart w:id="1032" w:name="_Toc353798634"/>
      <w:bookmarkStart w:id="1033" w:name="_Toc353798904"/>
      <w:bookmarkStart w:id="1034" w:name="_Toc354414500"/>
      <w:bookmarkStart w:id="1035" w:name="_Toc354414777"/>
      <w:bookmarkStart w:id="1036" w:name="_Toc354499203"/>
      <w:bookmarkStart w:id="1037" w:name="_Toc354499480"/>
      <w:bookmarkStart w:id="1038" w:name="_Toc354499777"/>
      <w:bookmarkStart w:id="1039" w:name="_Toc354500054"/>
      <w:bookmarkStart w:id="1040" w:name="_Toc354505394"/>
      <w:bookmarkStart w:id="1041" w:name="_Toc354505673"/>
      <w:bookmarkStart w:id="1042" w:name="_Toc354676774"/>
      <w:bookmarkStart w:id="1043" w:name="_Toc354677010"/>
      <w:bookmarkStart w:id="1044" w:name="_Toc354912666"/>
      <w:bookmarkStart w:id="1045" w:name="_Toc354917500"/>
      <w:bookmarkStart w:id="1046" w:name="_Toc355016661"/>
      <w:bookmarkStart w:id="1047" w:name="_Toc355016925"/>
      <w:bookmarkStart w:id="1048" w:name="_Toc355312219"/>
      <w:bookmarkStart w:id="1049" w:name="_Toc353798635"/>
      <w:bookmarkStart w:id="1050" w:name="_Toc353798905"/>
      <w:bookmarkStart w:id="1051" w:name="_Toc354414501"/>
      <w:bookmarkStart w:id="1052" w:name="_Toc354414778"/>
      <w:bookmarkStart w:id="1053" w:name="_Toc354499204"/>
      <w:bookmarkStart w:id="1054" w:name="_Toc354499481"/>
      <w:bookmarkStart w:id="1055" w:name="_Toc354499778"/>
      <w:bookmarkStart w:id="1056" w:name="_Toc354500055"/>
      <w:bookmarkStart w:id="1057" w:name="_Toc354505395"/>
      <w:bookmarkStart w:id="1058" w:name="_Toc354505674"/>
      <w:bookmarkStart w:id="1059" w:name="_Toc354676775"/>
      <w:bookmarkStart w:id="1060" w:name="_Toc354677011"/>
      <w:bookmarkStart w:id="1061" w:name="_Toc354912667"/>
      <w:bookmarkStart w:id="1062" w:name="_Toc354917501"/>
      <w:bookmarkStart w:id="1063" w:name="_Toc355016662"/>
      <w:bookmarkStart w:id="1064" w:name="_Toc355016926"/>
      <w:bookmarkStart w:id="1065" w:name="_Toc355312220"/>
      <w:bookmarkStart w:id="1066" w:name="_Toc353798639"/>
      <w:bookmarkStart w:id="1067" w:name="_Toc353798909"/>
      <w:bookmarkStart w:id="1068" w:name="_Toc354414505"/>
      <w:bookmarkStart w:id="1069" w:name="_Toc354414782"/>
      <w:bookmarkStart w:id="1070" w:name="_Toc354499208"/>
      <w:bookmarkStart w:id="1071" w:name="_Toc354499485"/>
      <w:bookmarkStart w:id="1072" w:name="_Toc354499782"/>
      <w:bookmarkStart w:id="1073" w:name="_Toc354500059"/>
      <w:bookmarkStart w:id="1074" w:name="_Toc354505399"/>
      <w:bookmarkStart w:id="1075" w:name="_Toc354505678"/>
      <w:bookmarkStart w:id="1076" w:name="_Toc354676779"/>
      <w:bookmarkStart w:id="1077" w:name="_Toc354677015"/>
      <w:bookmarkStart w:id="1078" w:name="_Toc354912671"/>
      <w:bookmarkStart w:id="1079" w:name="_Toc354917505"/>
      <w:bookmarkStart w:id="1080" w:name="_Toc355016666"/>
      <w:bookmarkStart w:id="1081" w:name="_Toc355016930"/>
      <w:bookmarkStart w:id="1082" w:name="_Toc355312224"/>
      <w:bookmarkStart w:id="1083" w:name="_Toc353798640"/>
      <w:bookmarkStart w:id="1084" w:name="_Toc353798910"/>
      <w:bookmarkStart w:id="1085" w:name="_Toc354414506"/>
      <w:bookmarkStart w:id="1086" w:name="_Toc354414783"/>
      <w:bookmarkStart w:id="1087" w:name="_Toc354499209"/>
      <w:bookmarkStart w:id="1088" w:name="_Toc354499486"/>
      <w:bookmarkStart w:id="1089" w:name="_Toc354499783"/>
      <w:bookmarkStart w:id="1090" w:name="_Toc354500060"/>
      <w:bookmarkStart w:id="1091" w:name="_Toc354505400"/>
      <w:bookmarkStart w:id="1092" w:name="_Toc354505679"/>
      <w:bookmarkStart w:id="1093" w:name="_Toc354676780"/>
      <w:bookmarkStart w:id="1094" w:name="_Toc354677016"/>
      <w:bookmarkStart w:id="1095" w:name="_Toc354912672"/>
      <w:bookmarkStart w:id="1096" w:name="_Toc354917506"/>
      <w:bookmarkStart w:id="1097" w:name="_Toc355016667"/>
      <w:bookmarkStart w:id="1098" w:name="_Toc355016931"/>
      <w:bookmarkStart w:id="1099" w:name="_Toc355312225"/>
      <w:bookmarkStart w:id="1100" w:name="_Toc353798641"/>
      <w:bookmarkStart w:id="1101" w:name="_Toc353798911"/>
      <w:bookmarkStart w:id="1102" w:name="_Toc354414507"/>
      <w:bookmarkStart w:id="1103" w:name="_Toc354414784"/>
      <w:bookmarkStart w:id="1104" w:name="_Toc354499210"/>
      <w:bookmarkStart w:id="1105" w:name="_Toc354499487"/>
      <w:bookmarkStart w:id="1106" w:name="_Toc354499784"/>
      <w:bookmarkStart w:id="1107" w:name="_Toc354500061"/>
      <w:bookmarkStart w:id="1108" w:name="_Toc354505401"/>
      <w:bookmarkStart w:id="1109" w:name="_Toc354505680"/>
      <w:bookmarkStart w:id="1110" w:name="_Toc354676781"/>
      <w:bookmarkStart w:id="1111" w:name="_Toc354677017"/>
      <w:bookmarkStart w:id="1112" w:name="_Toc354912673"/>
      <w:bookmarkStart w:id="1113" w:name="_Toc354917507"/>
      <w:bookmarkStart w:id="1114" w:name="_Toc355016668"/>
      <w:bookmarkStart w:id="1115" w:name="_Toc355016932"/>
      <w:bookmarkStart w:id="1116" w:name="_Toc355312226"/>
      <w:bookmarkStart w:id="1117" w:name="_Toc353798642"/>
      <w:bookmarkStart w:id="1118" w:name="_Toc353798912"/>
      <w:bookmarkStart w:id="1119" w:name="_Toc354414508"/>
      <w:bookmarkStart w:id="1120" w:name="_Toc354414785"/>
      <w:bookmarkStart w:id="1121" w:name="_Toc354499211"/>
      <w:bookmarkStart w:id="1122" w:name="_Toc354499488"/>
      <w:bookmarkStart w:id="1123" w:name="_Toc354499785"/>
      <w:bookmarkStart w:id="1124" w:name="_Toc354500062"/>
      <w:bookmarkStart w:id="1125" w:name="_Toc354505402"/>
      <w:bookmarkStart w:id="1126" w:name="_Toc354505681"/>
      <w:bookmarkStart w:id="1127" w:name="_Toc354676782"/>
      <w:bookmarkStart w:id="1128" w:name="_Toc354677018"/>
      <w:bookmarkStart w:id="1129" w:name="_Toc354912674"/>
      <w:bookmarkStart w:id="1130" w:name="_Toc354917508"/>
      <w:bookmarkStart w:id="1131" w:name="_Toc355016669"/>
      <w:bookmarkStart w:id="1132" w:name="_Toc355016933"/>
      <w:bookmarkStart w:id="1133" w:name="_Toc355312227"/>
      <w:bookmarkStart w:id="1134" w:name="_Toc353798643"/>
      <w:bookmarkStart w:id="1135" w:name="_Toc353798913"/>
      <w:bookmarkStart w:id="1136" w:name="_Toc354414509"/>
      <w:bookmarkStart w:id="1137" w:name="_Toc354414786"/>
      <w:bookmarkStart w:id="1138" w:name="_Toc354499212"/>
      <w:bookmarkStart w:id="1139" w:name="_Toc354499489"/>
      <w:bookmarkStart w:id="1140" w:name="_Toc354499786"/>
      <w:bookmarkStart w:id="1141" w:name="_Toc354500063"/>
      <w:bookmarkStart w:id="1142" w:name="_Toc354505403"/>
      <w:bookmarkStart w:id="1143" w:name="_Toc354505682"/>
      <w:bookmarkStart w:id="1144" w:name="_Toc354676783"/>
      <w:bookmarkStart w:id="1145" w:name="_Toc354677019"/>
      <w:bookmarkStart w:id="1146" w:name="_Toc354912675"/>
      <w:bookmarkStart w:id="1147" w:name="_Toc354917509"/>
      <w:bookmarkStart w:id="1148" w:name="_Toc355016670"/>
      <w:bookmarkStart w:id="1149" w:name="_Toc355016934"/>
      <w:bookmarkStart w:id="1150" w:name="_Toc355312228"/>
      <w:bookmarkStart w:id="1151" w:name="_Toc353798645"/>
      <w:bookmarkStart w:id="1152" w:name="_Toc353798915"/>
      <w:bookmarkStart w:id="1153" w:name="_Toc354414511"/>
      <w:bookmarkStart w:id="1154" w:name="_Toc354414788"/>
      <w:bookmarkStart w:id="1155" w:name="_Toc354499214"/>
      <w:bookmarkStart w:id="1156" w:name="_Toc354499491"/>
      <w:bookmarkStart w:id="1157" w:name="_Toc354499788"/>
      <w:bookmarkStart w:id="1158" w:name="_Toc354500065"/>
      <w:bookmarkStart w:id="1159" w:name="_Toc354505405"/>
      <w:bookmarkStart w:id="1160" w:name="_Toc354505684"/>
      <w:bookmarkStart w:id="1161" w:name="_Toc354676785"/>
      <w:bookmarkStart w:id="1162" w:name="_Toc354677021"/>
      <w:bookmarkStart w:id="1163" w:name="_Toc354912677"/>
      <w:bookmarkStart w:id="1164" w:name="_Toc354917511"/>
      <w:bookmarkStart w:id="1165" w:name="_Toc355016672"/>
      <w:bookmarkStart w:id="1166" w:name="_Toc355016936"/>
      <w:bookmarkStart w:id="1167" w:name="_Toc355312230"/>
      <w:bookmarkStart w:id="1168" w:name="_Toc353798655"/>
      <w:bookmarkStart w:id="1169" w:name="_Toc353798925"/>
      <w:bookmarkStart w:id="1170" w:name="_Toc354414521"/>
      <w:bookmarkStart w:id="1171" w:name="_Toc354414798"/>
      <w:bookmarkStart w:id="1172" w:name="_Toc354499224"/>
      <w:bookmarkStart w:id="1173" w:name="_Toc354499501"/>
      <w:bookmarkStart w:id="1174" w:name="_Toc354499798"/>
      <w:bookmarkStart w:id="1175" w:name="_Toc354500075"/>
      <w:bookmarkStart w:id="1176" w:name="_Toc354505415"/>
      <w:bookmarkStart w:id="1177" w:name="_Toc354505694"/>
      <w:bookmarkStart w:id="1178" w:name="_Toc354676795"/>
      <w:bookmarkStart w:id="1179" w:name="_Toc354677031"/>
      <w:bookmarkStart w:id="1180" w:name="_Toc354912687"/>
      <w:bookmarkStart w:id="1181" w:name="_Toc354917521"/>
      <w:bookmarkStart w:id="1182" w:name="_Toc355016682"/>
      <w:bookmarkStart w:id="1183" w:name="_Toc355016946"/>
      <w:bookmarkStart w:id="1184" w:name="_Toc355312240"/>
      <w:bookmarkStart w:id="1185" w:name="_Toc353798656"/>
      <w:bookmarkStart w:id="1186" w:name="_Toc353798926"/>
      <w:bookmarkStart w:id="1187" w:name="_Toc354414522"/>
      <w:bookmarkStart w:id="1188" w:name="_Toc354414799"/>
      <w:bookmarkStart w:id="1189" w:name="_Toc354499225"/>
      <w:bookmarkStart w:id="1190" w:name="_Toc354499502"/>
      <w:bookmarkStart w:id="1191" w:name="_Toc354499799"/>
      <w:bookmarkStart w:id="1192" w:name="_Toc354500076"/>
      <w:bookmarkStart w:id="1193" w:name="_Toc354505416"/>
      <w:bookmarkStart w:id="1194" w:name="_Toc354505695"/>
      <w:bookmarkStart w:id="1195" w:name="_Toc354676796"/>
      <w:bookmarkStart w:id="1196" w:name="_Toc354677032"/>
      <w:bookmarkStart w:id="1197" w:name="_Toc354912688"/>
      <w:bookmarkStart w:id="1198" w:name="_Toc354917522"/>
      <w:bookmarkStart w:id="1199" w:name="_Toc355016683"/>
      <w:bookmarkStart w:id="1200" w:name="_Toc355016947"/>
      <w:bookmarkStart w:id="1201" w:name="_Toc355312241"/>
      <w:bookmarkStart w:id="1202" w:name="_Toc353798657"/>
      <w:bookmarkStart w:id="1203" w:name="_Toc353798927"/>
      <w:bookmarkStart w:id="1204" w:name="_Toc354414523"/>
      <w:bookmarkStart w:id="1205" w:name="_Toc354414800"/>
      <w:bookmarkStart w:id="1206" w:name="_Toc354499226"/>
      <w:bookmarkStart w:id="1207" w:name="_Toc354499503"/>
      <w:bookmarkStart w:id="1208" w:name="_Toc354499800"/>
      <w:bookmarkStart w:id="1209" w:name="_Toc354500077"/>
      <w:bookmarkStart w:id="1210" w:name="_Toc354505417"/>
      <w:bookmarkStart w:id="1211" w:name="_Toc354505696"/>
      <w:bookmarkStart w:id="1212" w:name="_Toc354676797"/>
      <w:bookmarkStart w:id="1213" w:name="_Toc354677033"/>
      <w:bookmarkStart w:id="1214" w:name="_Toc354912689"/>
      <w:bookmarkStart w:id="1215" w:name="_Toc354917523"/>
      <w:bookmarkStart w:id="1216" w:name="_Toc355016684"/>
      <w:bookmarkStart w:id="1217" w:name="_Toc355016948"/>
      <w:bookmarkStart w:id="1218" w:name="_Toc355312242"/>
      <w:bookmarkStart w:id="1219" w:name="_Toc353798658"/>
      <w:bookmarkStart w:id="1220" w:name="_Toc353798928"/>
      <w:bookmarkStart w:id="1221" w:name="_Toc354414524"/>
      <w:bookmarkStart w:id="1222" w:name="_Toc354414801"/>
      <w:bookmarkStart w:id="1223" w:name="_Toc354499227"/>
      <w:bookmarkStart w:id="1224" w:name="_Toc354499504"/>
      <w:bookmarkStart w:id="1225" w:name="_Toc354499801"/>
      <w:bookmarkStart w:id="1226" w:name="_Toc354500078"/>
      <w:bookmarkStart w:id="1227" w:name="_Toc354505418"/>
      <w:bookmarkStart w:id="1228" w:name="_Toc354505697"/>
      <w:bookmarkStart w:id="1229" w:name="_Toc354676798"/>
      <w:bookmarkStart w:id="1230" w:name="_Toc354677034"/>
      <w:bookmarkStart w:id="1231" w:name="_Toc354912690"/>
      <w:bookmarkStart w:id="1232" w:name="_Toc354917524"/>
      <w:bookmarkStart w:id="1233" w:name="_Toc355016685"/>
      <w:bookmarkStart w:id="1234" w:name="_Toc355016949"/>
      <w:bookmarkStart w:id="1235" w:name="_Toc355312243"/>
      <w:bookmarkStart w:id="1236" w:name="_Toc353798659"/>
      <w:bookmarkStart w:id="1237" w:name="_Toc353798929"/>
      <w:bookmarkStart w:id="1238" w:name="_Toc354414525"/>
      <w:bookmarkStart w:id="1239" w:name="_Toc354414802"/>
      <w:bookmarkStart w:id="1240" w:name="_Toc354499228"/>
      <w:bookmarkStart w:id="1241" w:name="_Toc354499505"/>
      <w:bookmarkStart w:id="1242" w:name="_Toc354499802"/>
      <w:bookmarkStart w:id="1243" w:name="_Toc354500079"/>
      <w:bookmarkStart w:id="1244" w:name="_Toc354505419"/>
      <w:bookmarkStart w:id="1245" w:name="_Toc354505698"/>
      <w:bookmarkStart w:id="1246" w:name="_Toc354676799"/>
      <w:bookmarkStart w:id="1247" w:name="_Toc354677035"/>
      <w:bookmarkStart w:id="1248" w:name="_Toc354912691"/>
      <w:bookmarkStart w:id="1249" w:name="_Toc354917525"/>
      <w:bookmarkStart w:id="1250" w:name="_Toc355016686"/>
      <w:bookmarkStart w:id="1251" w:name="_Toc355016950"/>
      <w:bookmarkStart w:id="1252" w:name="_Toc355312244"/>
      <w:bookmarkStart w:id="1253" w:name="_Toc353798661"/>
      <w:bookmarkStart w:id="1254" w:name="_Toc353798931"/>
      <w:bookmarkStart w:id="1255" w:name="_Toc354414527"/>
      <w:bookmarkStart w:id="1256" w:name="_Toc354414804"/>
      <w:bookmarkStart w:id="1257" w:name="_Toc354499230"/>
      <w:bookmarkStart w:id="1258" w:name="_Toc354499507"/>
      <w:bookmarkStart w:id="1259" w:name="_Toc354499804"/>
      <w:bookmarkStart w:id="1260" w:name="_Toc354500081"/>
      <w:bookmarkStart w:id="1261" w:name="_Toc354505421"/>
      <w:bookmarkStart w:id="1262" w:name="_Toc354505700"/>
      <w:bookmarkStart w:id="1263" w:name="_Toc354676801"/>
      <w:bookmarkStart w:id="1264" w:name="_Toc354677037"/>
      <w:bookmarkStart w:id="1265" w:name="_Toc354912693"/>
      <w:bookmarkStart w:id="1266" w:name="_Toc354917527"/>
      <w:bookmarkStart w:id="1267" w:name="_Toc355016688"/>
      <w:bookmarkStart w:id="1268" w:name="_Toc355016952"/>
      <w:bookmarkStart w:id="1269" w:name="_Toc355312246"/>
      <w:bookmarkStart w:id="1270" w:name="_Toc353798662"/>
      <w:bookmarkStart w:id="1271" w:name="_Toc353798932"/>
      <w:bookmarkStart w:id="1272" w:name="_Toc354414528"/>
      <w:bookmarkStart w:id="1273" w:name="_Toc354414805"/>
      <w:bookmarkStart w:id="1274" w:name="_Toc354499231"/>
      <w:bookmarkStart w:id="1275" w:name="_Toc354499508"/>
      <w:bookmarkStart w:id="1276" w:name="_Toc354499805"/>
      <w:bookmarkStart w:id="1277" w:name="_Toc354500082"/>
      <w:bookmarkStart w:id="1278" w:name="_Toc354505422"/>
      <w:bookmarkStart w:id="1279" w:name="_Toc354505701"/>
      <w:bookmarkStart w:id="1280" w:name="_Toc354676802"/>
      <w:bookmarkStart w:id="1281" w:name="_Toc354677038"/>
      <w:bookmarkStart w:id="1282" w:name="_Toc354912694"/>
      <w:bookmarkStart w:id="1283" w:name="_Toc354917528"/>
      <w:bookmarkStart w:id="1284" w:name="_Toc355016689"/>
      <w:bookmarkStart w:id="1285" w:name="_Toc355016953"/>
      <w:bookmarkStart w:id="1286" w:name="_Toc355312247"/>
      <w:bookmarkStart w:id="1287" w:name="_Toc353798664"/>
      <w:bookmarkStart w:id="1288" w:name="_Toc353798934"/>
      <w:bookmarkStart w:id="1289" w:name="_Toc354414530"/>
      <w:bookmarkStart w:id="1290" w:name="_Toc354414807"/>
      <w:bookmarkStart w:id="1291" w:name="_Toc354499233"/>
      <w:bookmarkStart w:id="1292" w:name="_Toc354499510"/>
      <w:bookmarkStart w:id="1293" w:name="_Toc354499807"/>
      <w:bookmarkStart w:id="1294" w:name="_Toc354500084"/>
      <w:bookmarkStart w:id="1295" w:name="_Toc354505424"/>
      <w:bookmarkStart w:id="1296" w:name="_Toc354505703"/>
      <w:bookmarkStart w:id="1297" w:name="_Toc354676804"/>
      <w:bookmarkStart w:id="1298" w:name="_Toc354677040"/>
      <w:bookmarkStart w:id="1299" w:name="_Toc354912696"/>
      <w:bookmarkStart w:id="1300" w:name="_Toc354917530"/>
      <w:bookmarkStart w:id="1301" w:name="_Toc355016691"/>
      <w:bookmarkStart w:id="1302" w:name="_Toc355016955"/>
      <w:bookmarkStart w:id="1303" w:name="_Toc355312249"/>
      <w:bookmarkStart w:id="1304" w:name="_Toc353798665"/>
      <w:bookmarkStart w:id="1305" w:name="_Toc353798935"/>
      <w:bookmarkStart w:id="1306" w:name="_Toc354414531"/>
      <w:bookmarkStart w:id="1307" w:name="_Toc354414808"/>
      <w:bookmarkStart w:id="1308" w:name="_Toc354499234"/>
      <w:bookmarkStart w:id="1309" w:name="_Toc354499511"/>
      <w:bookmarkStart w:id="1310" w:name="_Toc354499808"/>
      <w:bookmarkStart w:id="1311" w:name="_Toc354500085"/>
      <w:bookmarkStart w:id="1312" w:name="_Toc354505425"/>
      <w:bookmarkStart w:id="1313" w:name="_Toc354505704"/>
      <w:bookmarkStart w:id="1314" w:name="_Toc354676805"/>
      <w:bookmarkStart w:id="1315" w:name="_Toc354677041"/>
      <w:bookmarkStart w:id="1316" w:name="_Toc354912697"/>
      <w:bookmarkStart w:id="1317" w:name="_Toc354917531"/>
      <w:bookmarkStart w:id="1318" w:name="_Toc355016692"/>
      <w:bookmarkStart w:id="1319" w:name="_Toc355016956"/>
      <w:bookmarkStart w:id="1320" w:name="_Toc355312250"/>
      <w:bookmarkStart w:id="1321" w:name="_Toc353798669"/>
      <w:bookmarkStart w:id="1322" w:name="_Toc353798939"/>
      <w:bookmarkStart w:id="1323" w:name="_Toc354414535"/>
      <w:bookmarkStart w:id="1324" w:name="_Toc354414812"/>
      <w:bookmarkStart w:id="1325" w:name="_Toc354499238"/>
      <w:bookmarkStart w:id="1326" w:name="_Toc354499515"/>
      <w:bookmarkStart w:id="1327" w:name="_Toc354499812"/>
      <w:bookmarkStart w:id="1328" w:name="_Toc354500089"/>
      <w:bookmarkStart w:id="1329" w:name="_Toc354505429"/>
      <w:bookmarkStart w:id="1330" w:name="_Toc354505708"/>
      <w:bookmarkStart w:id="1331" w:name="_Toc354676809"/>
      <w:bookmarkStart w:id="1332" w:name="_Toc354677045"/>
      <w:bookmarkStart w:id="1333" w:name="_Toc354912701"/>
      <w:bookmarkStart w:id="1334" w:name="_Toc354917535"/>
      <w:bookmarkStart w:id="1335" w:name="_Toc355016696"/>
      <w:bookmarkStart w:id="1336" w:name="_Toc355016960"/>
      <w:bookmarkStart w:id="1337" w:name="_Toc355312254"/>
      <w:bookmarkStart w:id="1338" w:name="_Toc353798671"/>
      <w:bookmarkStart w:id="1339" w:name="_Toc353798941"/>
      <w:bookmarkStart w:id="1340" w:name="_Toc354414537"/>
      <w:bookmarkStart w:id="1341" w:name="_Toc354414814"/>
      <w:bookmarkStart w:id="1342" w:name="_Toc354499240"/>
      <w:bookmarkStart w:id="1343" w:name="_Toc354499517"/>
      <w:bookmarkStart w:id="1344" w:name="_Toc354499814"/>
      <w:bookmarkStart w:id="1345" w:name="_Toc354500091"/>
      <w:bookmarkStart w:id="1346" w:name="_Toc354505431"/>
      <w:bookmarkStart w:id="1347" w:name="_Toc354505710"/>
      <w:bookmarkStart w:id="1348" w:name="_Toc354676811"/>
      <w:bookmarkStart w:id="1349" w:name="_Toc354677047"/>
      <w:bookmarkStart w:id="1350" w:name="_Toc354912703"/>
      <w:bookmarkStart w:id="1351" w:name="_Toc354917537"/>
      <w:bookmarkStart w:id="1352" w:name="_Toc355016698"/>
      <w:bookmarkStart w:id="1353" w:name="_Toc355016962"/>
      <w:bookmarkStart w:id="1354" w:name="_Toc355312256"/>
      <w:bookmarkStart w:id="1355" w:name="_Toc353798673"/>
      <w:bookmarkStart w:id="1356" w:name="_Toc353798943"/>
      <w:bookmarkStart w:id="1357" w:name="_Toc354414539"/>
      <w:bookmarkStart w:id="1358" w:name="_Toc354414816"/>
      <w:bookmarkStart w:id="1359" w:name="_Toc354499242"/>
      <w:bookmarkStart w:id="1360" w:name="_Toc354499519"/>
      <w:bookmarkStart w:id="1361" w:name="_Toc354499816"/>
      <w:bookmarkStart w:id="1362" w:name="_Toc354500093"/>
      <w:bookmarkStart w:id="1363" w:name="_Toc354505433"/>
      <w:bookmarkStart w:id="1364" w:name="_Toc354505712"/>
      <w:bookmarkStart w:id="1365" w:name="_Toc354676813"/>
      <w:bookmarkStart w:id="1366" w:name="_Toc354677049"/>
      <w:bookmarkStart w:id="1367" w:name="_Toc354912705"/>
      <w:bookmarkStart w:id="1368" w:name="_Toc354917539"/>
      <w:bookmarkStart w:id="1369" w:name="_Toc355016700"/>
      <w:bookmarkStart w:id="1370" w:name="_Toc355016964"/>
      <w:bookmarkStart w:id="1371" w:name="_Toc355312258"/>
      <w:bookmarkStart w:id="1372" w:name="_Toc353798683"/>
      <w:bookmarkStart w:id="1373" w:name="_Toc353798953"/>
      <w:bookmarkStart w:id="1374" w:name="_Toc354414549"/>
      <w:bookmarkStart w:id="1375" w:name="_Toc354414826"/>
      <w:bookmarkStart w:id="1376" w:name="_Toc354499252"/>
      <w:bookmarkStart w:id="1377" w:name="_Toc354499529"/>
      <w:bookmarkStart w:id="1378" w:name="_Toc354499826"/>
      <w:bookmarkStart w:id="1379" w:name="_Toc354500103"/>
      <w:bookmarkStart w:id="1380" w:name="_Toc354505443"/>
      <w:bookmarkStart w:id="1381" w:name="_Toc354505722"/>
      <w:bookmarkStart w:id="1382" w:name="_Toc354676823"/>
      <w:bookmarkStart w:id="1383" w:name="_Toc354677059"/>
      <w:bookmarkStart w:id="1384" w:name="_Toc354912715"/>
      <w:bookmarkStart w:id="1385" w:name="_Toc354917549"/>
      <w:bookmarkStart w:id="1386" w:name="_Toc355016710"/>
      <w:bookmarkStart w:id="1387" w:name="_Toc355016974"/>
      <w:bookmarkStart w:id="1388" w:name="_Toc355312268"/>
      <w:bookmarkStart w:id="1389" w:name="_Toc353798684"/>
      <w:bookmarkStart w:id="1390" w:name="_Toc353798954"/>
      <w:bookmarkStart w:id="1391" w:name="_Toc354414550"/>
      <w:bookmarkStart w:id="1392" w:name="_Toc354414827"/>
      <w:bookmarkStart w:id="1393" w:name="_Toc354499253"/>
      <w:bookmarkStart w:id="1394" w:name="_Toc354499530"/>
      <w:bookmarkStart w:id="1395" w:name="_Toc354499827"/>
      <w:bookmarkStart w:id="1396" w:name="_Toc354500104"/>
      <w:bookmarkStart w:id="1397" w:name="_Toc354505444"/>
      <w:bookmarkStart w:id="1398" w:name="_Toc354505723"/>
      <w:bookmarkStart w:id="1399" w:name="_Toc354676824"/>
      <w:bookmarkStart w:id="1400" w:name="_Toc354677060"/>
      <w:bookmarkStart w:id="1401" w:name="_Toc354912716"/>
      <w:bookmarkStart w:id="1402" w:name="_Toc354917550"/>
      <w:bookmarkStart w:id="1403" w:name="_Toc355016711"/>
      <w:bookmarkStart w:id="1404" w:name="_Toc355016975"/>
      <w:bookmarkStart w:id="1405" w:name="_Toc355312269"/>
      <w:bookmarkStart w:id="1406" w:name="_Toc353798685"/>
      <w:bookmarkStart w:id="1407" w:name="_Toc353798955"/>
      <w:bookmarkStart w:id="1408" w:name="_Toc354414551"/>
      <w:bookmarkStart w:id="1409" w:name="_Toc354414828"/>
      <w:bookmarkStart w:id="1410" w:name="_Toc354499254"/>
      <w:bookmarkStart w:id="1411" w:name="_Toc354499531"/>
      <w:bookmarkStart w:id="1412" w:name="_Toc354499828"/>
      <w:bookmarkStart w:id="1413" w:name="_Toc354500105"/>
      <w:bookmarkStart w:id="1414" w:name="_Toc354505445"/>
      <w:bookmarkStart w:id="1415" w:name="_Toc354505724"/>
      <w:bookmarkStart w:id="1416" w:name="_Toc354676825"/>
      <w:bookmarkStart w:id="1417" w:name="_Toc354677061"/>
      <w:bookmarkStart w:id="1418" w:name="_Toc354912717"/>
      <w:bookmarkStart w:id="1419" w:name="_Toc354917551"/>
      <w:bookmarkStart w:id="1420" w:name="_Toc355016712"/>
      <w:bookmarkStart w:id="1421" w:name="_Toc355016976"/>
      <w:bookmarkStart w:id="1422" w:name="_Toc355312270"/>
      <w:bookmarkStart w:id="1423" w:name="_Toc337655422"/>
      <w:bookmarkStart w:id="1424" w:name="_Ref337655843"/>
      <w:bookmarkStart w:id="1425" w:name="_Ref342051520"/>
      <w:bookmarkStart w:id="1426" w:name="_Ref342051612"/>
      <w:bookmarkStart w:id="1427" w:name="_Ref343524155"/>
      <w:bookmarkStart w:id="1428" w:name="_Ref345917536"/>
      <w:bookmarkStart w:id="1429" w:name="_Ref353798345"/>
      <w:bookmarkStart w:id="1430" w:name="_Ref354588361"/>
      <w:bookmarkStart w:id="1431" w:name="_Toc354677062"/>
      <w:bookmarkStart w:id="1432" w:name="_Ref366054581"/>
      <w:bookmarkStart w:id="1433" w:name="_Ref535160037"/>
      <w:bookmarkStart w:id="1434" w:name="_Toc2176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r>
        <w:rPr>
          <w:lang w:val="en-US"/>
        </w:rPr>
        <w:lastRenderedPageBreak/>
        <w:t>Appendix</w:t>
      </w:r>
      <w:r w:rsidR="00D84C56" w:rsidRPr="00E060F7">
        <w:rPr>
          <w:lang w:val="en-US"/>
        </w:rPr>
        <w:t xml:space="preserve"> A – </w:t>
      </w:r>
      <w:bookmarkEnd w:id="1423"/>
      <w:bookmarkEnd w:id="1424"/>
      <w:bookmarkEnd w:id="1425"/>
      <w:bookmarkEnd w:id="1426"/>
      <w:bookmarkEnd w:id="1427"/>
      <w:bookmarkEnd w:id="1428"/>
      <w:bookmarkEnd w:id="1429"/>
      <w:bookmarkEnd w:id="1430"/>
      <w:bookmarkEnd w:id="1431"/>
      <w:bookmarkEnd w:id="1432"/>
      <w:r>
        <w:rPr>
          <w:lang w:val="en-US"/>
        </w:rPr>
        <w:t>complete example</w:t>
      </w:r>
      <w:bookmarkEnd w:id="1433"/>
      <w:bookmarkEnd w:id="1434"/>
    </w:p>
    <w:p w14:paraId="3884D55A" w14:textId="231FF7B5" w:rsidR="00D84C56" w:rsidRPr="00E060F7" w:rsidRDefault="00982055"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5AF9ADB8" w14:textId="07479C64" w:rsidR="00D84C56" w:rsidRPr="00E060F7" w:rsidRDefault="00982055"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AB5F92">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AB5F92" w:rsidRPr="00E060F7">
        <w:rPr>
          <w:lang w:val="en-US"/>
        </w:rPr>
        <w:t>Cont</w:t>
      </w:r>
      <w:r w:rsidR="00AB5F92">
        <w:rPr>
          <w:lang w:val="en-US"/>
        </w:rPr>
        <w:t>ainer</w:t>
      </w:r>
      <w:r w:rsidR="008544BD">
        <w:rPr>
          <w:lang w:val="en-US"/>
        </w:rPr>
        <w:fldChar w:fldCharType="end"/>
      </w:r>
    </w:p>
    <w:p w14:paraId="378A4562" w14:textId="4CB17527" w:rsidR="00D84C56" w:rsidRPr="00E060F7" w:rsidRDefault="00982055"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AB5F92">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8544BD">
        <w:rPr>
          <w:lang w:val="en-US"/>
        </w:rPr>
        <w:fldChar w:fldCharType="end"/>
      </w:r>
    </w:p>
    <w:p w14:paraId="4E949CC3" w14:textId="1E54A8B5" w:rsidR="00D84C56" w:rsidRPr="00E060F7" w:rsidRDefault="00982055"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AB5F92">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AB5F92">
        <w:rPr>
          <w:lang w:val="en-US"/>
        </w:rPr>
        <w:t>Using of X</w:t>
      </w:r>
      <w:r w:rsidR="00AB5F92">
        <w:rPr>
          <w:lang w:val="en-US"/>
        </w:rPr>
        <w:noBreakHyphen/>
        <w:t>definitions in Java code</w:t>
      </w:r>
      <w:r w:rsidR="008544BD">
        <w:rPr>
          <w:lang w:val="en-US"/>
        </w:rPr>
        <w:fldChar w:fldCharType="end"/>
      </w:r>
    </w:p>
    <w:p w14:paraId="364ECEB7" w14:textId="3AEF46F0" w:rsidR="00D84C56" w:rsidRPr="00E060F7" w:rsidRDefault="00982055"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AB5F92">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AB5F92" w:rsidRPr="00D66362">
        <w:rPr>
          <w:lang w:val="en-US"/>
        </w:rPr>
        <w:t xml:space="preserve">Structuring </w:t>
      </w:r>
      <w:r w:rsidR="00AB5F92">
        <w:rPr>
          <w:lang w:val="en-US"/>
        </w:rPr>
        <w:t xml:space="preserve">of </w:t>
      </w:r>
      <w:r w:rsidR="00AB5F92" w:rsidRPr="00D66362">
        <w:rPr>
          <w:lang w:val="en-US"/>
        </w:rPr>
        <w:t>X-</w:t>
      </w:r>
      <w:r w:rsidR="00AB5F92">
        <w:rPr>
          <w:lang w:val="en-US"/>
        </w:rPr>
        <w:t>d</w:t>
      </w:r>
      <w:r w:rsidR="00AB5F92" w:rsidRPr="00D66362">
        <w:rPr>
          <w:lang w:val="en-US"/>
        </w:rPr>
        <w:t>efinitions</w:t>
      </w:r>
      <w:r w:rsidR="008544BD">
        <w:rPr>
          <w:lang w:val="en-US"/>
        </w:rPr>
        <w:fldChar w:fldCharType="end"/>
      </w:r>
    </w:p>
    <w:p w14:paraId="085D0F36" w14:textId="7E4F328E" w:rsidR="00D84C56" w:rsidRPr="00E060F7" w:rsidRDefault="00982055"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AB5F92">
        <w:rPr>
          <w:lang w:val="en-US"/>
        </w:rPr>
        <w:t>11</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AB5F92"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4467576E"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164389">
        <w:rPr>
          <w:color w:val="984806"/>
          <w:lang w:val="en-US"/>
        </w:rPr>
        <w:t>http://www.xdef.org/3.2</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lastRenderedPageBreak/>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35" w:name="_Toc354677063"/>
      <w:bookmarkStart w:id="1436" w:name="_Toc217609"/>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35"/>
      <w:bookmarkEnd w:id="1436"/>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982055"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23A5506B" w14:textId="7161B513" w:rsidR="007A605F" w:rsidRPr="00E060F7" w:rsidRDefault="00982055"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AB5F92">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37" w:name="_Toc217610"/>
      <w:r w:rsidRPr="00027535">
        <w:rPr>
          <w:lang w:val="en-US"/>
        </w:rPr>
        <w:t>Data content, types</w:t>
      </w:r>
      <w:bookmarkEnd w:id="1437"/>
    </w:p>
    <w:p w14:paraId="7B8B82CB" w14:textId="77777777" w:rsidR="00D84C56" w:rsidRPr="00E060F7" w:rsidRDefault="00027535" w:rsidP="001D071E">
      <w:pPr>
        <w:pStyle w:val="OdstavecSynteastyl"/>
        <w:rPr>
          <w:rStyle w:val="Siln"/>
          <w:lang w:val="en-US"/>
        </w:rPr>
      </w:pPr>
      <w:bookmarkStart w:id="1438" w:name="_Toc363643894"/>
      <w:bookmarkEnd w:id="1438"/>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39" w:name="_Toc363643896"/>
      <w:bookmarkStart w:id="1440" w:name="_Toc363643897"/>
      <w:bookmarkStart w:id="1441" w:name="_Toc363643902"/>
      <w:bookmarkStart w:id="1442" w:name="_Toc363643903"/>
      <w:bookmarkEnd w:id="1439"/>
      <w:bookmarkEnd w:id="1440"/>
      <w:bookmarkEnd w:id="1441"/>
      <w:bookmarkEnd w:id="1442"/>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AB5F92">
        <w:rPr>
          <w:lang w:val="en-US"/>
        </w:rPr>
        <w:t>7.6.1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AB5F92">
        <w:rPr>
          <w:lang w:val="en-US"/>
        </w:rPr>
        <w:t>14.2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AB5F92">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lastRenderedPageBreak/>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AB5F92">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43" w:name="_Toc217611"/>
      <w:r>
        <w:rPr>
          <w:lang w:val="en-US"/>
        </w:rPr>
        <w:t>Error reporting</w:t>
      </w:r>
      <w:bookmarkEnd w:id="1443"/>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83A40DF"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164389">
        <w:rPr>
          <w:color w:val="984806"/>
          <w:lang w:val="en-US"/>
        </w:rPr>
        <w:t>http://www.xdef.org/3.2</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3D9DCD10"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164389">
        <w:rPr>
          <w:color w:val="984806"/>
          <w:lang w:val="en-US"/>
        </w:rPr>
        <w:t>http://www.xdef.org/3.2</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03DED7A9"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164389">
        <w:rPr>
          <w:color w:val="984806"/>
          <w:lang w:val="en-US"/>
        </w:rPr>
        <w:t>http://www.xdef.org/3.2</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AB5F92">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12891139"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164389">
        <w:rPr>
          <w:color w:val="984806"/>
          <w:lang w:val="en-US"/>
        </w:rPr>
        <w:t>http://www.xdef.org/3.2</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44" w:name="_Toc217612"/>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44"/>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AB5F92">
        <w:rPr>
          <w:lang w:val="en-US"/>
        </w:rPr>
        <w:t>14.5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45"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45"/>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lastRenderedPageBreak/>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AB5F92">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46" w:name="_Ref61175549"/>
      <w:bookmarkStart w:id="1447"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46"/>
      <w:bookmarkEnd w:id="1447"/>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AB5F92">
        <w:t>8</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AB5F92">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AB5F92">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AB5F92">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AB5F92">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AB5F92">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AB5F92">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448" w:name="_Ref336526720"/>
      <w:bookmarkStart w:id="1449" w:name="_Toc337655423"/>
      <w:bookmarkStart w:id="1450" w:name="_Toc354677064"/>
      <w:bookmarkStart w:id="1451" w:name="_Ref535682137"/>
      <w:bookmarkStart w:id="1452" w:name="_Ref535682477"/>
      <w:bookmarkStart w:id="1453" w:name="_Toc217613"/>
      <w:r>
        <w:rPr>
          <w:lang w:val="en-US"/>
        </w:rPr>
        <w:lastRenderedPageBreak/>
        <w:t>Appendix</w:t>
      </w:r>
      <w:r w:rsidR="00D84C56" w:rsidRPr="00E060F7">
        <w:rPr>
          <w:lang w:val="en-US"/>
        </w:rPr>
        <w:t xml:space="preserve"> C – </w:t>
      </w:r>
      <w:bookmarkEnd w:id="1448"/>
      <w:bookmarkEnd w:id="1449"/>
      <w:bookmarkEnd w:id="1450"/>
      <w:r w:rsidRPr="00457F9A">
        <w:rPr>
          <w:lang w:val="en-US"/>
        </w:rPr>
        <w:t>supplementary description of X-definitions</w:t>
      </w:r>
      <w:bookmarkEnd w:id="1451"/>
      <w:bookmarkEnd w:id="1452"/>
      <w:bookmarkEnd w:id="1453"/>
    </w:p>
    <w:p w14:paraId="3C31CB73" w14:textId="77777777" w:rsidR="00D84C56" w:rsidRPr="00E060F7" w:rsidRDefault="00982055"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982055"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AB5F92">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AB5F92" w:rsidRPr="00E060F7">
        <w:rPr>
          <w:lang w:val="en-US"/>
        </w:rPr>
        <w:t>X-definition</w:t>
      </w:r>
      <w:r w:rsidR="00AB5F92" w:rsidRPr="00E060F7">
        <w:rPr>
          <w:lang w:val="en-US"/>
        </w:rPr>
        <w:fldChar w:fldCharType="begin"/>
      </w:r>
      <w:r w:rsidR="00AB5F92" w:rsidRPr="00E060F7">
        <w:rPr>
          <w:lang w:val="en-US"/>
        </w:rPr>
        <w:instrText xml:space="preserve"> XE "X-Definice" </w:instrText>
      </w:r>
      <w:r w:rsidR="00AB5F92" w:rsidRPr="00E060F7">
        <w:rPr>
          <w:lang w:val="en-US"/>
        </w:rPr>
        <w:fldChar w:fldCharType="end"/>
      </w:r>
      <w:r w:rsidR="00AB5F92" w:rsidRPr="00E060F7">
        <w:rPr>
          <w:lang w:val="en-US"/>
        </w:rPr>
        <w:t xml:space="preserve"> Technology</w:t>
      </w:r>
      <w:r w:rsidR="008544BD">
        <w:rPr>
          <w:lang w:val="en-US"/>
        </w:rPr>
        <w:fldChar w:fldCharType="end"/>
      </w:r>
    </w:p>
    <w:p w14:paraId="691BAC91" w14:textId="198AAF16" w:rsidR="00D84C56" w:rsidRDefault="00982055"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AB5F92">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AB5F92">
        <w:rPr>
          <w:lang w:val="en-US"/>
        </w:rPr>
        <w:t xml:space="preserve">Description of structure of XML document by </w:t>
      </w:r>
      <w:r w:rsidR="00AB5F92" w:rsidRPr="00E060F7">
        <w:rPr>
          <w:lang w:val="en-US"/>
        </w:rPr>
        <w:t>X-definition</w:t>
      </w:r>
      <w:r w:rsidR="008544BD">
        <w:rPr>
          <w:lang w:val="en-US"/>
        </w:rPr>
        <w:fldChar w:fldCharType="end"/>
      </w:r>
    </w:p>
    <w:p w14:paraId="65B81BE7" w14:textId="4BC30E4D" w:rsidR="008544BD" w:rsidRPr="00E060F7" w:rsidRDefault="00982055"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AB5F92">
        <w:rPr>
          <w:lang w:val="en-US"/>
        </w:rPr>
        <w:t>6</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AB5F92">
        <w:rPr>
          <w:lang w:val="en-US"/>
        </w:rPr>
        <w:t xml:space="preserve">Construction Mode of </w:t>
      </w:r>
      <w:r w:rsidR="00AB5F92" w:rsidRPr="00E060F7">
        <w:rPr>
          <w:lang w:val="en-US"/>
        </w:rPr>
        <w:t>X-defini</w:t>
      </w:r>
      <w:r w:rsidR="00AB5F92">
        <w:rPr>
          <w:lang w:val="en-US"/>
        </w:rPr>
        <w:t>tion</w:t>
      </w:r>
      <w:r w:rsidR="008544BD">
        <w:rPr>
          <w:lang w:val="en-US"/>
        </w:rPr>
        <w:fldChar w:fldCharType="end"/>
      </w:r>
    </w:p>
    <w:p w14:paraId="631355F7" w14:textId="0D3BC147" w:rsidR="00D84C56" w:rsidRPr="00E060F7" w:rsidRDefault="00982055"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AB5F92">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AB5F92">
        <w:rPr>
          <w:lang w:val="en-US"/>
        </w:rPr>
        <w:t>Using of X</w:t>
      </w:r>
      <w:r w:rsidR="00AB5F92">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454" w:name="_Toc355016716"/>
      <w:bookmarkStart w:id="1455" w:name="_Toc355016980"/>
      <w:bookmarkStart w:id="1456" w:name="_Toc355312274"/>
      <w:bookmarkStart w:id="1457" w:name="_Toc355016718"/>
      <w:bookmarkStart w:id="1458" w:name="_Toc355016982"/>
      <w:bookmarkStart w:id="1459" w:name="_Toc355312276"/>
      <w:bookmarkStart w:id="1460" w:name="_Toc355016719"/>
      <w:bookmarkStart w:id="1461" w:name="_Toc355016983"/>
      <w:bookmarkStart w:id="1462" w:name="_Toc355312277"/>
      <w:bookmarkStart w:id="1463" w:name="_Toc217614"/>
      <w:bookmarkEnd w:id="1454"/>
      <w:bookmarkEnd w:id="1455"/>
      <w:bookmarkEnd w:id="1456"/>
      <w:bookmarkEnd w:id="1457"/>
      <w:bookmarkEnd w:id="1458"/>
      <w:bookmarkEnd w:id="1459"/>
      <w:bookmarkEnd w:id="1460"/>
      <w:bookmarkEnd w:id="1461"/>
      <w:bookmarkEnd w:id="1462"/>
      <w:r>
        <w:rPr>
          <w:lang w:val="en-US"/>
        </w:rPr>
        <w:t>Utitlites</w:t>
      </w:r>
      <w:r w:rsidR="00001DCA">
        <w:rPr>
          <w:lang w:val="en-US"/>
        </w:rPr>
        <w:t>.</w:t>
      </w:r>
      <w:bookmarkEnd w:id="1463"/>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AB5F92">
        <w:rPr>
          <w:lang w:val="en-US"/>
        </w:rPr>
        <w:t>7</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AB5F92">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lastRenderedPageBreak/>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464" w:name="_Toc217615"/>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464"/>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AB5F92">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77777777"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syntea_xdef3.1.jar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465" w:name="_Toc354676860"/>
      <w:bookmarkStart w:id="1466" w:name="_Toc354677163"/>
      <w:bookmarkStart w:id="1467" w:name="_Toc217616"/>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465"/>
      <w:bookmarkEnd w:id="1466"/>
      <w:bookmarkEnd w:id="1467"/>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lastRenderedPageBreak/>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77777777"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/lib/syntea_xdef</w:t>
      </w:r>
      <w:r w:rsidR="00CD3AB1">
        <w:rPr>
          <w:lang w:val="en-US"/>
        </w:rPr>
        <w:t>3.1</w:t>
      </w:r>
      <w:r w:rsidRPr="00E060F7">
        <w:rPr>
          <w:lang w:val="en-US"/>
        </w:rPr>
        <w:t>.jar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468" w:name="_Toc354676863"/>
      <w:bookmarkStart w:id="1469" w:name="_Toc354677166"/>
      <w:bookmarkStart w:id="1470" w:name="_Toc354676864"/>
      <w:bookmarkStart w:id="1471" w:name="_Toc354677167"/>
      <w:bookmarkStart w:id="1472" w:name="_Toc217617"/>
      <w:r w:rsidRPr="00496F7E">
        <w:rPr>
          <w:lang w:val="en-US"/>
        </w:rPr>
        <w:t>Checking the accuracy of Xdefinition</w:t>
      </w:r>
      <w:bookmarkEnd w:id="1472"/>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473" w:name="_Toc217618"/>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468"/>
      <w:bookmarkEnd w:id="1469"/>
      <w:r>
        <w:rPr>
          <w:lang w:val="en-US"/>
        </w:rPr>
        <w:t>tion</w:t>
      </w:r>
      <w:bookmarkEnd w:id="1473"/>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lastRenderedPageBreak/>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77777777"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/lib/syntea_xdef</w:t>
      </w:r>
      <w:r w:rsidR="001C228E">
        <w:rPr>
          <w:lang w:val="en-US"/>
        </w:rPr>
        <w:t>3.1</w:t>
      </w:r>
      <w:r w:rsidRPr="00E060F7">
        <w:rPr>
          <w:lang w:val="en-US"/>
        </w:rPr>
        <w:t>.jar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474" w:name="_Toc217619"/>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470"/>
      <w:bookmarkEnd w:id="1471"/>
      <w:bookmarkEnd w:id="1474"/>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475" w:name="_Toc217620"/>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475"/>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476" w:name="_Ref337034467"/>
      <w:bookmarkStart w:id="1477" w:name="_Toc337655424"/>
      <w:bookmarkStart w:id="1478" w:name="_Toc354677065"/>
      <w:bookmarkStart w:id="1479" w:name="_Ref536211092"/>
      <w:bookmarkStart w:id="1480" w:name="_Toc217621"/>
      <w:r w:rsidRPr="00E060F7">
        <w:rPr>
          <w:lang w:val="en-US"/>
        </w:rPr>
        <w:t>Typ</w:t>
      </w:r>
      <w:r w:rsidR="009E0603">
        <w:rPr>
          <w:lang w:val="en-US"/>
        </w:rPr>
        <w:t>es of</w:t>
      </w:r>
      <w:r w:rsidRPr="00E060F7">
        <w:rPr>
          <w:lang w:val="en-US"/>
        </w:rPr>
        <w:t xml:space="preserve"> </w:t>
      </w:r>
      <w:bookmarkEnd w:id="1476"/>
      <w:bookmarkEnd w:id="1477"/>
      <w:bookmarkEnd w:id="1478"/>
      <w:r w:rsidR="009E0603">
        <w:rPr>
          <w:lang w:val="en-US"/>
        </w:rPr>
        <w:t>values in X-script</w:t>
      </w:r>
      <w:bookmarkEnd w:id="1479"/>
      <w:bookmarkEnd w:id="1480"/>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AB5F92">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481" w:name="_Toc217622"/>
      <w:r>
        <w:rPr>
          <w:lang w:val="en-US"/>
        </w:rPr>
        <w:t xml:space="preserve">int </w:t>
      </w:r>
      <w:bookmarkStart w:id="1482" w:name="_Toc535247661"/>
      <w:r w:rsidRPr="00B84495">
        <w:rPr>
          <w:lang w:bidi="en-GB"/>
        </w:rPr>
        <w:t>(the integer numbers)</w:t>
      </w:r>
      <w:bookmarkEnd w:id="1481"/>
      <w:bookmarkEnd w:id="1482"/>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lastRenderedPageBreak/>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AB5F92">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AB5F92" w:rsidRPr="00E060F7">
        <w:rPr>
          <w:lang w:val="en-US"/>
        </w:rPr>
        <w:t>Pedefin</w:t>
      </w:r>
      <w:r w:rsidR="00AB5F92">
        <w:rPr>
          <w:lang w:val="en-US"/>
        </w:rPr>
        <w:t>ed values (c</w:t>
      </w:r>
      <w:r w:rsidR="00AB5F92" w:rsidRPr="00E060F7">
        <w:rPr>
          <w:lang w:val="en-US"/>
        </w:rPr>
        <w:t>onstant</w:t>
      </w:r>
      <w:r w:rsidR="00AB5F92">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483" w:name="_Toc217623"/>
      <w:r>
        <w:rPr>
          <w:lang w:val="en-US"/>
        </w:rPr>
        <w:t xml:space="preserve">float </w:t>
      </w:r>
      <w:r w:rsidRPr="00B84495">
        <w:rPr>
          <w:lang w:bidi="en-GB"/>
        </w:rPr>
        <w:t>(the floating</w:t>
      </w:r>
      <w:r>
        <w:rPr>
          <w:lang w:bidi="en-GB"/>
        </w:rPr>
        <w:t>-</w:t>
      </w:r>
      <w:r w:rsidRPr="00B84495">
        <w:rPr>
          <w:lang w:bidi="en-GB"/>
        </w:rPr>
        <w:t>point numbers)</w:t>
      </w:r>
      <w:bookmarkEnd w:id="1483"/>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AB5F92">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AB5F92" w:rsidRPr="00E060F7">
        <w:rPr>
          <w:lang w:val="en-US"/>
        </w:rPr>
        <w:t>Pedefin</w:t>
      </w:r>
      <w:r w:rsidR="00AB5F92">
        <w:rPr>
          <w:lang w:val="en-US"/>
        </w:rPr>
        <w:t>ed values (c</w:t>
      </w:r>
      <w:r w:rsidR="00AB5F92" w:rsidRPr="00E060F7">
        <w:rPr>
          <w:lang w:val="en-US"/>
        </w:rPr>
        <w:t>onstant</w:t>
      </w:r>
      <w:r w:rsidR="00AB5F92">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lastRenderedPageBreak/>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484" w:name="_Toc535247663"/>
      <w:bookmarkStart w:id="1485" w:name="_Toc217624"/>
      <w:r w:rsidRPr="00980A2B">
        <w:rPr>
          <w:lang w:val="en-US"/>
        </w:rPr>
        <w:t>Decimal</w:t>
      </w:r>
      <w:r w:rsidRPr="00B84495">
        <w:rPr>
          <w:lang w:bidi="en-GB"/>
        </w:rPr>
        <w:t xml:space="preserve"> (the decimal numbers)</w:t>
      </w:r>
      <w:bookmarkEnd w:id="1484"/>
      <w:bookmarkEnd w:id="1485"/>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486" w:name="_Toc535247664"/>
      <w:bookmarkStart w:id="1487" w:name="_Toc217625"/>
      <w:r w:rsidRPr="00980A2B">
        <w:rPr>
          <w:lang w:val="en-US"/>
        </w:rPr>
        <w:t>String (the character strings)</w:t>
      </w:r>
      <w:bookmarkEnd w:id="1486"/>
      <w:bookmarkEnd w:id="1487"/>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488" w:name="_Toc535247665"/>
      <w:bookmarkStart w:id="1489" w:name="_Ref535585667"/>
      <w:bookmarkStart w:id="1490" w:name="_Ref535585689"/>
      <w:bookmarkStart w:id="1491" w:name="_Ref535948589"/>
      <w:bookmarkStart w:id="1492" w:name="_Ref251761819"/>
      <w:bookmarkStart w:id="1493" w:name="_Toc217626"/>
      <w:r w:rsidRPr="00B84495">
        <w:rPr>
          <w:lang w:bidi="en-GB"/>
        </w:rPr>
        <w:t>Datetime (the date and time values)</w:t>
      </w:r>
      <w:bookmarkEnd w:id="1488"/>
      <w:bookmarkEnd w:id="1489"/>
      <w:bookmarkEnd w:id="1490"/>
      <w:bookmarkEnd w:id="1491"/>
      <w:bookmarkEnd w:id="1493"/>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w:t>
      </w:r>
      <w:r w:rsidRPr="00B84495">
        <w:rPr>
          <w:rFonts w:eastAsia="Calibri" w:cs="Calibri"/>
          <w:lang w:bidi="en-GB"/>
        </w:rPr>
        <w:lastRenderedPageBreak/>
        <w:t xml:space="preserve">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492"/>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494"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494"/>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495" w:name="_Ref467247787"/>
      <w:bookmarkStart w:id="1496" w:name="_Ref467798059"/>
      <w:bookmarkStart w:id="1497" w:name="_Ref467798062"/>
      <w:bookmarkStart w:id="1498" w:name="_Ref467798121"/>
      <w:bookmarkStart w:id="1499"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AB5F92">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495"/>
      <w:bookmarkEnd w:id="1496"/>
      <w:bookmarkEnd w:id="1497"/>
      <w:bookmarkEnd w:id="1498"/>
      <w:bookmarkEnd w:id="1499"/>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00" w:name="_Ref497232962"/>
      <w:bookmarkStart w:id="1501" w:name="_Ref497232968"/>
      <w:bookmarkStart w:id="1502" w:name="_Toc535247666"/>
      <w:bookmarkStart w:id="1503" w:name="_Toc217627"/>
      <w:r w:rsidRPr="00B84495">
        <w:rPr>
          <w:lang w:bidi="en-GB"/>
        </w:rPr>
        <w:t>boolean (</w:t>
      </w:r>
      <w:r>
        <w:rPr>
          <w:lang w:bidi="en-GB"/>
        </w:rPr>
        <w:t>B</w:t>
      </w:r>
      <w:r w:rsidRPr="00B84495">
        <w:rPr>
          <w:lang w:bidi="en-GB"/>
        </w:rPr>
        <w:t>oolean values)</w:t>
      </w:r>
      <w:bookmarkEnd w:id="1500"/>
      <w:bookmarkEnd w:id="1501"/>
      <w:bookmarkEnd w:id="1502"/>
      <w:bookmarkEnd w:id="1503"/>
    </w:p>
    <w:p w14:paraId="6A6673D9" w14:textId="77777777" w:rsidR="00980A2B" w:rsidRDefault="00980A2B" w:rsidP="00980A2B">
      <w:pPr>
        <w:suppressAutoHyphens/>
        <w:spacing w:before="180"/>
        <w:rPr>
          <w:rFonts w:eastAsia="Calibri" w:cs="Calibri"/>
          <w:szCs w:val="16"/>
          <w:lang w:bidi="en-GB"/>
        </w:rPr>
      </w:pPr>
      <w:r w:rsidRPr="00B84495">
        <w:rPr>
          <w:szCs w:val="16"/>
        </w:rPr>
        <w:lastRenderedPageBreak/>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04" w:name="_Ref503011726"/>
      <w:bookmarkStart w:id="1505" w:name="_Toc535247667"/>
      <w:bookmarkStart w:id="1506" w:name="_Toc217628"/>
      <w:r>
        <w:t>Locale</w:t>
      </w:r>
      <w:r w:rsidRPr="00B84495">
        <w:t xml:space="preserve"> (</w:t>
      </w:r>
      <w:r>
        <w:t>information about region</w:t>
      </w:r>
      <w:r w:rsidRPr="00B84495">
        <w:t>)</w:t>
      </w:r>
      <w:bookmarkEnd w:id="1504"/>
      <w:bookmarkEnd w:id="1505"/>
      <w:bookmarkEnd w:id="1506"/>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07" w:name="_Toc494713022"/>
      <w:bookmarkStart w:id="1508" w:name="_Toc535247668"/>
      <w:bookmarkStart w:id="1509" w:name="_Ref81911820"/>
      <w:bookmarkStart w:id="1510" w:name="_Toc217629"/>
      <w:r w:rsidRPr="00B84495">
        <w:t>Regex (Regular expressions</w:t>
      </w:r>
      <w:bookmarkEnd w:id="1507"/>
      <w:r w:rsidRPr="00B84495">
        <w:t>)</w:t>
      </w:r>
      <w:bookmarkEnd w:id="1508"/>
      <w:bookmarkEnd w:id="1510"/>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11" w:name="_Toc535247669"/>
      <w:bookmarkStart w:id="1512" w:name="_Toc217630"/>
      <w:bookmarkEnd w:id="1509"/>
      <w:r w:rsidRPr="00B84495">
        <w:rPr>
          <w:lang w:bidi="en-GB"/>
        </w:rPr>
        <w:t>RegexResult (results of regular expressions)</w:t>
      </w:r>
      <w:bookmarkEnd w:id="1511"/>
      <w:bookmarkEnd w:id="1512"/>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13" w:name="_Toc535247670"/>
      <w:bookmarkStart w:id="1514" w:name="_Toc217631"/>
      <w:r w:rsidRPr="00B84495">
        <w:rPr>
          <w:lang w:bidi="en-GB"/>
        </w:rPr>
        <w:t>Input/Output (streams)</w:t>
      </w:r>
      <w:bookmarkEnd w:id="1513"/>
      <w:bookmarkEnd w:id="1514"/>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15" w:name="_Toc535247671"/>
      <w:bookmarkStart w:id="1516" w:name="_Toc217632"/>
      <w:r w:rsidRPr="00B84495">
        <w:rPr>
          <w:lang w:bidi="en-GB"/>
        </w:rPr>
        <w:t>Element (XML elements)</w:t>
      </w:r>
      <w:bookmarkEnd w:id="1515"/>
      <w:bookmarkEnd w:id="1516"/>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17" w:name="_Toc535247672"/>
      <w:bookmarkStart w:id="1518" w:name="_Ref535766906"/>
      <w:bookmarkStart w:id="1519" w:name="_Ref535766922"/>
      <w:bookmarkStart w:id="1520" w:name="_Toc217633"/>
      <w:r w:rsidRPr="00B84495">
        <w:rPr>
          <w:lang w:bidi="en-GB"/>
        </w:rPr>
        <w:t>Bytes (array of bytes)</w:t>
      </w:r>
      <w:bookmarkEnd w:id="1517"/>
      <w:bookmarkEnd w:id="1518"/>
      <w:bookmarkEnd w:id="1519"/>
      <w:bookmarkEnd w:id="1520"/>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AB5F92">
        <w:rPr>
          <w:szCs w:val="16"/>
          <w:lang w:bidi="en-GB"/>
        </w:rPr>
        <w:t>14.7.5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21" w:name="_Toc535247673"/>
      <w:bookmarkStart w:id="1522" w:name="_Toc217634"/>
      <w:r w:rsidRPr="00B84495">
        <w:rPr>
          <w:lang w:bidi="en-GB"/>
        </w:rPr>
        <w:lastRenderedPageBreak/>
        <w:t>NamedValue (named values)</w:t>
      </w:r>
      <w:bookmarkEnd w:id="1521"/>
      <w:bookmarkEnd w:id="1522"/>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23" w:name="_Toc535247674"/>
      <w:bookmarkStart w:id="1524" w:name="_Toc217635"/>
      <w:r w:rsidRPr="00B84495">
        <w:rPr>
          <w:lang w:bidi="en-GB"/>
        </w:rPr>
        <w:t>Container (sequence and/or map of values)</w:t>
      </w:r>
      <w:bookmarkEnd w:id="1523"/>
      <w:bookmarkEnd w:id="1524"/>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AB5F92">
        <w:rPr>
          <w:szCs w:val="16"/>
          <w:lang w:bidi="en-GB"/>
        </w:rPr>
        <w:t>14.7.6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25" w:name="_Toc535247675"/>
      <w:bookmarkStart w:id="1526" w:name="_Toc217636"/>
      <w:r w:rsidRPr="00B84495">
        <w:rPr>
          <w:lang w:bidi="en-GB"/>
        </w:rPr>
        <w:t>Exception (program exceptions)</w:t>
      </w:r>
      <w:bookmarkEnd w:id="1525"/>
      <w:bookmarkEnd w:id="1526"/>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27" w:name="_Toc535247676"/>
      <w:bookmarkStart w:id="1528" w:name="_Toc217637"/>
      <w:r w:rsidRPr="00B84495">
        <w:rPr>
          <w:lang w:bidi="en-GB"/>
        </w:rPr>
        <w:t>Parser (</w:t>
      </w:r>
      <w:r>
        <w:rPr>
          <w:lang w:bidi="en-GB"/>
        </w:rPr>
        <w:t>tool used to parse string values</w:t>
      </w:r>
      <w:r w:rsidRPr="00B84495">
        <w:rPr>
          <w:lang w:bidi="en-GB"/>
        </w:rPr>
        <w:t>)</w:t>
      </w:r>
      <w:bookmarkEnd w:id="1527"/>
      <w:bookmarkEnd w:id="1528"/>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29" w:name="_Toc535247677"/>
      <w:bookmarkStart w:id="1530" w:name="_Toc217638"/>
      <w:r w:rsidRPr="00B84495">
        <w:rPr>
          <w:lang w:bidi="en-GB"/>
        </w:rPr>
        <w:lastRenderedPageBreak/>
        <w:t>Parse</w:t>
      </w:r>
      <w:r w:rsidR="00124D89">
        <w:rPr>
          <w:lang w:bidi="en-GB"/>
        </w:rPr>
        <w:t>R</w:t>
      </w:r>
      <w:r w:rsidRPr="00B84495">
        <w:rPr>
          <w:lang w:bidi="en-GB"/>
        </w:rPr>
        <w:t>esult (results of parsing/validation)</w:t>
      </w:r>
      <w:bookmarkEnd w:id="1529"/>
      <w:bookmarkEnd w:id="1530"/>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31" w:name="_Toc535247678"/>
      <w:bookmarkStart w:id="1532" w:name="_Toc217639"/>
      <w:r w:rsidRPr="00B84495">
        <w:rPr>
          <w:lang w:bidi="en-GB"/>
        </w:rPr>
        <w:t>Report (messages)</w:t>
      </w:r>
      <w:bookmarkEnd w:id="1531"/>
      <w:bookmarkEnd w:id="1532"/>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33" w:name="_Toc535247679"/>
      <w:bookmarkStart w:id="1534" w:name="_Ref535766999"/>
      <w:bookmarkStart w:id="1535" w:name="_Ref535767014"/>
      <w:bookmarkStart w:id="1536" w:name="_Toc217640"/>
      <w:r w:rsidRPr="00B84495">
        <w:rPr>
          <w:lang w:bidi="en-GB"/>
        </w:rPr>
        <w:t xml:space="preserve">BNFGrammar (BNF </w:t>
      </w:r>
      <w:r>
        <w:rPr>
          <w:lang w:bidi="en-GB"/>
        </w:rPr>
        <w:t>g</w:t>
      </w:r>
      <w:r w:rsidRPr="00B84495">
        <w:rPr>
          <w:lang w:bidi="en-GB"/>
        </w:rPr>
        <w:t>rammars)</w:t>
      </w:r>
      <w:bookmarkEnd w:id="1533"/>
      <w:bookmarkEnd w:id="1534"/>
      <w:bookmarkEnd w:id="1535"/>
      <w:bookmarkEnd w:id="1536"/>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AB5F92">
        <w:rPr>
          <w:szCs w:val="16"/>
          <w:lang w:bidi="en-GB"/>
        </w:rPr>
        <w:t>14.9.1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37" w:name="_Toc535247680"/>
      <w:bookmarkStart w:id="1538" w:name="_Ref535767040"/>
      <w:bookmarkStart w:id="1539" w:name="_Ref535767050"/>
      <w:bookmarkStart w:id="1540" w:name="_Toc217641"/>
      <w:r w:rsidRPr="00B84495">
        <w:rPr>
          <w:lang w:bidi="en-GB"/>
        </w:rPr>
        <w:t>BNFRule (BNF grammar rules)</w:t>
      </w:r>
      <w:bookmarkEnd w:id="1537"/>
      <w:bookmarkEnd w:id="1538"/>
      <w:bookmarkEnd w:id="1539"/>
      <w:bookmarkEnd w:id="1540"/>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41" w:name="_Toc535247681"/>
      <w:bookmarkStart w:id="1542" w:name="_Toc217642"/>
      <w:r w:rsidRPr="00B84495">
        <w:rPr>
          <w:lang w:bidi="en-GB"/>
        </w:rPr>
        <w:t>uniqueSet (sets of unique values)</w:t>
      </w:r>
      <w:bookmarkEnd w:id="1541"/>
      <w:bookmarkEnd w:id="1542"/>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43" w:name="_Toc535247682"/>
      <w:bookmarkStart w:id="1544" w:name="_Toc217643"/>
      <w:r w:rsidRPr="00B84495">
        <w:rPr>
          <w:lang w:bidi="en-GB"/>
        </w:rPr>
        <w:t>Service (database service; access to a database)</w:t>
      </w:r>
      <w:bookmarkEnd w:id="1543"/>
      <w:bookmarkEnd w:id="1544"/>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45" w:name="_Toc535247683"/>
      <w:bookmarkStart w:id="1546" w:name="_Toc217644"/>
      <w:r w:rsidRPr="00B84495">
        <w:rPr>
          <w:lang w:bidi="en-GB"/>
        </w:rPr>
        <w:t>Statement (database commands)</w:t>
      </w:r>
      <w:bookmarkEnd w:id="1545"/>
      <w:bookmarkEnd w:id="1546"/>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547" w:name="_Toc535247684"/>
      <w:bookmarkStart w:id="1548" w:name="_Toc217645"/>
      <w:r w:rsidRPr="00B84495">
        <w:rPr>
          <w:rFonts w:eastAsia="Arial"/>
          <w:lang w:bidi="en-GB"/>
        </w:rPr>
        <w:t>ResultSet (results of the database commands)</w:t>
      </w:r>
      <w:bookmarkEnd w:id="1547"/>
      <w:bookmarkEnd w:id="1548"/>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549" w:name="_Toc535247685"/>
      <w:bookmarkStart w:id="1550" w:name="_Toc217646"/>
      <w:r w:rsidRPr="00B84495">
        <w:rPr>
          <w:lang w:bidi="en-GB"/>
        </w:rPr>
        <w:lastRenderedPageBreak/>
        <w:t>XmlOutStream (data channels used for continuous writing of XML objects to a stream)</w:t>
      </w:r>
      <w:bookmarkEnd w:id="1549"/>
      <w:bookmarkEnd w:id="1550"/>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551" w:name="_Toc217647"/>
      <w:r>
        <w:rPr>
          <w:lang w:val="en-US"/>
        </w:rPr>
        <w:t>Type v</w:t>
      </w:r>
      <w:r w:rsidR="002752F4">
        <w:rPr>
          <w:lang w:val="en-US"/>
        </w:rPr>
        <w:t>alidation methods</w:t>
      </w:r>
      <w:bookmarkEnd w:id="1551"/>
    </w:p>
    <w:p w14:paraId="174E536B" w14:textId="77777777" w:rsidR="00523FAF" w:rsidRDefault="00166086" w:rsidP="00166086">
      <w:pPr>
        <w:pStyle w:val="Nadpis3"/>
        <w:rPr>
          <w:lang w:val="en-US"/>
        </w:rPr>
      </w:pPr>
      <w:bookmarkStart w:id="1552" w:name="_Ref535585575"/>
      <w:bookmarkStart w:id="1553" w:name="_Toc217648"/>
      <w:r>
        <w:rPr>
          <w:lang w:val="en-US"/>
        </w:rPr>
        <w:t>Validation methods</w:t>
      </w:r>
      <w:r w:rsidR="002752F4">
        <w:rPr>
          <w:lang w:val="en-US"/>
        </w:rPr>
        <w:t xml:space="preserve"> of XML schema types</w:t>
      </w:r>
      <w:bookmarkEnd w:id="1552"/>
      <w:bookmarkEnd w:id="1553"/>
    </w:p>
    <w:p w14:paraId="32E2E78B" w14:textId="77777777" w:rsidR="002752F4" w:rsidRPr="00B84495" w:rsidRDefault="002752F4" w:rsidP="002752F4">
      <w:pPr>
        <w:pStyle w:val="Odstavec"/>
      </w:pPr>
      <w:bookmarkStart w:id="1554"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554"/>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555"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 xml:space="preserve">how to process white spaces in the </w:t>
            </w:r>
            <w:r w:rsidRPr="00B84495">
              <w:rPr>
                <w:rFonts w:eastAsia="Arial"/>
                <w:sz w:val="18"/>
                <w:szCs w:val="18"/>
                <w:lang w:bidi="en-GB"/>
              </w:rPr>
              <w:lastRenderedPageBreak/>
              <w:t>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lastRenderedPageBreak/>
              <w:t>w</w:t>
            </w:r>
          </w:p>
        </w:tc>
      </w:tr>
    </w:tbl>
    <w:p w14:paraId="65FF868C" w14:textId="77777777" w:rsidR="00166086" w:rsidRPr="00B84495" w:rsidRDefault="00166086" w:rsidP="00166086">
      <w:pPr>
        <w:pStyle w:val="Odstavec"/>
      </w:pPr>
      <w:r w:rsidRPr="00B84495">
        <w:rPr>
          <w:lang w:bidi="en-GB"/>
        </w:rPr>
        <w:t>For example:</w:t>
      </w:r>
    </w:p>
    <w:bookmarkEnd w:id="1555"/>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556"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556"/>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557" w:name="_Hlk535259933"/>
      <w:r w:rsidRPr="00166086">
        <w:rPr>
          <w:rFonts w:eastAsia="Calibri" w:cs="Calibri"/>
          <w:b/>
          <w:i/>
          <w:sz w:val="18"/>
          <w:szCs w:val="18"/>
          <w:lang w:bidi="en-GB"/>
        </w:rPr>
        <w:t>alidation methods of XML schema datatypes</w:t>
      </w:r>
      <w:bookmarkEnd w:id="1557"/>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558" w:name="_Toc217649"/>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558"/>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lastRenderedPageBreak/>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a Qname according to the XML specification, and </w:t>
            </w:r>
            <w:r w:rsidRPr="00B84495">
              <w:rPr>
                <w:rFonts w:cs="Calibri"/>
                <w:sz w:val="18"/>
                <w:lang w:bidi="en-GB"/>
              </w:rPr>
              <w:lastRenderedPageBreak/>
              <w:t>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AB5F92">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AB5F92"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AB5F92">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AB5F92"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AB5F92">
              <w:rPr>
                <w:rFonts w:cs="Calibri"/>
                <w:sz w:val="18"/>
              </w:rPr>
              <w:t>14.3.1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AB5F92">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559" w:name="_Ref367356707"/>
      <w:bookmarkStart w:id="1560" w:name="_Toc217650"/>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559"/>
      <w:r w:rsidR="00B92B47">
        <w:rPr>
          <w:lang w:val="en-US"/>
        </w:rPr>
        <w:t>s</w:t>
      </w:r>
      <w:bookmarkEnd w:id="1560"/>
    </w:p>
    <w:p w14:paraId="28D76111" w14:textId="13575B4C" w:rsidR="00F847FD" w:rsidRPr="00E060F7" w:rsidRDefault="00982055"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AB5F92">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AB5F92">
        <w:rPr>
          <w:lang w:val="en-US"/>
        </w:rPr>
        <w:t>E</w:t>
      </w:r>
      <w:r w:rsidR="00AB5F92" w:rsidRPr="00E060F7">
        <w:rPr>
          <w:lang w:val="en-US"/>
        </w:rPr>
        <w:t>xtern</w:t>
      </w:r>
      <w:r w:rsidR="00AB5F92">
        <w:rPr>
          <w:lang w:val="en-US"/>
        </w:rPr>
        <w:t>al</w:t>
      </w:r>
      <w:r w:rsidR="00AB5F92" w:rsidRPr="00E060F7">
        <w:rPr>
          <w:lang w:val="en-US"/>
        </w:rPr>
        <w:t xml:space="preserve"> (</w:t>
      </w:r>
      <w:r w:rsidR="00AB5F92">
        <w:rPr>
          <w:lang w:val="en-US"/>
        </w:rPr>
        <w:t>Java</w:t>
      </w:r>
      <w:r w:rsidR="00AB5F92" w:rsidRPr="00E060F7">
        <w:rPr>
          <w:lang w:val="en-US"/>
        </w:rPr>
        <w:t xml:space="preserve">) </w:t>
      </w:r>
      <w:r w:rsidR="00AB5F92">
        <w:rPr>
          <w:lang w:val="en-US"/>
        </w:rPr>
        <w:t>M</w:t>
      </w:r>
      <w:r w:rsidR="00AB5F92" w:rsidRPr="00E060F7">
        <w:rPr>
          <w:lang w:val="en-US"/>
        </w:rPr>
        <w:t>et</w:t>
      </w:r>
      <w:r w:rsidR="00AB5F92">
        <w:rPr>
          <w:lang w:val="en-US"/>
        </w:rPr>
        <w:t>h</w:t>
      </w:r>
      <w:r w:rsidR="00AB5F92" w:rsidRPr="00E060F7">
        <w:rPr>
          <w:lang w:val="en-US"/>
        </w:rPr>
        <w:t>od</w:t>
      </w:r>
      <w:r w:rsidR="00AB5F92">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AB5F92">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AB5F92" w:rsidRPr="00AB5F92">
              <w:rPr>
                <w:sz w:val="18"/>
                <w:szCs w:val="18"/>
                <w:lang w:val="en-US"/>
              </w:rPr>
              <w:t>11.2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561" w:name="_Ref535669840"/>
      <w:bookmarkStart w:id="1562" w:name="_Ref535669852"/>
      <w:bookmarkStart w:id="1563" w:name="_Toc217651"/>
      <w:r w:rsidRPr="00E060F7">
        <w:rPr>
          <w:lang w:val="en-US"/>
        </w:rPr>
        <w:t>Pedefin</w:t>
      </w:r>
      <w:r w:rsidR="002D63FF">
        <w:rPr>
          <w:lang w:val="en-US"/>
        </w:rPr>
        <w:t>ed values (c</w:t>
      </w:r>
      <w:r w:rsidRPr="00E060F7">
        <w:rPr>
          <w:lang w:val="en-US"/>
        </w:rPr>
        <w:t>onstant</w:t>
      </w:r>
      <w:r w:rsidR="002D63FF">
        <w:rPr>
          <w:lang w:val="en-US"/>
        </w:rPr>
        <w:t>s)</w:t>
      </w:r>
      <w:bookmarkEnd w:id="1561"/>
      <w:bookmarkEnd w:id="1562"/>
      <w:bookmarkEnd w:id="1563"/>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lastRenderedPageBreak/>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564" w:name="_Ref355015878"/>
      <w:bookmarkStart w:id="1565" w:name="_Ref367715322"/>
      <w:bookmarkStart w:id="1566" w:name="_Ref367802656"/>
      <w:bookmarkStart w:id="1567" w:name="_Toc217652"/>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564"/>
      <w:bookmarkEnd w:id="1565"/>
      <w:bookmarkEnd w:id="1566"/>
      <w:r w:rsidR="00D04044">
        <w:rPr>
          <w:lang w:val="en-US"/>
        </w:rPr>
        <w:t>nodes</w:t>
      </w:r>
      <w:bookmarkEnd w:id="1567"/>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0A44180E"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60ED837B"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568" w:name="_Toc217653"/>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568"/>
    </w:p>
    <w:p w14:paraId="1A4E0231" w14:textId="307788FA" w:rsidR="00D84C56" w:rsidRPr="00E060F7" w:rsidRDefault="00982055"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AB5F92">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AB5F92">
        <w:rPr>
          <w:lang w:val="en-US"/>
        </w:rPr>
        <w:t xml:space="preserve">Sample of Complete </w:t>
      </w:r>
      <w:r w:rsidR="00AB5F92" w:rsidRPr="00E060F7">
        <w:rPr>
          <w:lang w:val="en-US"/>
        </w:rPr>
        <w:t>X-definit</w:t>
      </w:r>
      <w:r w:rsidR="00AB5F92">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lastRenderedPageBreak/>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569" w:name="_Ref337035666"/>
      <w:bookmarkStart w:id="1570" w:name="_Toc337655426"/>
      <w:bookmarkStart w:id="1571" w:name="_Toc354677068"/>
      <w:bookmarkStart w:id="1572" w:name="_Ref535156920"/>
      <w:bookmarkStart w:id="1573" w:name="_Toc217654"/>
      <w:r>
        <w:rPr>
          <w:lang w:val="en-US"/>
        </w:rPr>
        <w:t>O</w:t>
      </w:r>
      <w:r w:rsidR="00D84C56" w:rsidRPr="00E060F7">
        <w:rPr>
          <w:lang w:val="en-US"/>
        </w:rPr>
        <w:t>ptions</w:t>
      </w:r>
      <w:bookmarkEnd w:id="1569"/>
      <w:bookmarkEnd w:id="1570"/>
      <w:bookmarkEnd w:id="1571"/>
      <w:bookmarkEnd w:id="1573"/>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572"/>
    </w:p>
    <w:p w14:paraId="3B511715" w14:textId="4B9185D8" w:rsidR="009D6375" w:rsidRPr="00E060F7" w:rsidRDefault="00982055"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AB5F92">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AB5F92">
        <w:rPr>
          <w:lang w:val="en-US"/>
        </w:rPr>
        <w:t xml:space="preserve">X-script of </w:t>
      </w:r>
      <w:r w:rsidR="00AB5F92" w:rsidRPr="00E060F7">
        <w:rPr>
          <w:lang w:val="en-US"/>
        </w:rPr>
        <w:t>X-defini</w:t>
      </w:r>
      <w:r w:rsidR="00AB5F92">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4D15D5B2"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164389">
        <w:rPr>
          <w:rFonts w:ascii="Consolas" w:eastAsia="Arial" w:hAnsi="Consolas" w:cs="Consolas"/>
          <w:b/>
          <w:sz w:val="16"/>
          <w:szCs w:val="16"/>
          <w:lang w:bidi="en-US"/>
        </w:rPr>
        <w:t>http://www.xdef.org/3.2</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lastRenderedPageBreak/>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574" w:name="_Ref355174799"/>
      <w:bookmarkStart w:id="1575" w:name="_Toc217655"/>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574"/>
      <w:bookmarkEnd w:id="1575"/>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576" w:name="_Toc217656"/>
      <w:r w:rsidRPr="00FF6A2D">
        <w:rPr>
          <w:lang w:val="en-US"/>
        </w:rPr>
        <w:t xml:space="preserve">Implemented </w:t>
      </w:r>
      <w:r w:rsidR="007B1800">
        <w:rPr>
          <w:lang w:val="en-US"/>
        </w:rPr>
        <w:t xml:space="preserve">general </w:t>
      </w:r>
      <w:r w:rsidRPr="00FF6A2D">
        <w:rPr>
          <w:lang w:val="en-US"/>
        </w:rPr>
        <w:t>methods</w:t>
      </w:r>
      <w:bookmarkEnd w:id="1576"/>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6CB1C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C211FAD" w14:textId="77777777" w:rsidR="007B1800" w:rsidRPr="00B84495" w:rsidRDefault="007B1800" w:rsidP="002E7829">
            <w:pPr>
              <w:pStyle w:val="Odstavec"/>
              <w:snapToGrid w:val="0"/>
              <w:spacing w:before="60" w:line="256" w:lineRule="auto"/>
              <w:jc w:val="left"/>
              <w:rPr>
                <w:sz w:val="18"/>
              </w:rPr>
            </w:pPr>
            <w:r w:rsidRPr="00B84495">
              <w:rPr>
                <w:sz w:val="18"/>
                <w:lang w:bidi="en-GB"/>
              </w:rPr>
              <w:t>fromXQ(s)</w:t>
            </w:r>
          </w:p>
        </w:tc>
        <w:tc>
          <w:tcPr>
            <w:tcW w:w="4678" w:type="dxa"/>
            <w:tcBorders>
              <w:top w:val="single" w:sz="4" w:space="0" w:color="000000"/>
              <w:left w:val="single" w:sz="4" w:space="0" w:color="000000"/>
              <w:bottom w:val="single" w:sz="4" w:space="0" w:color="000000"/>
              <w:right w:val="nil"/>
            </w:tcBorders>
            <w:shd w:val="clear" w:color="auto" w:fill="F3F3F3"/>
            <w:hideMark/>
          </w:tcPr>
          <w:p w14:paraId="1DC936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Pr="00B84495">
              <w:rPr>
                <w:sz w:val="18"/>
                <w:lang w:bidi="en-GB"/>
              </w:rPr>
              <w:lastRenderedPageBreak/>
              <w:t xml:space="preserve">xquery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of an element, the text node or attribute. If the result is null, returns an empty Container.</w:t>
            </w:r>
          </w:p>
          <w:p w14:paraId="4B33C9CF"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w:t>
            </w:r>
            <w:r>
              <w:rPr>
                <w:sz w:val="18"/>
                <w:lang w:bidi="en-GB"/>
              </w:rPr>
              <w:t xml:space="preserve"> </w:t>
            </w:r>
            <w:r w:rsidRPr="00B84495">
              <w:rPr>
                <w:sz w:val="18"/>
                <w:lang w:bidi="en-GB"/>
              </w:rPr>
              <w:t>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CD1F4C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A72877"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0C83858" w14:textId="77777777" w:rsidR="007B1800" w:rsidRPr="00B84495" w:rsidRDefault="007B1800" w:rsidP="002E7829">
            <w:pPr>
              <w:pStyle w:val="Odstavec"/>
              <w:spacing w:before="60" w:line="256" w:lineRule="auto"/>
              <w:jc w:val="left"/>
              <w:rPr>
                <w:sz w:val="18"/>
              </w:rPr>
            </w:pPr>
            <w:r w:rsidRPr="00B84495">
              <w:rPr>
                <w:sz w:val="18"/>
                <w:lang w:bidi="en-GB"/>
              </w:rPr>
              <w:lastRenderedPageBreak/>
              <w:t>create element</w:t>
            </w:r>
          </w:p>
          <w:p w14:paraId="2C265D04"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3CB980B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3B266"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fromXQ (e,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2DDFCFA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xquery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node or attribute. If e is null, the result is an empty Container</w:t>
            </w:r>
          </w:p>
          <w:p w14:paraId="7E2E9A13"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CD9CBA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A65BBB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1BDF990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BFF5053"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whose value is the namespace URI of the </w:t>
            </w:r>
            <w:r w:rsidRPr="00B84495">
              <w:rPr>
                <w:sz w:val="18"/>
                <w:lang w:bidi="en-GB"/>
              </w:rPr>
              <w:lastRenderedPageBreak/>
              <w:t>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t>
            </w:r>
            <w:r w:rsidRPr="00B84495">
              <w:rPr>
                <w:sz w:val="18"/>
                <w:lang w:bidi="en-GB"/>
              </w:rPr>
              <w:lastRenderedPageBreak/>
              <w:t>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w:t>
            </w:r>
            <w:r w:rsidRPr="00B84495">
              <w:rPr>
                <w:sz w:val="18"/>
                <w:lang w:bidi="en-GB"/>
              </w:rPr>
              <w:lastRenderedPageBreak/>
              <w:t>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lastRenderedPageBreak/>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lastRenderedPageBreak/>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AB5F92">
              <w:rPr>
                <w:sz w:val="18"/>
                <w:lang w:bidi="en-GB"/>
              </w:rPr>
              <w:t>14.2.5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577" w:name="_Toc217657"/>
      <w:r>
        <w:rPr>
          <w:lang w:val="en-US"/>
        </w:rPr>
        <w:t>M</w:t>
      </w:r>
      <w:r w:rsidRPr="00D04ED3">
        <w:rPr>
          <w:rFonts w:eastAsia="Calibri"/>
          <w:lang w:bidi="en-GB"/>
        </w:rPr>
        <w:t>ethods of objects of all types</w:t>
      </w:r>
      <w:bookmarkEnd w:id="1577"/>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578" w:name="_Ref536109762"/>
      <w:bookmarkStart w:id="1579" w:name="_Toc217658"/>
      <w:r>
        <w:rPr>
          <w:lang w:val="en-US"/>
        </w:rPr>
        <w:t>M</w:t>
      </w:r>
      <w:r w:rsidRPr="00D04ED3">
        <w:rPr>
          <w:rFonts w:eastAsia="Calibri"/>
          <w:lang w:bidi="en-GB"/>
        </w:rPr>
        <w:t>ethods of objects of the type BNFGrammar</w:t>
      </w:r>
      <w:bookmarkEnd w:id="1578"/>
      <w:bookmarkEnd w:id="1579"/>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AB5F92">
              <w:rPr>
                <w:sz w:val="18"/>
                <w:lang w:bidi="en-GB"/>
              </w:rPr>
              <w:t>14.9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AB5F92">
              <w:rPr>
                <w:sz w:val="18"/>
                <w:lang w:bidi="en-GB"/>
              </w:rPr>
              <w:t>14.9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580" w:name="_Toc217659"/>
      <w:r>
        <w:rPr>
          <w:lang w:bidi="en-GB"/>
        </w:rPr>
        <w:t>M</w:t>
      </w:r>
      <w:r w:rsidRPr="0058443D">
        <w:rPr>
          <w:rFonts w:eastAsia="Calibri"/>
          <w:lang w:bidi="en-GB"/>
        </w:rPr>
        <w:t>ethods of objects of the type BNFRule</w:t>
      </w:r>
      <w:bookmarkEnd w:id="158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581" w:name="_Ref535948254"/>
      <w:bookmarkStart w:id="1582" w:name="_Toc217660"/>
      <w:r>
        <w:rPr>
          <w:lang w:bidi="en-GB"/>
        </w:rPr>
        <w:lastRenderedPageBreak/>
        <w:t>M</w:t>
      </w:r>
      <w:r w:rsidRPr="0058443D">
        <w:rPr>
          <w:rFonts w:eastAsia="Calibri"/>
          <w:lang w:bidi="en-GB"/>
        </w:rPr>
        <w:t>ethods of objects of the type Bytes</w:t>
      </w:r>
      <w:bookmarkEnd w:id="1581"/>
      <w:bookmarkEnd w:id="158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583" w:name="_Ref535948359"/>
      <w:bookmarkStart w:id="1584" w:name="_Toc217661"/>
      <w:r>
        <w:rPr>
          <w:lang w:bidi="en-GB"/>
        </w:rPr>
        <w:t>M</w:t>
      </w:r>
      <w:r w:rsidRPr="0079310A">
        <w:rPr>
          <w:rFonts w:eastAsia="Calibri"/>
          <w:lang w:bidi="en-GB"/>
        </w:rPr>
        <w:t>ethods of objects of the type Container</w:t>
      </w:r>
      <w:bookmarkEnd w:id="1583"/>
      <w:bookmarkEnd w:id="1584"/>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585" w:name="_Toc217662"/>
      <w:r>
        <w:rPr>
          <w:lang w:bidi="en-GB"/>
        </w:rPr>
        <w:t>M</w:t>
      </w:r>
      <w:r w:rsidRPr="0079310A">
        <w:rPr>
          <w:rFonts w:eastAsia="Calibri"/>
          <w:lang w:bidi="en-GB"/>
        </w:rPr>
        <w:t>ethods of objects of the type Datetime</w:t>
      </w:r>
      <w:bookmarkEnd w:id="1585"/>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586" w:name="_Toc217663"/>
      <w:r>
        <w:rPr>
          <w:rFonts w:eastAsia="Calibri"/>
          <w:lang w:bidi="en-GB"/>
        </w:rPr>
        <w:t>M</w:t>
      </w:r>
      <w:r w:rsidRPr="00B306AB">
        <w:rPr>
          <w:rFonts w:eastAsia="Calibri"/>
          <w:lang w:bidi="en-GB"/>
        </w:rPr>
        <w:t>ethods of objects of type Duration (time interval)</w:t>
      </w:r>
      <w:bookmarkEnd w:id="158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587" w:name="_Toc217664"/>
      <w:r w:rsidRPr="001331A8">
        <w:rPr>
          <w:lang w:bidi="en-GB"/>
        </w:rPr>
        <w:t>M</w:t>
      </w:r>
      <w:r w:rsidRPr="001331A8">
        <w:rPr>
          <w:rFonts w:eastAsia="Calibri"/>
          <w:lang w:bidi="en-GB"/>
        </w:rPr>
        <w:t>ethods of objects of the type Element</w:t>
      </w:r>
      <w:bookmarkEnd w:id="158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the element e at the end of the list of child nodes of the element x. </w:t>
            </w:r>
            <w:r w:rsidRPr="00B84495">
              <w:rPr>
                <w:sz w:val="18"/>
                <w:lang w:bidi="en-GB"/>
              </w:rPr>
              <w:lastRenderedPageBreak/>
              <w:t>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588" w:name="_Toc217665"/>
      <w:r>
        <w:rPr>
          <w:lang w:bidi="en-GB"/>
        </w:rPr>
        <w:t>M</w:t>
      </w:r>
      <w:r w:rsidRPr="0079310A">
        <w:rPr>
          <w:rFonts w:eastAsia="Calibri"/>
          <w:lang w:bidi="en-GB"/>
        </w:rPr>
        <w:t>ethods of objects of the type Exception</w:t>
      </w:r>
      <w:bookmarkEnd w:id="1588"/>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589" w:name="_Toc217666"/>
      <w:r>
        <w:rPr>
          <w:rFonts w:eastAsia="Calibri"/>
          <w:lang w:bidi="en-GB"/>
        </w:rPr>
        <w:t>M</w:t>
      </w:r>
      <w:r w:rsidRPr="0079310A">
        <w:rPr>
          <w:rFonts w:eastAsia="Calibri"/>
          <w:lang w:bidi="en-GB"/>
        </w:rPr>
        <w:t>ethods of objects of the type Input</w:t>
      </w:r>
      <w:bookmarkEnd w:id="158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590" w:name="_Toc217667"/>
      <w:r>
        <w:rPr>
          <w:rFonts w:eastAsia="Calibri"/>
          <w:lang w:bidi="en-GB"/>
        </w:rPr>
        <w:lastRenderedPageBreak/>
        <w:t>M</w:t>
      </w:r>
      <w:r w:rsidRPr="0079310A">
        <w:rPr>
          <w:rFonts w:eastAsia="Calibri"/>
          <w:lang w:bidi="en-GB"/>
        </w:rPr>
        <w:t>ethods of NamedValue objects</w:t>
      </w:r>
      <w:bookmarkEnd w:id="159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591" w:name="_Toc217668"/>
      <w:r>
        <w:rPr>
          <w:rFonts w:eastAsia="Calibri"/>
          <w:lang w:bidi="en-GB"/>
        </w:rPr>
        <w:t>M</w:t>
      </w:r>
      <w:r w:rsidRPr="0079310A">
        <w:rPr>
          <w:rFonts w:eastAsia="Calibri"/>
          <w:lang w:bidi="en-GB"/>
        </w:rPr>
        <w:t>ethods of objects of the type Output</w:t>
      </w:r>
      <w:bookmarkEnd w:id="1591"/>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592" w:name="_Toc217669"/>
      <w:r>
        <w:rPr>
          <w:rFonts w:eastAsia="Calibri"/>
          <w:lang w:bidi="en-GB"/>
        </w:rPr>
        <w:t>M</w:t>
      </w:r>
      <w:r w:rsidRPr="0079310A">
        <w:rPr>
          <w:rFonts w:eastAsia="Calibri"/>
          <w:lang w:bidi="en-GB"/>
        </w:rPr>
        <w:t>ethods of objects of the type ParseResult</w:t>
      </w:r>
      <w:bookmarkEnd w:id="1592"/>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593" w:name="_Toc217670"/>
      <w:r>
        <w:rPr>
          <w:lang w:bidi="en-GB"/>
        </w:rPr>
        <w:t>M</w:t>
      </w:r>
      <w:r w:rsidRPr="0079310A">
        <w:rPr>
          <w:rFonts w:eastAsia="Calibri"/>
          <w:lang w:bidi="en-GB"/>
        </w:rPr>
        <w:t>ethods of objects of the type Regex</w:t>
      </w:r>
      <w:bookmarkEnd w:id="159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594" w:name="_Toc217671"/>
      <w:r>
        <w:rPr>
          <w:lang w:bidi="en-GB"/>
        </w:rPr>
        <w:t>M</w:t>
      </w:r>
      <w:r w:rsidRPr="0079310A">
        <w:rPr>
          <w:rFonts w:eastAsia="Calibri"/>
          <w:lang w:bidi="en-GB"/>
        </w:rPr>
        <w:t>ethods of objects of the type RegexResult</w:t>
      </w:r>
      <w:bookmarkEnd w:id="1594"/>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595" w:name="_Toc217672"/>
      <w:r>
        <w:rPr>
          <w:lang w:bidi="en-GB"/>
        </w:rPr>
        <w:t>M</w:t>
      </w:r>
      <w:r w:rsidRPr="0079310A">
        <w:rPr>
          <w:rFonts w:eastAsia="Calibri"/>
          <w:lang w:bidi="en-GB"/>
        </w:rPr>
        <w:t>ethods of objects of the type Report</w:t>
      </w:r>
      <w:bookmarkEnd w:id="1595"/>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596" w:name="_Toc217673"/>
      <w:r>
        <w:rPr>
          <w:lang w:bidi="en-GB"/>
        </w:rPr>
        <w:t>M</w:t>
      </w:r>
      <w:r w:rsidRPr="0079310A">
        <w:rPr>
          <w:rFonts w:eastAsia="Calibri"/>
          <w:lang w:bidi="en-GB"/>
        </w:rPr>
        <w:t>ethods of objects of the type ResultSet</w:t>
      </w:r>
      <w:bookmarkEnd w:id="1596"/>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597" w:name="_Toc217674"/>
      <w:r>
        <w:rPr>
          <w:lang w:bidi="en-GB"/>
        </w:rPr>
        <w:t>M</w:t>
      </w:r>
      <w:r w:rsidRPr="0079310A">
        <w:rPr>
          <w:rFonts w:eastAsia="Calibri"/>
          <w:lang w:bidi="en-GB"/>
        </w:rPr>
        <w:t>ethods of objects of the type Service</w:t>
      </w:r>
      <w:bookmarkEnd w:id="1597"/>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598" w:name="_Toc217675"/>
      <w:r>
        <w:rPr>
          <w:lang w:bidi="en-GB"/>
        </w:rPr>
        <w:t>M</w:t>
      </w:r>
      <w:r w:rsidRPr="0079310A">
        <w:rPr>
          <w:rFonts w:eastAsia="Calibri"/>
          <w:lang w:bidi="en-GB"/>
        </w:rPr>
        <w:t>ethods of objects of the type Statemen</w:t>
      </w:r>
      <w:r>
        <w:rPr>
          <w:rFonts w:eastAsia="Calibri"/>
          <w:lang w:bidi="en-GB"/>
        </w:rPr>
        <w:t>t</w:t>
      </w:r>
      <w:bookmarkEnd w:id="1598"/>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599" w:name="_Toc217676"/>
      <w:r>
        <w:rPr>
          <w:lang w:bidi="en-GB"/>
        </w:rPr>
        <w:t>M</w:t>
      </w:r>
      <w:r w:rsidRPr="0079310A">
        <w:rPr>
          <w:rFonts w:eastAsia="Calibri"/>
          <w:lang w:bidi="en-GB"/>
        </w:rPr>
        <w:t>ethods of the type String</w:t>
      </w:r>
      <w:bookmarkEnd w:id="159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true if the string x ends with a string s regardless of upper/lower </w:t>
            </w:r>
            <w:r w:rsidRPr="00B84495">
              <w:rPr>
                <w:sz w:val="18"/>
                <w:lang w:bidi="en-US"/>
              </w:rPr>
              <w:lastRenderedPageBreak/>
              <w:t>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00" w:name="_Toc217677"/>
      <w:r>
        <w:rPr>
          <w:lang w:bidi="en-GB"/>
        </w:rPr>
        <w:t>M</w:t>
      </w:r>
      <w:r w:rsidRPr="0079310A">
        <w:rPr>
          <w:rFonts w:eastAsia="Calibri"/>
          <w:lang w:bidi="en-GB"/>
        </w:rPr>
        <w:t>ethods of objects of the type uniqueSet</w:t>
      </w:r>
      <w:bookmarkEnd w:id="1600"/>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AB5F92">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w:t>
            </w:r>
            <w:r>
              <w:rPr>
                <w:sz w:val="18"/>
                <w:lang w:bidi="en-US"/>
              </w:rPr>
              <w:lastRenderedPageBreak/>
              <w:t>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lastRenderedPageBreak/>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01" w:name="_Toc217678"/>
      <w:r>
        <w:rPr>
          <w:lang w:bidi="en-GB"/>
        </w:rPr>
        <w:t>M</w:t>
      </w:r>
      <w:r w:rsidRPr="0079310A">
        <w:rPr>
          <w:rFonts w:eastAsia="Calibri"/>
          <w:lang w:bidi="en-GB"/>
        </w:rPr>
        <w:t>ethods of objects of the type XmlOutStream</w:t>
      </w:r>
      <w:bookmarkEnd w:id="1601"/>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02" w:name="_Toc217679"/>
      <w:r>
        <w:rPr>
          <w:lang w:bidi="en-GB"/>
        </w:rPr>
        <w:t>Mathematical methods in X-script</w:t>
      </w:r>
      <w:bookmarkEnd w:id="1602"/>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03" w:name="_Toc217680"/>
      <w:r w:rsidRPr="0070713B">
        <w:rPr>
          <w:lang w:bidi="en-GB"/>
        </w:rPr>
        <w:t>M</w:t>
      </w:r>
      <w:r w:rsidRPr="0070713B">
        <w:rPr>
          <w:rFonts w:eastAsia="Calibri"/>
          <w:lang w:bidi="en-GB"/>
        </w:rPr>
        <w:t>ethods of mathematical functions (taken from the class java.lang.Math)</w:t>
      </w:r>
      <w:bookmarkEnd w:id="1603"/>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04" w:name="_Toc217681"/>
      <w:r>
        <w:rPr>
          <w:lang w:bidi="en-GB"/>
        </w:rPr>
        <w:t>M</w:t>
      </w:r>
      <w:r w:rsidRPr="0079310A">
        <w:rPr>
          <w:rFonts w:eastAsia="Calibri"/>
          <w:lang w:bidi="en-GB"/>
        </w:rPr>
        <w:t>ethods of mathematical functions (taken from java.math.BigDecimal)</w:t>
      </w:r>
      <w:bookmarkEnd w:id="1604"/>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lastRenderedPageBreak/>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05" w:name="_Toc354677078"/>
      <w:bookmarkStart w:id="1606" w:name="_Ref366596166"/>
      <w:bookmarkStart w:id="1607" w:name="_Ref535948480"/>
      <w:bookmarkStart w:id="1608" w:name="_Ref535948664"/>
      <w:bookmarkStart w:id="1609" w:name="_Ref535948697"/>
      <w:bookmarkStart w:id="1610" w:name="_Ref535964056"/>
      <w:bookmarkStart w:id="1611" w:name="_Ref535964086"/>
      <w:bookmarkStart w:id="1612" w:name="_Toc217682"/>
      <w:r w:rsidRPr="00E060F7">
        <w:rPr>
          <w:lang w:val="en-US"/>
        </w:rPr>
        <w:t>BNF gram</w:t>
      </w:r>
      <w:r w:rsidR="009C3538">
        <w:rPr>
          <w:lang w:val="en-US"/>
        </w:rPr>
        <w:t>mar</w:t>
      </w:r>
      <w:bookmarkEnd w:id="1605"/>
      <w:bookmarkEnd w:id="1606"/>
      <w:bookmarkEnd w:id="1607"/>
      <w:bookmarkEnd w:id="1608"/>
      <w:bookmarkEnd w:id="1609"/>
      <w:bookmarkEnd w:id="1610"/>
      <w:bookmarkEnd w:id="1611"/>
      <w:bookmarkEnd w:id="1612"/>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982055"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13" w:name="_Ref367360830"/>
      <w:bookmarkStart w:id="1614" w:name="_Ref536189050"/>
      <w:bookmarkStart w:id="1615" w:name="_Toc217683"/>
      <w:r>
        <w:rPr>
          <w:lang w:val="en-US"/>
        </w:rPr>
        <w:t xml:space="preserve">BNF </w:t>
      </w:r>
      <w:bookmarkEnd w:id="1613"/>
      <w:r>
        <w:rPr>
          <w:lang w:val="en-US"/>
        </w:rPr>
        <w:t>p</w:t>
      </w:r>
      <w:r w:rsidRPr="00B84495">
        <w:t>roduction rule</w:t>
      </w:r>
      <w:bookmarkEnd w:id="1614"/>
      <w:bookmarkEnd w:id="1615"/>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63D0E809"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16" w:name="_Ref367359923"/>
      <w:bookmarkStart w:id="1617" w:name="_Toc217684"/>
      <w:r>
        <w:rPr>
          <w:lang w:val="en-US"/>
        </w:rPr>
        <w:t xml:space="preserve">BNF </w:t>
      </w:r>
      <w:bookmarkEnd w:id="1616"/>
      <w:r>
        <w:rPr>
          <w:lang w:val="en-US"/>
        </w:rPr>
        <w:t>t</w:t>
      </w:r>
      <w:r w:rsidRPr="00B84495">
        <w:t>erminal</w:t>
      </w:r>
      <w:r w:rsidRPr="00B84495">
        <w:rPr>
          <w:rFonts w:eastAsia="Arial Black"/>
        </w:rPr>
        <w:t xml:space="preserve"> </w:t>
      </w:r>
      <w:r w:rsidRPr="00B84495">
        <w:t>symbol</w:t>
      </w:r>
      <w:bookmarkEnd w:id="1617"/>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lastRenderedPageBreak/>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18" w:name="_Toc217685"/>
      <w:r>
        <w:t>Set of characters</w:t>
      </w:r>
      <w:bookmarkEnd w:id="1618"/>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19" w:name="_Toc217686"/>
      <w:r>
        <w:rPr>
          <w:lang w:val="en-US"/>
        </w:rPr>
        <w:t>BNF q</w:t>
      </w:r>
      <w:r w:rsidRPr="00B84495">
        <w:t>uantifier (repetition of a rule)</w:t>
      </w:r>
      <w:bookmarkEnd w:id="1619"/>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20" w:name="_Ref367360952"/>
      <w:bookmarkStart w:id="1621" w:name="_Toc217687"/>
      <w:r w:rsidRPr="00E060F7">
        <w:rPr>
          <w:lang w:val="en-US"/>
        </w:rPr>
        <w:t xml:space="preserve">BNF </w:t>
      </w:r>
      <w:bookmarkEnd w:id="1620"/>
      <w:r w:rsidR="00E72160">
        <w:rPr>
          <w:lang w:val="en-US"/>
        </w:rPr>
        <w:t>expression</w:t>
      </w:r>
      <w:bookmarkEnd w:id="1621"/>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410205D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22" w:name="_Toc217688"/>
      <w:r>
        <w:rPr>
          <w:lang w:val="en-US"/>
        </w:rPr>
        <w:t>C</w:t>
      </w:r>
      <w:r w:rsidRPr="00B84495">
        <w:t>omments and whitespaces</w:t>
      </w:r>
      <w:bookmarkEnd w:id="1622"/>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23" w:name="_Toc217689"/>
      <w:r>
        <w:t>Implemented</w:t>
      </w:r>
      <w:r w:rsidRPr="00B84495">
        <w:t xml:space="preserve"> </w:t>
      </w:r>
      <w:r>
        <w:t>predefined rules</w:t>
      </w:r>
      <w:bookmarkEnd w:id="1623"/>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24" w:name="_Toc217690"/>
      <w:r>
        <w:t>Implemented</w:t>
      </w:r>
      <w:r w:rsidRPr="00B84495">
        <w:t xml:space="preserve"> </w:t>
      </w:r>
      <w:r>
        <w:t>methods for handling the internal stack</w:t>
      </w:r>
      <w:bookmarkEnd w:id="1624"/>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25" w:name="_Toc217691"/>
      <w:r w:rsidRPr="00E060F7">
        <w:rPr>
          <w:lang w:val="en-US"/>
        </w:rPr>
        <w:t>Extern</w:t>
      </w:r>
      <w:r w:rsidR="00222500">
        <w:rPr>
          <w:lang w:val="en-US"/>
        </w:rPr>
        <w:t>ally</w:t>
      </w:r>
      <w:r w:rsidRPr="00E060F7">
        <w:rPr>
          <w:lang w:val="en-US"/>
        </w:rPr>
        <w:t xml:space="preserve"> </w:t>
      </w:r>
      <w:r w:rsidR="00222500">
        <w:rPr>
          <w:lang w:val="en-US"/>
        </w:rPr>
        <w:t>implemented rules</w:t>
      </w:r>
      <w:bookmarkEnd w:id="1625"/>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C1889B5"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64389">
        <w:rPr>
          <w:color w:val="984806"/>
          <w:lang w:val="en-US"/>
        </w:rPr>
        <w:t>http://www.xdef.org/3.2</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26" w:name="sec-notation"/>
      <w:bookmarkStart w:id="1627" w:name="w3c-doctype"/>
      <w:bookmarkStart w:id="1628" w:name="nazev"/>
      <w:bookmarkStart w:id="1629" w:name="TypDokumentace"/>
      <w:bookmarkStart w:id="1630" w:name="_Toc354912741"/>
      <w:bookmarkStart w:id="1631" w:name="_Toc354917575"/>
      <w:bookmarkStart w:id="1632" w:name="_Toc355016736"/>
      <w:bookmarkStart w:id="1633" w:name="_Toc355017000"/>
      <w:bookmarkStart w:id="1634" w:name="_Toc355312294"/>
      <w:bookmarkStart w:id="1635" w:name="_Toc354912742"/>
      <w:bookmarkStart w:id="1636" w:name="_Toc354917576"/>
      <w:bookmarkStart w:id="1637" w:name="_Toc355016737"/>
      <w:bookmarkStart w:id="1638" w:name="_Toc355017001"/>
      <w:bookmarkStart w:id="1639" w:name="_Toc355312295"/>
      <w:bookmarkStart w:id="1640" w:name="_Toc354912743"/>
      <w:bookmarkStart w:id="1641" w:name="_Toc354917577"/>
      <w:bookmarkStart w:id="1642" w:name="_Toc355016738"/>
      <w:bookmarkStart w:id="1643" w:name="_Toc355017002"/>
      <w:bookmarkStart w:id="1644" w:name="_Toc355312296"/>
      <w:bookmarkStart w:id="1645" w:name="_Toc217692"/>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r>
        <w:rPr>
          <w:lang w:val="en-US"/>
        </w:rPr>
        <w:lastRenderedPageBreak/>
        <w:t>Index</w:t>
      </w:r>
      <w:bookmarkEnd w:id="1645"/>
    </w:p>
    <w:p w14:paraId="3A679DAC" w14:textId="77777777" w:rsidR="00011275" w:rsidRPr="00E060F7" w:rsidRDefault="00EF650E" w:rsidP="00D84C56">
      <w:pPr>
        <w:rPr>
          <w:lang w:val="en-US"/>
        </w:rPr>
        <w:sectPr w:rsidR="00011275" w:rsidRPr="00E060F7" w:rsidSect="00011275">
          <w:headerReference w:type="even" r:id="rId68"/>
          <w:headerReference w:type="default" r:id="rId69"/>
          <w:footerReference w:type="even" r:id="rId70"/>
          <w:footerReference w:type="default" r:id="rId71"/>
          <w:headerReference w:type="first" r:id="rId72"/>
          <w:footerReference w:type="first" r:id="rId73"/>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lastRenderedPageBreak/>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46" w:name="_Toc337655431"/>
      <w:bookmarkStart w:id="1647" w:name="_Toc354677180"/>
      <w:bookmarkStart w:id="1648" w:name="_Toc217693"/>
      <w:r>
        <w:rPr>
          <w:lang w:val="en-US"/>
        </w:rPr>
        <w:lastRenderedPageBreak/>
        <w:t>Related documents</w:t>
      </w:r>
      <w:bookmarkEnd w:id="1646"/>
      <w:bookmarkEnd w:id="1647"/>
      <w:bookmarkEnd w:id="1648"/>
    </w:p>
    <w:p w14:paraId="342B6C34" w14:textId="77777777" w:rsidR="00D84C56" w:rsidRPr="00E060F7"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dostupné z URL </w:t>
      </w:r>
      <w:hyperlink r:id="rId74" w:history="1">
        <w:r w:rsidRPr="00E060F7">
          <w:rPr>
            <w:rStyle w:val="Hypertextovodkaz"/>
            <w:rFonts w:ascii="Courier New" w:hAnsi="Courier New"/>
            <w:lang w:val="en-US"/>
          </w:rPr>
          <w:t>http://www.w3c.org/TR/REC-xml</w:t>
        </w:r>
      </w:hyperlink>
    </w:p>
    <w:p w14:paraId="00E2E874" w14:textId="77777777" w:rsidR="00D84C56" w:rsidRDefault="00D84C56" w:rsidP="00D84C56">
      <w:pPr>
        <w:ind w:left="709" w:hanging="709"/>
        <w:rPr>
          <w:lang w:val="en-US"/>
        </w:rPr>
      </w:pPr>
      <w:r w:rsidRPr="00E060F7">
        <w:rPr>
          <w:lang w:val="en-US"/>
        </w:rPr>
        <w:t>[</w:t>
      </w:r>
      <w:r w:rsidR="006D286B">
        <w:rPr>
          <w:lang w:val="en-US"/>
        </w:rPr>
        <w:t>2</w:t>
      </w:r>
      <w:r w:rsidRPr="00E060F7">
        <w:rPr>
          <w:lang w:val="en-US"/>
        </w:rPr>
        <w:t>]</w:t>
      </w:r>
      <w:r w:rsidRPr="00E060F7">
        <w:rPr>
          <w:lang w:val="en-US"/>
        </w:rPr>
        <w:tab/>
        <w:t xml:space="preserve">W3C XML Schema, </w:t>
      </w:r>
      <w:hyperlink r:id="rId75" w:history="1">
        <w:r w:rsidRPr="00E060F7">
          <w:rPr>
            <w:rStyle w:val="Hypertextovodkaz"/>
            <w:rFonts w:ascii="Courier New" w:hAnsi="Courier New"/>
            <w:lang w:val="en-US"/>
          </w:rPr>
          <w:t>http://www.w3c.org/TR/xmlschema-1</w:t>
        </w:r>
      </w:hyperlink>
      <w:r w:rsidRPr="00E060F7">
        <w:rPr>
          <w:lang w:val="en-US"/>
        </w:rPr>
        <w:t xml:space="preserve">, </w:t>
      </w:r>
      <w:hyperlink r:id="rId76" w:history="1">
        <w:r w:rsidRPr="00E060F7">
          <w:rPr>
            <w:rStyle w:val="Hypertextovodkaz"/>
            <w:rFonts w:ascii="Courier New" w:hAnsi="Courier New"/>
            <w:lang w:val="en-US"/>
          </w:rPr>
          <w:t>http://www.w3c.org/TR/xmlschema-2</w:t>
        </w:r>
      </w:hyperlink>
      <w:r w:rsidR="008D7F2B">
        <w:rPr>
          <w:lang w:val="en-US"/>
        </w:rPr>
        <w:t>, 28.10.2004</w:t>
      </w:r>
    </w:p>
    <w:p w14:paraId="1BFC4A4A" w14:textId="77777777" w:rsidR="008D7F2B" w:rsidRDefault="008D7F2B" w:rsidP="00D84C56">
      <w:pPr>
        <w:ind w:left="709" w:hanging="709"/>
        <w:rPr>
          <w:lang w:val="en-US"/>
        </w:rPr>
      </w:pPr>
      <w:r>
        <w:rPr>
          <w:lang w:val="en-US"/>
        </w:rPr>
        <w:t>[3]</w:t>
      </w:r>
      <w:r>
        <w:rPr>
          <w:lang w:val="en-US"/>
        </w:rPr>
        <w:tab/>
      </w:r>
      <w:r w:rsidR="008105F1">
        <w:rPr>
          <w:lang w:val="en-US"/>
        </w:rPr>
        <w:t xml:space="preserve">X-definition 3.1. The language description (preliminary draft) </w:t>
      </w:r>
      <w:hyperlink r:id="rId77" w:history="1">
        <w:r w:rsidR="008105F1" w:rsidRPr="001372B3">
          <w:rPr>
            <w:rStyle w:val="Hypertextovodkaz"/>
            <w:lang w:val="en-US"/>
          </w:rPr>
          <w:t>http://xdef.syntea.cz/tutorial/en/userdoc/xdef3.1_eng.pdf</w:t>
        </w:r>
      </w:hyperlink>
    </w:p>
    <w:p w14:paraId="38BAA970" w14:textId="77777777" w:rsidR="008105F1" w:rsidRDefault="008105F1" w:rsidP="00D84C56">
      <w:pPr>
        <w:ind w:left="709" w:hanging="709"/>
        <w:rPr>
          <w:lang w:val="en-US"/>
        </w:rPr>
      </w:pPr>
      <w:r>
        <w:rPr>
          <w:lang w:val="en-US"/>
        </w:rPr>
        <w:t>[4]</w:t>
      </w:r>
      <w:r>
        <w:rPr>
          <w:lang w:val="en-US"/>
        </w:rPr>
        <w:tab/>
        <w:t xml:space="preserve">X-definition 3.1. Introduction to the construction mode </w:t>
      </w:r>
      <w:hyperlink r:id="rId78" w:history="1">
        <w:r w:rsidRPr="001372B3">
          <w:rPr>
            <w:rStyle w:val="Hypertextovodkaz"/>
            <w:lang w:val="en-US"/>
          </w:rPr>
          <w:t>http://xdef.syntea.cz/tutorial/en/userdoc/xdef3.1_construction_mode_eng.pdf</w:t>
        </w:r>
      </w:hyperlink>
    </w:p>
    <w:p w14:paraId="6C0307A3" w14:textId="77777777" w:rsidR="008105F1" w:rsidRDefault="008105F1" w:rsidP="00D84C56">
      <w:pPr>
        <w:ind w:left="709" w:hanging="709"/>
        <w:rPr>
          <w:lang w:val="en-US"/>
        </w:rPr>
      </w:pPr>
      <w:r>
        <w:rPr>
          <w:lang w:val="en-US"/>
        </w:rPr>
        <w:t>[5]</w:t>
      </w:r>
      <w:r>
        <w:rPr>
          <w:lang w:val="en-US"/>
        </w:rPr>
        <w:tab/>
        <w:t xml:space="preserve">X-definition 3.1. Java programming guide </w:t>
      </w:r>
      <w:hyperlink r:id="rId79" w:history="1">
        <w:r w:rsidRPr="001372B3">
          <w:rPr>
            <w:rStyle w:val="Hypertextovodkaz"/>
            <w:lang w:val="en-US"/>
          </w:rPr>
          <w:t>http://xdef.syntea.cz/tutorial/en/userdoc/xdef3.1_Programming_eng.pdf</w:t>
        </w:r>
      </w:hyperlink>
    </w:p>
    <w:p w14:paraId="4B48E78F" w14:textId="77777777" w:rsidR="008105F1" w:rsidRDefault="008105F1" w:rsidP="00D84C56">
      <w:pPr>
        <w:ind w:left="709" w:hanging="709"/>
        <w:rPr>
          <w:lang w:val="en-US"/>
        </w:rPr>
      </w:pPr>
      <w:r>
        <w:rPr>
          <w:lang w:val="en-US"/>
        </w:rPr>
        <w:t>[6]</w:t>
      </w:r>
      <w:r>
        <w:rPr>
          <w:lang w:val="en-US"/>
        </w:rPr>
        <w:tab/>
        <w:t xml:space="preserve">X-components 3.1. User manual </w:t>
      </w:r>
    </w:p>
    <w:p w14:paraId="46E82FCA" w14:textId="77777777" w:rsidR="008105F1" w:rsidRDefault="00982055" w:rsidP="008105F1">
      <w:pPr>
        <w:ind w:left="709" w:hanging="1"/>
        <w:rPr>
          <w:lang w:val="en-US"/>
        </w:rPr>
      </w:pPr>
      <w:hyperlink r:id="rId80" w:history="1">
        <w:r w:rsidR="008105F1" w:rsidRPr="001372B3">
          <w:rPr>
            <w:rStyle w:val="Hypertextovodkaz"/>
            <w:lang w:val="en-US"/>
          </w:rPr>
          <w:t>http://xdef.syntea.cz/tutorial/en/userdoc/xdef3.1_X-component_eng.pdf</w:t>
        </w:r>
      </w:hyperlink>
    </w:p>
    <w:p w14:paraId="547E463A" w14:textId="77777777" w:rsidR="00D84C56" w:rsidRPr="00E060F7" w:rsidRDefault="00D84C56" w:rsidP="00D84C56">
      <w:pPr>
        <w:rPr>
          <w:rFonts w:cs="Calibri"/>
          <w:lang w:val="en-US"/>
        </w:rPr>
      </w:pPr>
      <w:bookmarkStart w:id="1649" w:name="konec"/>
      <w:r w:rsidRPr="00E060F7">
        <w:rPr>
          <w:rFonts w:cs="Calibri"/>
          <w:lang w:val="en-US"/>
        </w:rPr>
        <w:sym w:font="Wingdings" w:char="F026"/>
      </w:r>
      <w:bookmarkEnd w:id="1649"/>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FFB92" w14:textId="77777777" w:rsidR="00982055" w:rsidRDefault="00982055" w:rsidP="00D84C56">
      <w:pPr>
        <w:spacing w:before="0"/>
      </w:pPr>
      <w:r>
        <w:separator/>
      </w:r>
    </w:p>
  </w:endnote>
  <w:endnote w:type="continuationSeparator" w:id="0">
    <w:p w14:paraId="42681680" w14:textId="77777777" w:rsidR="00982055" w:rsidRDefault="00982055"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3A036E" w:rsidRPr="003425D5" w14:paraId="6D733066" w14:textId="77777777" w:rsidTr="008B556D">
      <w:tc>
        <w:tcPr>
          <w:tcW w:w="7230" w:type="dxa"/>
        </w:tcPr>
        <w:p w14:paraId="032CEC55" w14:textId="77777777" w:rsidR="003A036E" w:rsidRPr="00BA30D2" w:rsidRDefault="003A036E"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3A036E" w:rsidRDefault="003A036E">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3A036E" w14:paraId="0423AD29" w14:textId="77777777" w:rsidTr="008B556D">
      <w:trPr>
        <w:trHeight w:val="164"/>
      </w:trPr>
      <w:tc>
        <w:tcPr>
          <w:tcW w:w="912" w:type="dxa"/>
          <w:tcBorders>
            <w:top w:val="nil"/>
            <w:bottom w:val="single" w:sz="4" w:space="0" w:color="auto"/>
          </w:tcBorders>
        </w:tcPr>
        <w:p w14:paraId="14F87221" w14:textId="77777777" w:rsidR="003A036E" w:rsidRPr="00BA30D2" w:rsidRDefault="003A036E">
          <w:pPr>
            <w:pStyle w:val="Zpat"/>
            <w:rPr>
              <w:i/>
              <w:sz w:val="8"/>
            </w:rPr>
          </w:pPr>
        </w:p>
      </w:tc>
      <w:tc>
        <w:tcPr>
          <w:tcW w:w="8444" w:type="dxa"/>
          <w:tcBorders>
            <w:top w:val="nil"/>
            <w:bottom w:val="single" w:sz="4" w:space="0" w:color="auto"/>
          </w:tcBorders>
        </w:tcPr>
        <w:p w14:paraId="1A3F2964" w14:textId="77777777" w:rsidR="003A036E" w:rsidRPr="00BA30D2" w:rsidRDefault="003A036E">
          <w:pPr>
            <w:pStyle w:val="Zpat"/>
            <w:jc w:val="right"/>
            <w:rPr>
              <w:rStyle w:val="slostrnky"/>
              <w:sz w:val="8"/>
            </w:rPr>
          </w:pPr>
        </w:p>
      </w:tc>
    </w:tr>
    <w:tr w:rsidR="003A036E" w14:paraId="34CBE586" w14:textId="77777777" w:rsidTr="008B556D">
      <w:trPr>
        <w:trHeight w:val="191"/>
      </w:trPr>
      <w:tc>
        <w:tcPr>
          <w:tcW w:w="912" w:type="dxa"/>
          <w:tcBorders>
            <w:top w:val="nil"/>
          </w:tcBorders>
        </w:tcPr>
        <w:p w14:paraId="67B6AA7A" w14:textId="2FD3FFA3" w:rsidR="003A036E" w:rsidRPr="00BA30D2" w:rsidRDefault="003A036E"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AB5F92">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AB5F92">
            <w:rPr>
              <w:rStyle w:val="slostrnky"/>
              <w:rFonts w:ascii="Calibri" w:hAnsi="Calibri" w:cs="Calibri"/>
              <w:b/>
              <w:noProof/>
              <w:sz w:val="18"/>
              <w:szCs w:val="18"/>
            </w:rPr>
            <w:t>204</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3A036E" w:rsidRPr="00BA30D2" w:rsidRDefault="003A036E">
          <w:pPr>
            <w:pStyle w:val="Zpat"/>
            <w:spacing w:before="40"/>
            <w:jc w:val="right"/>
            <w:rPr>
              <w:rStyle w:val="slostrnky"/>
              <w:rFonts w:ascii="Calibri" w:hAnsi="Calibri" w:cs="Calibri"/>
              <w:szCs w:val="16"/>
            </w:rPr>
          </w:pPr>
        </w:p>
      </w:tc>
    </w:tr>
  </w:tbl>
  <w:p w14:paraId="0D3117CE" w14:textId="77777777" w:rsidR="003A036E" w:rsidRDefault="003A036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A036E" w14:paraId="2986E646" w14:textId="77777777" w:rsidTr="008B556D">
      <w:trPr>
        <w:trHeight w:val="164"/>
      </w:trPr>
      <w:tc>
        <w:tcPr>
          <w:tcW w:w="8364" w:type="dxa"/>
          <w:tcBorders>
            <w:top w:val="nil"/>
            <w:bottom w:val="single" w:sz="4" w:space="0" w:color="auto"/>
          </w:tcBorders>
        </w:tcPr>
        <w:p w14:paraId="3491E290" w14:textId="77777777" w:rsidR="003A036E" w:rsidRPr="00BA30D2" w:rsidRDefault="003A036E" w:rsidP="008B556D">
          <w:pPr>
            <w:pStyle w:val="Zpat"/>
            <w:rPr>
              <w:i/>
              <w:sz w:val="8"/>
            </w:rPr>
          </w:pPr>
        </w:p>
      </w:tc>
      <w:tc>
        <w:tcPr>
          <w:tcW w:w="992" w:type="dxa"/>
          <w:tcBorders>
            <w:top w:val="nil"/>
            <w:bottom w:val="single" w:sz="4" w:space="0" w:color="auto"/>
          </w:tcBorders>
        </w:tcPr>
        <w:p w14:paraId="5BAD7C50" w14:textId="77777777" w:rsidR="003A036E" w:rsidRPr="00BA30D2" w:rsidRDefault="003A036E" w:rsidP="008B556D">
          <w:pPr>
            <w:pStyle w:val="Zpat"/>
            <w:jc w:val="right"/>
            <w:rPr>
              <w:rStyle w:val="slostrnky"/>
              <w:sz w:val="8"/>
            </w:rPr>
          </w:pPr>
        </w:p>
      </w:tc>
    </w:tr>
    <w:tr w:rsidR="003A036E" w:rsidRPr="00BA22E5" w14:paraId="73E33B3C" w14:textId="77777777" w:rsidTr="008B556D">
      <w:trPr>
        <w:trHeight w:val="191"/>
      </w:trPr>
      <w:tc>
        <w:tcPr>
          <w:tcW w:w="8364" w:type="dxa"/>
          <w:tcBorders>
            <w:top w:val="nil"/>
          </w:tcBorders>
        </w:tcPr>
        <w:p w14:paraId="373CE3C5" w14:textId="77777777" w:rsidR="003A036E" w:rsidRPr="00BA30D2" w:rsidRDefault="003A036E" w:rsidP="008B556D">
          <w:pPr>
            <w:pStyle w:val="Zpat"/>
            <w:spacing w:before="40"/>
            <w:rPr>
              <w:rFonts w:ascii="Calibri" w:hAnsi="Calibri" w:cs="Calibri"/>
              <w:i/>
              <w:sz w:val="16"/>
              <w:szCs w:val="16"/>
            </w:rPr>
          </w:pPr>
        </w:p>
      </w:tc>
      <w:tc>
        <w:tcPr>
          <w:tcW w:w="992" w:type="dxa"/>
          <w:tcBorders>
            <w:top w:val="nil"/>
          </w:tcBorders>
        </w:tcPr>
        <w:p w14:paraId="35FADC53" w14:textId="75E5432A" w:rsidR="003A036E" w:rsidRPr="008804A4" w:rsidRDefault="003A036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31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3A036E" w:rsidRDefault="003A036E"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6D3F0E70" w14:textId="77777777" w:rsidTr="00CA1F59">
      <w:trPr>
        <w:trHeight w:val="164"/>
      </w:trPr>
      <w:tc>
        <w:tcPr>
          <w:tcW w:w="1134" w:type="dxa"/>
          <w:tcBorders>
            <w:top w:val="nil"/>
            <w:bottom w:val="single" w:sz="4" w:space="0" w:color="auto"/>
          </w:tcBorders>
        </w:tcPr>
        <w:p w14:paraId="6B03A7D4" w14:textId="77777777" w:rsidR="003A036E" w:rsidRPr="00BA30D2" w:rsidRDefault="003A036E">
          <w:pPr>
            <w:pStyle w:val="Zpat"/>
            <w:rPr>
              <w:i/>
              <w:sz w:val="8"/>
            </w:rPr>
          </w:pPr>
        </w:p>
      </w:tc>
      <w:tc>
        <w:tcPr>
          <w:tcW w:w="8222" w:type="dxa"/>
          <w:tcBorders>
            <w:top w:val="nil"/>
            <w:bottom w:val="single" w:sz="4" w:space="0" w:color="auto"/>
          </w:tcBorders>
        </w:tcPr>
        <w:p w14:paraId="064A58D8" w14:textId="77777777" w:rsidR="003A036E" w:rsidRPr="00BA30D2" w:rsidRDefault="003A036E">
          <w:pPr>
            <w:pStyle w:val="Zpat"/>
            <w:jc w:val="right"/>
            <w:rPr>
              <w:rStyle w:val="slostrnky"/>
              <w:sz w:val="8"/>
            </w:rPr>
          </w:pPr>
        </w:p>
      </w:tc>
    </w:tr>
    <w:tr w:rsidR="003A036E" w14:paraId="088C093D" w14:textId="77777777" w:rsidTr="00CA1F59">
      <w:trPr>
        <w:trHeight w:val="191"/>
      </w:trPr>
      <w:tc>
        <w:tcPr>
          <w:tcW w:w="1134" w:type="dxa"/>
          <w:tcBorders>
            <w:top w:val="nil"/>
          </w:tcBorders>
        </w:tcPr>
        <w:p w14:paraId="2719D2D4" w14:textId="153B25B4" w:rsidR="003A036E" w:rsidRPr="008804A4" w:rsidRDefault="003A036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3A036E" w:rsidRPr="00BA30D2" w:rsidRDefault="003A036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AB5F92">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AB5F92">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AB5F92">
            <w:rPr>
              <w:b/>
              <w:bCs/>
            </w:rPr>
            <w:t>Chyba! Nenalezen zdroj odkazů.</w:t>
          </w:r>
          <w:r>
            <w:fldChar w:fldCharType="end"/>
          </w:r>
        </w:p>
      </w:tc>
    </w:tr>
  </w:tbl>
  <w:p w14:paraId="7F4B1930" w14:textId="77777777" w:rsidR="003A036E" w:rsidRDefault="003A036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422871BE" w14:textId="77777777" w:rsidTr="00CA1F59">
      <w:trPr>
        <w:trHeight w:val="164"/>
      </w:trPr>
      <w:tc>
        <w:tcPr>
          <w:tcW w:w="1134" w:type="dxa"/>
          <w:tcBorders>
            <w:top w:val="nil"/>
            <w:bottom w:val="single" w:sz="4" w:space="0" w:color="auto"/>
          </w:tcBorders>
        </w:tcPr>
        <w:p w14:paraId="77E858E1" w14:textId="77777777" w:rsidR="003A036E" w:rsidRPr="00BA30D2" w:rsidRDefault="003A036E">
          <w:pPr>
            <w:pStyle w:val="Zpat"/>
            <w:rPr>
              <w:i/>
              <w:sz w:val="8"/>
            </w:rPr>
          </w:pPr>
        </w:p>
      </w:tc>
      <w:tc>
        <w:tcPr>
          <w:tcW w:w="8222" w:type="dxa"/>
          <w:tcBorders>
            <w:top w:val="nil"/>
            <w:bottom w:val="single" w:sz="4" w:space="0" w:color="auto"/>
          </w:tcBorders>
        </w:tcPr>
        <w:p w14:paraId="27A6B989" w14:textId="77777777" w:rsidR="003A036E" w:rsidRPr="00BA30D2" w:rsidRDefault="003A036E">
          <w:pPr>
            <w:pStyle w:val="Zpat"/>
            <w:jc w:val="right"/>
            <w:rPr>
              <w:rStyle w:val="slostrnky"/>
              <w:sz w:val="8"/>
            </w:rPr>
          </w:pPr>
        </w:p>
      </w:tc>
    </w:tr>
    <w:tr w:rsidR="003A036E" w14:paraId="728BE8E2" w14:textId="77777777" w:rsidTr="00CA1F59">
      <w:trPr>
        <w:trHeight w:val="191"/>
      </w:trPr>
      <w:tc>
        <w:tcPr>
          <w:tcW w:w="1134" w:type="dxa"/>
          <w:tcBorders>
            <w:top w:val="nil"/>
          </w:tcBorders>
        </w:tcPr>
        <w:p w14:paraId="24A06FF9" w14:textId="6F5066B9" w:rsidR="003A036E" w:rsidRPr="008804A4" w:rsidRDefault="003A036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30</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39F47727" w14:textId="4A333CEF" w:rsidR="003A036E" w:rsidRPr="00BA30D2" w:rsidRDefault="003A036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AB5F92">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AB5F92">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AB5F92">
            <w:rPr>
              <w:b/>
              <w:bCs/>
            </w:rPr>
            <w:t>Chyba! Nenalezen zdroj odkazů.</w:t>
          </w:r>
          <w:r>
            <w:fldChar w:fldCharType="end"/>
          </w:r>
        </w:p>
      </w:tc>
    </w:tr>
  </w:tbl>
  <w:p w14:paraId="7C721E82" w14:textId="77777777" w:rsidR="003A036E" w:rsidRDefault="003A036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001F503A" w14:textId="77777777" w:rsidTr="00456618">
      <w:trPr>
        <w:trHeight w:val="164"/>
      </w:trPr>
      <w:tc>
        <w:tcPr>
          <w:tcW w:w="1134" w:type="dxa"/>
          <w:tcBorders>
            <w:top w:val="nil"/>
            <w:bottom w:val="single" w:sz="4" w:space="0" w:color="auto"/>
          </w:tcBorders>
        </w:tcPr>
        <w:p w14:paraId="6BE9B57E" w14:textId="77777777" w:rsidR="003A036E" w:rsidRPr="00BA30D2" w:rsidRDefault="003A036E" w:rsidP="00456618">
          <w:pPr>
            <w:pStyle w:val="Zpat"/>
            <w:rPr>
              <w:i/>
              <w:sz w:val="8"/>
            </w:rPr>
          </w:pPr>
        </w:p>
      </w:tc>
      <w:tc>
        <w:tcPr>
          <w:tcW w:w="8222" w:type="dxa"/>
          <w:tcBorders>
            <w:top w:val="nil"/>
            <w:bottom w:val="single" w:sz="4" w:space="0" w:color="auto"/>
          </w:tcBorders>
        </w:tcPr>
        <w:p w14:paraId="7FE49B1B" w14:textId="77777777" w:rsidR="003A036E" w:rsidRPr="00BA30D2" w:rsidRDefault="003A036E" w:rsidP="00456618">
          <w:pPr>
            <w:pStyle w:val="Zpat"/>
            <w:jc w:val="right"/>
            <w:rPr>
              <w:rStyle w:val="slostrnky"/>
              <w:sz w:val="8"/>
            </w:rPr>
          </w:pPr>
        </w:p>
      </w:tc>
    </w:tr>
    <w:tr w:rsidR="003A036E" w14:paraId="10B6B5BE" w14:textId="77777777" w:rsidTr="00456618">
      <w:trPr>
        <w:trHeight w:val="191"/>
      </w:trPr>
      <w:tc>
        <w:tcPr>
          <w:tcW w:w="1134" w:type="dxa"/>
          <w:tcBorders>
            <w:top w:val="nil"/>
          </w:tcBorders>
        </w:tcPr>
        <w:p w14:paraId="4C556676" w14:textId="65F8C60F" w:rsidR="003A036E" w:rsidRPr="008804A4" w:rsidRDefault="003A036E"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034888DA" w14:textId="7A65EE9D" w:rsidR="003A036E" w:rsidRPr="00BA30D2" w:rsidRDefault="003A036E" w:rsidP="00456618">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AB5F92">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AB5F92">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AB5F92">
            <w:rPr>
              <w:b/>
              <w:bCs/>
            </w:rPr>
            <w:t>Chyba! Nenalezen zdroj odkazů.</w:t>
          </w:r>
          <w:r>
            <w:fldChar w:fldCharType="end"/>
          </w:r>
        </w:p>
      </w:tc>
    </w:tr>
  </w:tbl>
  <w:p w14:paraId="4C66E363" w14:textId="77777777" w:rsidR="003A036E" w:rsidRPr="00BB7827" w:rsidRDefault="003A036E"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A036E" w14:paraId="4F9D4FA2" w14:textId="77777777" w:rsidTr="008B556D">
      <w:trPr>
        <w:trHeight w:val="164"/>
      </w:trPr>
      <w:tc>
        <w:tcPr>
          <w:tcW w:w="8364" w:type="dxa"/>
          <w:tcBorders>
            <w:top w:val="nil"/>
            <w:bottom w:val="single" w:sz="4" w:space="0" w:color="auto"/>
          </w:tcBorders>
        </w:tcPr>
        <w:p w14:paraId="5ECD276E" w14:textId="77777777" w:rsidR="003A036E" w:rsidRPr="00BA30D2" w:rsidRDefault="003A036E" w:rsidP="008B556D">
          <w:pPr>
            <w:pStyle w:val="Zpat"/>
            <w:rPr>
              <w:i/>
              <w:sz w:val="8"/>
            </w:rPr>
          </w:pPr>
        </w:p>
      </w:tc>
      <w:tc>
        <w:tcPr>
          <w:tcW w:w="992" w:type="dxa"/>
          <w:tcBorders>
            <w:top w:val="nil"/>
            <w:bottom w:val="single" w:sz="4" w:space="0" w:color="auto"/>
          </w:tcBorders>
        </w:tcPr>
        <w:p w14:paraId="7F6E9028" w14:textId="77777777" w:rsidR="003A036E" w:rsidRPr="00BA30D2" w:rsidRDefault="003A036E" w:rsidP="008B556D">
          <w:pPr>
            <w:pStyle w:val="Zpat"/>
            <w:jc w:val="right"/>
            <w:rPr>
              <w:rStyle w:val="slostrnky"/>
              <w:sz w:val="8"/>
            </w:rPr>
          </w:pPr>
        </w:p>
      </w:tc>
    </w:tr>
    <w:tr w:rsidR="003A036E" w:rsidRPr="00BA22E5" w14:paraId="1490D199" w14:textId="77777777" w:rsidTr="008B556D">
      <w:trPr>
        <w:trHeight w:val="191"/>
      </w:trPr>
      <w:tc>
        <w:tcPr>
          <w:tcW w:w="8364" w:type="dxa"/>
          <w:tcBorders>
            <w:top w:val="nil"/>
          </w:tcBorders>
        </w:tcPr>
        <w:p w14:paraId="6104D27D" w14:textId="55C146F0" w:rsidR="003A036E" w:rsidRPr="00BA30D2" w:rsidRDefault="003A036E" w:rsidP="008B556D">
          <w:pPr>
            <w:pStyle w:val="Zpat"/>
            <w:spacing w:before="40"/>
            <w:rPr>
              <w:rFonts w:ascii="Calibri" w:hAnsi="Calibri" w:cs="Calibri"/>
              <w:i/>
              <w:sz w:val="16"/>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AB5F92">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AB5F92">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AB5F92">
            <w:rPr>
              <w:b/>
              <w:bCs/>
            </w:rPr>
            <w:t>Chyba! Nenalezen zdroj odkazů.</w:t>
          </w:r>
          <w:r>
            <w:fldChar w:fldCharType="end"/>
          </w:r>
        </w:p>
      </w:tc>
      <w:tc>
        <w:tcPr>
          <w:tcW w:w="992" w:type="dxa"/>
          <w:tcBorders>
            <w:top w:val="nil"/>
          </w:tcBorders>
        </w:tcPr>
        <w:p w14:paraId="110C010C" w14:textId="1F36BB5A" w:rsidR="003A036E" w:rsidRPr="008804A4" w:rsidRDefault="003A036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203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AB5F92">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3A036E" w:rsidRDefault="003A036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3A036E" w14:paraId="6EA9B98F" w14:textId="77777777">
      <w:tc>
        <w:tcPr>
          <w:tcW w:w="7513" w:type="dxa"/>
          <w:tcBorders>
            <w:bottom w:val="single" w:sz="4" w:space="0" w:color="000000"/>
          </w:tcBorders>
          <w:shd w:val="clear" w:color="auto" w:fill="auto"/>
        </w:tcPr>
        <w:p w14:paraId="01719157" w14:textId="77777777" w:rsidR="003A036E" w:rsidRDefault="003A036E">
          <w:pPr>
            <w:snapToGrid w:val="0"/>
            <w:spacing w:before="40"/>
            <w:rPr>
              <w:i/>
              <w:sz w:val="16"/>
            </w:rPr>
          </w:pPr>
        </w:p>
      </w:tc>
      <w:tc>
        <w:tcPr>
          <w:tcW w:w="1985" w:type="dxa"/>
          <w:tcBorders>
            <w:bottom w:val="single" w:sz="4" w:space="0" w:color="000000"/>
          </w:tcBorders>
          <w:shd w:val="clear" w:color="auto" w:fill="auto"/>
        </w:tcPr>
        <w:p w14:paraId="7CE169EE" w14:textId="77777777" w:rsidR="003A036E" w:rsidRDefault="003A036E">
          <w:pPr>
            <w:snapToGrid w:val="0"/>
            <w:spacing w:before="40"/>
            <w:jc w:val="right"/>
          </w:pPr>
        </w:p>
      </w:tc>
    </w:tr>
    <w:tr w:rsidR="003A036E" w14:paraId="54474123" w14:textId="77777777">
      <w:tc>
        <w:tcPr>
          <w:tcW w:w="7513" w:type="dxa"/>
          <w:shd w:val="clear" w:color="auto" w:fill="auto"/>
        </w:tcPr>
        <w:p w14:paraId="00409020" w14:textId="23030707" w:rsidR="003A036E" w:rsidRDefault="003A036E">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AB5F92">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AB5F92">
            <w:rPr>
              <w:i/>
              <w:noProof/>
              <w:sz w:val="16"/>
              <w:lang w:val="de-DE"/>
            </w:rPr>
            <w:t>05/02/2019</w:t>
          </w:r>
          <w:r>
            <w:rPr>
              <w:i/>
              <w:sz w:val="16"/>
              <w:lang w:val="de-DE"/>
            </w:rPr>
            <w:fldChar w:fldCharType="end"/>
          </w:r>
        </w:p>
      </w:tc>
      <w:tc>
        <w:tcPr>
          <w:tcW w:w="1985" w:type="dxa"/>
          <w:shd w:val="clear" w:color="auto" w:fill="auto"/>
        </w:tcPr>
        <w:p w14:paraId="47E5C1C3" w14:textId="77777777" w:rsidR="003A036E" w:rsidRDefault="003A036E">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3A036E" w:rsidRDefault="003A036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8C8E7" w14:textId="77777777" w:rsidR="00982055" w:rsidRDefault="00982055" w:rsidP="00D84C56">
      <w:pPr>
        <w:spacing w:before="0"/>
      </w:pPr>
      <w:r>
        <w:separator/>
      </w:r>
    </w:p>
  </w:footnote>
  <w:footnote w:type="continuationSeparator" w:id="0">
    <w:p w14:paraId="0F90C38C" w14:textId="77777777" w:rsidR="00982055" w:rsidRDefault="00982055" w:rsidP="00D84C56">
      <w:pPr>
        <w:spacing w:before="0"/>
      </w:pPr>
      <w:r>
        <w:continuationSeparator/>
      </w:r>
    </w:p>
  </w:footnote>
  <w:footnote w:id="1">
    <w:p w14:paraId="310169A9" w14:textId="77777777" w:rsidR="003A036E" w:rsidRPr="00561582" w:rsidRDefault="003A036E"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3A036E" w:rsidRPr="00362BED" w:rsidRDefault="003A036E"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3A036E" w:rsidRPr="00362BED" w:rsidRDefault="003A036E"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3A036E" w:rsidRDefault="003A036E" w:rsidP="008B556D">
    <w:pPr>
      <w:pStyle w:val="Zhlav"/>
      <w:ind w:left="-993"/>
    </w:pPr>
  </w:p>
  <w:p w14:paraId="0E6402F8" w14:textId="77777777" w:rsidR="003A036E" w:rsidRPr="001F5260" w:rsidRDefault="003A036E" w:rsidP="008B556D">
    <w:pPr>
      <w:pStyle w:val="Zhlav"/>
      <w:ind w:left="-993"/>
    </w:pPr>
  </w:p>
  <w:p w14:paraId="2DD28B5C" w14:textId="77777777" w:rsidR="003A036E" w:rsidRDefault="003A036E"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A036E" w14:paraId="27EA3219" w14:textId="77777777" w:rsidTr="00456618">
      <w:trPr>
        <w:trHeight w:val="126"/>
      </w:trPr>
      <w:tc>
        <w:tcPr>
          <w:tcW w:w="6602" w:type="dxa"/>
        </w:tcPr>
        <w:p w14:paraId="1F56116F" w14:textId="144FCB14" w:rsidR="003A036E" w:rsidRPr="00BA30D2" w:rsidRDefault="003A036E" w:rsidP="00456618">
          <w:pPr>
            <w:pStyle w:val="Zhlav"/>
            <w:rPr>
              <w:sz w:val="18"/>
              <w:szCs w:val="18"/>
            </w:rPr>
          </w:pPr>
          <w:r>
            <w:fldChar w:fldCharType="begin"/>
          </w:r>
          <w:r>
            <w:instrText xml:space="preserve"> REF  Název \h  \* MERGEFORMAT </w:instrText>
          </w:r>
          <w:r>
            <w:fldChar w:fldCharType="separate"/>
          </w:r>
          <w:r w:rsidR="00AB5F92">
            <w:rPr>
              <w:b/>
              <w:bCs/>
            </w:rPr>
            <w:t>Chyba! Nenalezen zdroj odkazů.</w:t>
          </w:r>
          <w:r>
            <w:fldChar w:fldCharType="end"/>
          </w:r>
        </w:p>
      </w:tc>
      <w:tc>
        <w:tcPr>
          <w:tcW w:w="2754" w:type="dxa"/>
        </w:tcPr>
        <w:p w14:paraId="43E79FCC" w14:textId="1C0DEE1F" w:rsidR="003A036E" w:rsidRPr="00BA30D2" w:rsidRDefault="003A036E" w:rsidP="00456618">
          <w:pPr>
            <w:pStyle w:val="Zhlav"/>
            <w:jc w:val="right"/>
            <w:rPr>
              <w:sz w:val="18"/>
              <w:szCs w:val="18"/>
            </w:rPr>
          </w:pPr>
          <w:r>
            <w:fldChar w:fldCharType="begin"/>
          </w:r>
          <w:r>
            <w:instrText xml:space="preserve"> REF  typ \h  \* MERGEFORMAT </w:instrText>
          </w:r>
          <w:r>
            <w:fldChar w:fldCharType="separate"/>
          </w:r>
          <w:r w:rsidR="00AB5F92">
            <w:rPr>
              <w:b/>
              <w:bCs/>
            </w:rPr>
            <w:t>Chyba! Nenalezen zdroj odkazů.</w:t>
          </w:r>
          <w:r>
            <w:fldChar w:fldCharType="end"/>
          </w:r>
        </w:p>
      </w:tc>
    </w:tr>
  </w:tbl>
  <w:p w14:paraId="5E90AC84" w14:textId="77777777" w:rsidR="003A036E" w:rsidRPr="00BB7827" w:rsidRDefault="003A036E" w:rsidP="00BB7827">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A036E" w14:paraId="489A99C8" w14:textId="77777777" w:rsidTr="00456618">
      <w:trPr>
        <w:trHeight w:val="126"/>
      </w:trPr>
      <w:tc>
        <w:tcPr>
          <w:tcW w:w="6602" w:type="dxa"/>
        </w:tcPr>
        <w:p w14:paraId="333C26DD" w14:textId="1E230401" w:rsidR="003A036E" w:rsidRPr="00BA30D2" w:rsidRDefault="003A036E" w:rsidP="00456618">
          <w:pPr>
            <w:pStyle w:val="Zhlav"/>
            <w:rPr>
              <w:sz w:val="18"/>
              <w:szCs w:val="18"/>
            </w:rPr>
          </w:pPr>
          <w:r>
            <w:fldChar w:fldCharType="begin"/>
          </w:r>
          <w:r>
            <w:instrText xml:space="preserve"> REF  Název \h  \* MERGEFORMAT </w:instrText>
          </w:r>
          <w:r>
            <w:fldChar w:fldCharType="separate"/>
          </w:r>
          <w:r w:rsidR="00AB5F92">
            <w:rPr>
              <w:b/>
              <w:bCs/>
            </w:rPr>
            <w:t>Chyba! Nenalezen zdroj odkazů.</w:t>
          </w:r>
          <w:r>
            <w:fldChar w:fldCharType="end"/>
          </w:r>
        </w:p>
      </w:tc>
      <w:tc>
        <w:tcPr>
          <w:tcW w:w="2754" w:type="dxa"/>
        </w:tcPr>
        <w:p w14:paraId="25ABBDBC" w14:textId="0AAD1D4D" w:rsidR="003A036E" w:rsidRPr="00BA30D2" w:rsidRDefault="003A036E" w:rsidP="00456618">
          <w:pPr>
            <w:pStyle w:val="Zhlav"/>
            <w:jc w:val="right"/>
            <w:rPr>
              <w:sz w:val="18"/>
              <w:szCs w:val="18"/>
            </w:rPr>
          </w:pPr>
          <w:r>
            <w:fldChar w:fldCharType="begin"/>
          </w:r>
          <w:r>
            <w:instrText xml:space="preserve"> REF  typ \h  \* MERGEFORMAT </w:instrText>
          </w:r>
          <w:r>
            <w:fldChar w:fldCharType="separate"/>
          </w:r>
          <w:r w:rsidR="00AB5F92">
            <w:rPr>
              <w:b/>
              <w:bCs/>
            </w:rPr>
            <w:t>Chyba! Nenalezen zdroj odkazů.</w:t>
          </w:r>
          <w:r>
            <w:fldChar w:fldCharType="end"/>
          </w:r>
        </w:p>
      </w:tc>
    </w:tr>
  </w:tbl>
  <w:p w14:paraId="6E0A683E" w14:textId="77777777" w:rsidR="003A036E" w:rsidRPr="00BB7827" w:rsidRDefault="003A036E"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3A036E" w14:paraId="4D2E5B28" w14:textId="77777777">
      <w:tc>
        <w:tcPr>
          <w:tcW w:w="6096" w:type="dxa"/>
          <w:shd w:val="clear" w:color="auto" w:fill="auto"/>
        </w:tcPr>
        <w:p w14:paraId="0733BD5E" w14:textId="2985DF25" w:rsidR="003A036E" w:rsidRPr="00BA30D2" w:rsidRDefault="003A036E">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3A036E" w:rsidRPr="00BA30D2" w:rsidRDefault="003A036E">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3A036E" w:rsidRDefault="003A036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4"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3"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7"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9"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3"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3"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6"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3"/>
  </w:num>
  <w:num w:numId="2">
    <w:abstractNumId w:val="46"/>
  </w:num>
  <w:num w:numId="3">
    <w:abstractNumId w:val="30"/>
  </w:num>
  <w:num w:numId="4">
    <w:abstractNumId w:val="112"/>
  </w:num>
  <w:num w:numId="5">
    <w:abstractNumId w:val="45"/>
  </w:num>
  <w:num w:numId="6">
    <w:abstractNumId w:val="101"/>
  </w:num>
  <w:num w:numId="7">
    <w:abstractNumId w:val="104"/>
  </w:num>
  <w:num w:numId="8">
    <w:abstractNumId w:val="79"/>
  </w:num>
  <w:num w:numId="9">
    <w:abstractNumId w:val="42"/>
  </w:num>
  <w:num w:numId="10">
    <w:abstractNumId w:val="28"/>
  </w:num>
  <w:num w:numId="11">
    <w:abstractNumId w:val="80"/>
  </w:num>
  <w:num w:numId="12">
    <w:abstractNumId w:val="43"/>
  </w:num>
  <w:num w:numId="13">
    <w:abstractNumId w:val="59"/>
  </w:num>
  <w:num w:numId="14">
    <w:abstractNumId w:val="107"/>
  </w:num>
  <w:num w:numId="15">
    <w:abstractNumId w:val="63"/>
  </w:num>
  <w:num w:numId="16">
    <w:abstractNumId w:val="81"/>
  </w:num>
  <w:num w:numId="17">
    <w:abstractNumId w:val="65"/>
  </w:num>
  <w:num w:numId="18">
    <w:abstractNumId w:val="117"/>
  </w:num>
  <w:num w:numId="19">
    <w:abstractNumId w:val="93"/>
  </w:num>
  <w:num w:numId="20">
    <w:abstractNumId w:val="98"/>
  </w:num>
  <w:num w:numId="21">
    <w:abstractNumId w:val="23"/>
  </w:num>
  <w:num w:numId="22">
    <w:abstractNumId w:val="51"/>
  </w:num>
  <w:num w:numId="23">
    <w:abstractNumId w:val="35"/>
  </w:num>
  <w:num w:numId="24">
    <w:abstractNumId w:val="99"/>
  </w:num>
  <w:num w:numId="25">
    <w:abstractNumId w:val="78"/>
  </w:num>
  <w:num w:numId="26">
    <w:abstractNumId w:val="100"/>
  </w:num>
  <w:num w:numId="27">
    <w:abstractNumId w:val="86"/>
  </w:num>
  <w:num w:numId="28">
    <w:abstractNumId w:val="17"/>
  </w:num>
  <w:num w:numId="29">
    <w:abstractNumId w:val="29"/>
  </w:num>
  <w:num w:numId="30">
    <w:abstractNumId w:val="52"/>
  </w:num>
  <w:num w:numId="31">
    <w:abstractNumId w:val="108"/>
  </w:num>
  <w:num w:numId="32">
    <w:abstractNumId w:val="74"/>
  </w:num>
  <w:num w:numId="33">
    <w:abstractNumId w:val="95"/>
  </w:num>
  <w:num w:numId="34">
    <w:abstractNumId w:val="44"/>
  </w:num>
  <w:num w:numId="35">
    <w:abstractNumId w:val="14"/>
  </w:num>
  <w:num w:numId="36">
    <w:abstractNumId w:val="57"/>
  </w:num>
  <w:num w:numId="37">
    <w:abstractNumId w:val="37"/>
  </w:num>
  <w:num w:numId="38">
    <w:abstractNumId w:val="85"/>
  </w:num>
  <w:num w:numId="39">
    <w:abstractNumId w:val="22"/>
  </w:num>
  <w:num w:numId="40">
    <w:abstractNumId w:val="61"/>
  </w:num>
  <w:num w:numId="41">
    <w:abstractNumId w:val="111"/>
  </w:num>
  <w:num w:numId="42">
    <w:abstractNumId w:val="82"/>
  </w:num>
  <w:num w:numId="43">
    <w:abstractNumId w:val="76"/>
  </w:num>
  <w:num w:numId="44">
    <w:abstractNumId w:val="87"/>
  </w:num>
  <w:num w:numId="45">
    <w:abstractNumId w:val="94"/>
  </w:num>
  <w:num w:numId="46">
    <w:abstractNumId w:val="91"/>
  </w:num>
  <w:num w:numId="47">
    <w:abstractNumId w:val="66"/>
  </w:num>
  <w:num w:numId="48">
    <w:abstractNumId w:val="50"/>
  </w:num>
  <w:num w:numId="49">
    <w:abstractNumId w:val="73"/>
  </w:num>
  <w:num w:numId="50">
    <w:abstractNumId w:val="75"/>
  </w:num>
  <w:num w:numId="51">
    <w:abstractNumId w:val="24"/>
  </w:num>
  <w:num w:numId="52">
    <w:abstractNumId w:val="19"/>
  </w:num>
  <w:num w:numId="53">
    <w:abstractNumId w:val="31"/>
  </w:num>
  <w:num w:numId="54">
    <w:abstractNumId w:val="106"/>
  </w:num>
  <w:num w:numId="55">
    <w:abstractNumId w:val="71"/>
  </w:num>
  <w:num w:numId="56">
    <w:abstractNumId w:val="83"/>
  </w:num>
  <w:num w:numId="57">
    <w:abstractNumId w:val="53"/>
  </w:num>
  <w:num w:numId="58">
    <w:abstractNumId w:val="64"/>
  </w:num>
  <w:num w:numId="59">
    <w:abstractNumId w:val="62"/>
  </w:num>
  <w:num w:numId="60">
    <w:abstractNumId w:val="67"/>
  </w:num>
  <w:num w:numId="61">
    <w:abstractNumId w:val="47"/>
  </w:num>
  <w:num w:numId="62">
    <w:abstractNumId w:val="48"/>
  </w:num>
  <w:num w:numId="63">
    <w:abstractNumId w:val="89"/>
  </w:num>
  <w:num w:numId="64">
    <w:abstractNumId w:val="88"/>
  </w:num>
  <w:num w:numId="65">
    <w:abstractNumId w:val="25"/>
  </w:num>
  <w:num w:numId="66">
    <w:abstractNumId w:val="16"/>
  </w:num>
  <w:num w:numId="67">
    <w:abstractNumId w:val="77"/>
  </w:num>
  <w:num w:numId="68">
    <w:abstractNumId w:val="115"/>
  </w:num>
  <w:num w:numId="69">
    <w:abstractNumId w:val="34"/>
  </w:num>
  <w:num w:numId="70">
    <w:abstractNumId w:val="27"/>
  </w:num>
  <w:num w:numId="71">
    <w:abstractNumId w:val="114"/>
  </w:num>
  <w:num w:numId="72">
    <w:abstractNumId w:val="103"/>
  </w:num>
  <w:num w:numId="73">
    <w:abstractNumId w:val="119"/>
  </w:num>
  <w:num w:numId="74">
    <w:abstractNumId w:val="97"/>
  </w:num>
  <w:num w:numId="75">
    <w:abstractNumId w:val="116"/>
  </w:num>
  <w:num w:numId="76">
    <w:abstractNumId w:val="113"/>
  </w:num>
  <w:num w:numId="77">
    <w:abstractNumId w:val="26"/>
  </w:num>
  <w:num w:numId="78">
    <w:abstractNumId w:val="102"/>
  </w:num>
  <w:num w:numId="79">
    <w:abstractNumId w:val="32"/>
  </w:num>
  <w:num w:numId="80">
    <w:abstractNumId w:val="68"/>
  </w:num>
  <w:num w:numId="81">
    <w:abstractNumId w:val="90"/>
  </w:num>
  <w:num w:numId="82">
    <w:abstractNumId w:val="55"/>
  </w:num>
  <w:num w:numId="83">
    <w:abstractNumId w:val="96"/>
  </w:num>
  <w:num w:numId="84">
    <w:abstractNumId w:val="105"/>
  </w:num>
  <w:num w:numId="85">
    <w:abstractNumId w:val="110"/>
  </w:num>
  <w:num w:numId="86">
    <w:abstractNumId w:val="118"/>
  </w:num>
  <w:num w:numId="87">
    <w:abstractNumId w:val="109"/>
  </w:num>
  <w:num w:numId="88">
    <w:abstractNumId w:val="56"/>
  </w:num>
  <w:num w:numId="89">
    <w:abstractNumId w:val="21"/>
  </w:num>
  <w:num w:numId="90">
    <w:abstractNumId w:val="20"/>
  </w:num>
  <w:num w:numId="91">
    <w:abstractNumId w:val="69"/>
  </w:num>
  <w:num w:numId="92">
    <w:abstractNumId w:val="92"/>
  </w:num>
  <w:num w:numId="93">
    <w:abstractNumId w:val="58"/>
  </w:num>
  <w:num w:numId="94">
    <w:abstractNumId w:val="41"/>
  </w:num>
  <w:num w:numId="95">
    <w:abstractNumId w:val="60"/>
  </w:num>
  <w:num w:numId="96">
    <w:abstractNumId w:val="40"/>
  </w:num>
  <w:num w:numId="97">
    <w:abstractNumId w:val="54"/>
  </w:num>
  <w:num w:numId="98">
    <w:abstractNumId w:val="49"/>
  </w:num>
  <w:num w:numId="99">
    <w:abstractNumId w:val="72"/>
  </w:num>
  <w:num w:numId="100">
    <w:abstractNumId w:val="70"/>
  </w:num>
  <w:num w:numId="101">
    <w:abstractNumId w:val="15"/>
  </w:num>
  <w:num w:numId="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4"/>
  </w:num>
  <w:num w:numId="10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6"/>
  </w:num>
  <w:num w:numId="109">
    <w:abstractNumId w:val="2"/>
  </w:num>
  <w:num w:numId="110">
    <w:abstractNumId w:val="39"/>
  </w:num>
  <w:num w:numId="111">
    <w:abstractNumId w:val="3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50078"/>
    <w:rsid w:val="0015009F"/>
    <w:rsid w:val="00151E39"/>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D46"/>
    <w:rsid w:val="001C585F"/>
    <w:rsid w:val="001C61E3"/>
    <w:rsid w:val="001C6D91"/>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3015AB"/>
    <w:rsid w:val="0030327F"/>
    <w:rsid w:val="00304DAD"/>
    <w:rsid w:val="0030593C"/>
    <w:rsid w:val="00306006"/>
    <w:rsid w:val="00306915"/>
    <w:rsid w:val="00306957"/>
    <w:rsid w:val="00310354"/>
    <w:rsid w:val="00312E89"/>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72D7"/>
    <w:rsid w:val="004A743D"/>
    <w:rsid w:val="004A7596"/>
    <w:rsid w:val="004A772B"/>
    <w:rsid w:val="004B0479"/>
    <w:rsid w:val="004B0649"/>
    <w:rsid w:val="004B193A"/>
    <w:rsid w:val="004B5960"/>
    <w:rsid w:val="004B6FB3"/>
    <w:rsid w:val="004B7EA4"/>
    <w:rsid w:val="004C3C52"/>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590"/>
    <w:rsid w:val="005079BD"/>
    <w:rsid w:val="0051298C"/>
    <w:rsid w:val="00513CF2"/>
    <w:rsid w:val="0051418F"/>
    <w:rsid w:val="005141CC"/>
    <w:rsid w:val="0051596B"/>
    <w:rsid w:val="00516FBD"/>
    <w:rsid w:val="00517AD6"/>
    <w:rsid w:val="0052010A"/>
    <w:rsid w:val="00520704"/>
    <w:rsid w:val="0052247E"/>
    <w:rsid w:val="005236DA"/>
    <w:rsid w:val="00523FAF"/>
    <w:rsid w:val="00524E52"/>
    <w:rsid w:val="00526603"/>
    <w:rsid w:val="005313E3"/>
    <w:rsid w:val="00531E22"/>
    <w:rsid w:val="00532754"/>
    <w:rsid w:val="00532DD2"/>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6E3E"/>
    <w:rsid w:val="00596F75"/>
    <w:rsid w:val="005972EF"/>
    <w:rsid w:val="00597DF6"/>
    <w:rsid w:val="005A6166"/>
    <w:rsid w:val="005B0079"/>
    <w:rsid w:val="005B0236"/>
    <w:rsid w:val="005B06D9"/>
    <w:rsid w:val="005B10F8"/>
    <w:rsid w:val="005B151D"/>
    <w:rsid w:val="005B2E24"/>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3BF6"/>
    <w:rsid w:val="00663F8F"/>
    <w:rsid w:val="006643ED"/>
    <w:rsid w:val="00664FFD"/>
    <w:rsid w:val="00666544"/>
    <w:rsid w:val="006700F5"/>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77B0"/>
    <w:rsid w:val="0073030C"/>
    <w:rsid w:val="007322F1"/>
    <w:rsid w:val="007331DA"/>
    <w:rsid w:val="00735058"/>
    <w:rsid w:val="00735185"/>
    <w:rsid w:val="00735ED2"/>
    <w:rsid w:val="007416F7"/>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60"/>
    <w:rsid w:val="00823AA1"/>
    <w:rsid w:val="008244F8"/>
    <w:rsid w:val="0082481C"/>
    <w:rsid w:val="00825B0F"/>
    <w:rsid w:val="00826259"/>
    <w:rsid w:val="008268FE"/>
    <w:rsid w:val="008278E0"/>
    <w:rsid w:val="00827A64"/>
    <w:rsid w:val="00831E3D"/>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EF7"/>
    <w:rsid w:val="009F5D2B"/>
    <w:rsid w:val="009F6F16"/>
    <w:rsid w:val="00A015B1"/>
    <w:rsid w:val="00A02F32"/>
    <w:rsid w:val="00A03E01"/>
    <w:rsid w:val="00A044DF"/>
    <w:rsid w:val="00A06175"/>
    <w:rsid w:val="00A06B09"/>
    <w:rsid w:val="00A06BF3"/>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7103"/>
    <w:rsid w:val="00A30412"/>
    <w:rsid w:val="00A31DDE"/>
    <w:rsid w:val="00A3402C"/>
    <w:rsid w:val="00A340E3"/>
    <w:rsid w:val="00A34359"/>
    <w:rsid w:val="00A359C8"/>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8031E"/>
    <w:rsid w:val="00C82412"/>
    <w:rsid w:val="00C82A26"/>
    <w:rsid w:val="00C83D1D"/>
    <w:rsid w:val="00C84179"/>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C8D"/>
    <w:rsid w:val="00D4725C"/>
    <w:rsid w:val="00D47347"/>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6065"/>
    <w:rsid w:val="00D66362"/>
    <w:rsid w:val="00D6770E"/>
    <w:rsid w:val="00D744AA"/>
    <w:rsid w:val="00D7720B"/>
    <w:rsid w:val="00D83EC1"/>
    <w:rsid w:val="00D847C2"/>
    <w:rsid w:val="00D84C56"/>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DDE"/>
    <w:rsid w:val="00DB7113"/>
    <w:rsid w:val="00DB71E4"/>
    <w:rsid w:val="00DC0B4E"/>
    <w:rsid w:val="00DC161E"/>
    <w:rsid w:val="00DC2212"/>
    <w:rsid w:val="00DC313C"/>
    <w:rsid w:val="00DC3400"/>
    <w:rsid w:val="00DC43CC"/>
    <w:rsid w:val="00DC47B6"/>
    <w:rsid w:val="00DC4E11"/>
    <w:rsid w:val="00DC6D48"/>
    <w:rsid w:val="00DC78DD"/>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191B"/>
    <w:rsid w:val="00F34D9E"/>
    <w:rsid w:val="00F35404"/>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rsid w:val="00D84C56"/>
    <w:pPr>
      <w:jc w:val="both"/>
    </w:pPr>
  </w:style>
  <w:style w:type="character" w:customStyle="1" w:styleId="OdstavecChar">
    <w:name w:val="Odstavec Char"/>
    <w:link w:val="Odstavec"/>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2.html" TargetMode="External"/><Relationship Id="rId39" Type="http://schemas.openxmlformats.org/officeDocument/2006/relationships/hyperlink" Target="http://xdef.syntea.cz/tutorial/en/example/C341.html" TargetMode="External"/><Relationship Id="rId21" Type="http://schemas.openxmlformats.org/officeDocument/2006/relationships/hyperlink" Target="http://xdef.syntea.cz/tutorial/examples/C201.html" TargetMode="External"/><Relationship Id="rId34" Type="http://schemas.openxmlformats.org/officeDocument/2006/relationships/hyperlink" Target="http://xdef.syntea.cz/tutorial/en/example/C206.html" TargetMode="External"/><Relationship Id="rId42" Type="http://schemas.openxmlformats.org/officeDocument/2006/relationships/hyperlink" Target="http://xdef.syntea.cz/tutorial/en/example/C344.html" TargetMode="External"/><Relationship Id="rId47" Type="http://schemas.openxmlformats.org/officeDocument/2006/relationships/hyperlink" Target="http://xdef.syntea.cz/tutorial/en/example/C504.html" TargetMode="External"/><Relationship Id="rId50" Type="http://schemas.openxmlformats.org/officeDocument/2006/relationships/hyperlink" Target="http://xdef.syntea.cz/tutorial/en/example/C311.html" TargetMode="External"/><Relationship Id="rId55" Type="http://schemas.openxmlformats.org/officeDocument/2006/relationships/hyperlink" Target="http://xdef.syntea.cz/tutorial/en/example/C322.html" TargetMode="External"/><Relationship Id="rId63" Type="http://schemas.openxmlformats.org/officeDocument/2006/relationships/hyperlink" Target="http://xdef.syntea.cz/tutorial/en/example/C601.html" TargetMode="External"/><Relationship Id="rId68" Type="http://schemas.openxmlformats.org/officeDocument/2006/relationships/header" Target="header2.xml"/><Relationship Id="rId76" Type="http://schemas.openxmlformats.org/officeDocument/2006/relationships/hyperlink" Target="http://www.w3c.org/TR/xmlschema-2" TargetMode="External"/><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2.html" TargetMode="External"/><Relationship Id="rId11" Type="http://schemas.openxmlformats.org/officeDocument/2006/relationships/image" Target="media/image2.png"/><Relationship Id="rId24" Type="http://schemas.openxmlformats.org/officeDocument/2006/relationships/hyperlink" Target="http://xdef.syntea.cz/tutorial/en/example/C209.html" TargetMode="External"/><Relationship Id="rId32" Type="http://schemas.openxmlformats.org/officeDocument/2006/relationships/hyperlink" Target="http://xdef.syntea.cz/tutorial/en/example/C204.html" TargetMode="External"/><Relationship Id="rId37" Type="http://schemas.openxmlformats.org/officeDocument/2006/relationships/hyperlink" Target="http://xdef.syntea.cz/tutorial/examples/C210.html" TargetMode="External"/><Relationship Id="rId40" Type="http://schemas.openxmlformats.org/officeDocument/2006/relationships/hyperlink" Target="http://xdef.syntea.cz/tutorial/en/example/C342.html" TargetMode="External"/><Relationship Id="rId45" Type="http://schemas.openxmlformats.org/officeDocument/2006/relationships/hyperlink" Target="http://xdef.syntea.cz/tutorial/en/example/C502.html" TargetMode="External"/><Relationship Id="rId53" Type="http://schemas.openxmlformats.org/officeDocument/2006/relationships/hyperlink" Target="http://xdef.syntea.cz/tutorial/en/example/C412.html" TargetMode="External"/><Relationship Id="rId58" Type="http://schemas.openxmlformats.org/officeDocument/2006/relationships/hyperlink" Target="http://xdef.syntea.cz/tutorial/en/example/C331.html" TargetMode="External"/><Relationship Id="rId66" Type="http://schemas.openxmlformats.org/officeDocument/2006/relationships/image" Target="media/image3.png"/><Relationship Id="rId74" Type="http://schemas.openxmlformats.org/officeDocument/2006/relationships/hyperlink" Target="http://www.w3c.org/TR/REC-xml" TargetMode="External"/><Relationship Id="rId79" Type="http://schemas.openxmlformats.org/officeDocument/2006/relationships/hyperlink" Target="http://xdef.syntea.cz/tutorial/en/userdoc/xdef3.1_Programming_eng.pdf" TargetMode="External"/><Relationship Id="rId5" Type="http://schemas.openxmlformats.org/officeDocument/2006/relationships/webSettings" Target="webSettings.xml"/><Relationship Id="rId61" Type="http://schemas.openxmlformats.org/officeDocument/2006/relationships/hyperlink" Target="http://xdef.syntea.cz/tutorial/en/example/C422.html"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4.html" TargetMode="External"/><Relationship Id="rId44" Type="http://schemas.openxmlformats.org/officeDocument/2006/relationships/hyperlink" Target="http://xdef.syntea.cz/tutorial/en/example/C501.html" TargetMode="External"/><Relationship Id="rId52" Type="http://schemas.openxmlformats.org/officeDocument/2006/relationships/hyperlink" Target="http://xdef.syntea.cz/tutorial/en/example/C411.html" TargetMode="External"/><Relationship Id="rId60" Type="http://schemas.openxmlformats.org/officeDocument/2006/relationships/hyperlink" Target="http://xdef.syntea.cz/tutorial/en/example/C421.html" TargetMode="External"/><Relationship Id="rId65" Type="http://schemas.openxmlformats.org/officeDocument/2006/relationships/hyperlink" Target="http://xdef.syntea.cz/tutorial/en/example/C603.html" TargetMode="External"/><Relationship Id="rId73" Type="http://schemas.openxmlformats.org/officeDocument/2006/relationships/footer" Target="footer8.xml"/><Relationship Id="rId78" Type="http://schemas.openxmlformats.org/officeDocument/2006/relationships/hyperlink" Target="http://xdef.syntea.cz/tutorial/en/userdoc/xdef3.1_construction_mode_eng.pdf"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n/example/C202.html" TargetMode="External"/><Relationship Id="rId27" Type="http://schemas.openxmlformats.org/officeDocument/2006/relationships/hyperlink" Target="http://xdef.syntea.cz/tutorial/en/example/C203.html" TargetMode="External"/><Relationship Id="rId30" Type="http://schemas.openxmlformats.org/officeDocument/2006/relationships/hyperlink" Target="http://xdef.syntea.cz/tutorial/en/example/C213.html" TargetMode="External"/><Relationship Id="rId35" Type="http://schemas.openxmlformats.org/officeDocument/2006/relationships/hyperlink" Target="http://xdef.syntea.cz/tutorial/en/example/C346.html" TargetMode="External"/><Relationship Id="rId43" Type="http://schemas.openxmlformats.org/officeDocument/2006/relationships/hyperlink" Target="http://xdef.syntea.cz/tutorial/en/example/C345.html" TargetMode="External"/><Relationship Id="rId48" Type="http://schemas.openxmlformats.org/officeDocument/2006/relationships/hyperlink" Target="http://xdef.syntea.cz/tutorial/en/example/C701.html" TargetMode="External"/><Relationship Id="rId56" Type="http://schemas.openxmlformats.org/officeDocument/2006/relationships/hyperlink" Target="http://xdef.syntea.cz/tutorial/en/example/C341.html" TargetMode="External"/><Relationship Id="rId64" Type="http://schemas.openxmlformats.org/officeDocument/2006/relationships/hyperlink" Target="http://xdef.syntea.cz/tutorial/en/example/C602.html" TargetMode="External"/><Relationship Id="rId69" Type="http://schemas.openxmlformats.org/officeDocument/2006/relationships/header" Target="header3.xml"/><Relationship Id="rId77" Type="http://schemas.openxmlformats.org/officeDocument/2006/relationships/hyperlink" Target="http://xdef.syntea.cz/tutorial/en/userdoc/xdef3.1_eng.pdf" TargetMode="External"/><Relationship Id="rId8" Type="http://schemas.openxmlformats.org/officeDocument/2006/relationships/header" Target="header1.xml"/><Relationship Id="rId51" Type="http://schemas.openxmlformats.org/officeDocument/2006/relationships/hyperlink" Target="http://xdef.syntea.cz/tutorial/en/example/C312.html" TargetMode="External"/><Relationship Id="rId72" Type="http://schemas.openxmlformats.org/officeDocument/2006/relationships/header" Target="header4.xml"/><Relationship Id="rId80" Type="http://schemas.openxmlformats.org/officeDocument/2006/relationships/hyperlink" Target="http://xdef.syntea.cz/tutorial/en/userdoc/xdef3.1_X-component_e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8.html" TargetMode="External"/><Relationship Id="rId33" Type="http://schemas.openxmlformats.org/officeDocument/2006/relationships/hyperlink" Target="http://xdef.syntea.cz/tutorial/en/example/C205.html" TargetMode="External"/><Relationship Id="rId38" Type="http://schemas.openxmlformats.org/officeDocument/2006/relationships/hyperlink" Target="http://xdef.syntea.cz/tutorial/examples/C215.html" TargetMode="External"/><Relationship Id="rId46" Type="http://schemas.openxmlformats.org/officeDocument/2006/relationships/hyperlink" Target="http://xdef.syntea.cz/tutorial/en/example/C503.html" TargetMode="External"/><Relationship Id="rId59" Type="http://schemas.openxmlformats.org/officeDocument/2006/relationships/hyperlink" Target="http://xdef.syntea.cz/tutorial/en/example/C332.html" TargetMode="External"/><Relationship Id="rId67" Type="http://schemas.openxmlformats.org/officeDocument/2006/relationships/hyperlink" Target="http://www.loc.gov/standards/iso639-2" TargetMode="External"/><Relationship Id="rId20" Type="http://schemas.openxmlformats.org/officeDocument/2006/relationships/hyperlink" Target="http://www.syntea.cz/xdef/2.0" TargetMode="External"/><Relationship Id="rId41" Type="http://schemas.openxmlformats.org/officeDocument/2006/relationships/hyperlink" Target="http://xdef.syntea.cz/tutorial/en/example/C343.html" TargetMode="External"/><Relationship Id="rId54" Type="http://schemas.openxmlformats.org/officeDocument/2006/relationships/hyperlink" Target="http://xdef.syntea.cz/tutorial/en/example/C321.html" TargetMode="External"/><Relationship Id="rId62" Type="http://schemas.openxmlformats.org/officeDocument/2006/relationships/hyperlink" Target="http://xdef.syntea.cz/tutorial/en/example/C333.html" TargetMode="External"/><Relationship Id="rId70" Type="http://schemas.openxmlformats.org/officeDocument/2006/relationships/footer" Target="footer6.xml"/><Relationship Id="rId75" Type="http://schemas.openxmlformats.org/officeDocument/2006/relationships/hyperlink" Target="http://www.w3c.org/TR/xmlschem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3.html" TargetMode="External"/><Relationship Id="rId28" Type="http://schemas.openxmlformats.org/officeDocument/2006/relationships/hyperlink" Target="http://xdef.syntea.cz/tutorial/en/example/C211.html" TargetMode="External"/><Relationship Id="rId36" Type="http://schemas.openxmlformats.org/officeDocument/2006/relationships/hyperlink" Target="http://xdef.syntea.cz/tutorial/en/example/C207.html" TargetMode="External"/><Relationship Id="rId49" Type="http://schemas.openxmlformats.org/officeDocument/2006/relationships/hyperlink" Target="http://xdef.syntea.cz/tutorial/en/example/C801.html" TargetMode="External"/><Relationship Id="rId57" Type="http://schemas.openxmlformats.org/officeDocument/2006/relationships/hyperlink" Target="http://xdef.syntea.cz/tutorial/en/example/C432.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6AB92-E449-4620-B969-D458D342D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8156</TotalTime>
  <Pages>1</Pages>
  <Words>79416</Words>
  <Characters>468557</Characters>
  <Application>Microsoft Office Word</Application>
  <DocSecurity>0</DocSecurity>
  <Lines>3904</Lines>
  <Paragraphs>1093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546880</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222</cp:revision>
  <cp:lastPrinted>2019-02-04T23:05:00Z</cp:lastPrinted>
  <dcterms:created xsi:type="dcterms:W3CDTF">2017-10-30T19:00:00Z</dcterms:created>
  <dcterms:modified xsi:type="dcterms:W3CDTF">2019-02-04T23:05:00Z</dcterms:modified>
</cp:coreProperties>
</file>